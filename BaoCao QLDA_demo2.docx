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45AAED9" w14:textId="77777777" w:rsidR="00CE29C3" w:rsidRPr="005A0B81" w:rsidRDefault="00CE29C3" w:rsidP="00891F0B">
      <w:pPr>
        <w:pStyle w:val="Title"/>
        <w:spacing w:after="60"/>
        <w:rPr>
          <w:szCs w:val="28"/>
        </w:rPr>
      </w:pPr>
      <w:r w:rsidRPr="005A0B81">
        <w:rPr>
          <w:szCs w:val="28"/>
        </w:rPr>
        <w:t>TRƯỜNG ĐẠI HỌC AN GIANG</w:t>
      </w:r>
    </w:p>
    <w:p w14:paraId="75F26A69" w14:textId="77777777" w:rsidR="00CE29C3" w:rsidRPr="005A0B81" w:rsidRDefault="00CE29C3" w:rsidP="00891F0B">
      <w:pPr>
        <w:rPr>
          <w:b/>
          <w:sz w:val="28"/>
          <w:szCs w:val="28"/>
        </w:rPr>
      </w:pPr>
      <w:r w:rsidRPr="005A0B81">
        <w:rPr>
          <w:b/>
          <w:sz w:val="28"/>
          <w:szCs w:val="28"/>
        </w:rPr>
        <w:t xml:space="preserve">KHOA CÔNG NGHỆ </w:t>
      </w:r>
      <w:r w:rsidR="00FE0301" w:rsidRPr="005A0B81">
        <w:rPr>
          <w:b/>
          <w:sz w:val="28"/>
          <w:szCs w:val="28"/>
        </w:rPr>
        <w:t>THÔNG TIN</w:t>
      </w:r>
    </w:p>
    <w:p w14:paraId="6FE92518" w14:textId="77777777" w:rsidR="00FD7793" w:rsidRPr="005A0B81" w:rsidRDefault="00FD7793" w:rsidP="00891F0B">
      <w:pPr>
        <w:rPr>
          <w:sz w:val="28"/>
        </w:rPr>
      </w:pPr>
    </w:p>
    <w:p w14:paraId="5E40F9BC" w14:textId="77777777" w:rsidR="00C144CC" w:rsidRPr="005A0B81" w:rsidRDefault="00C144CC" w:rsidP="00891F0B">
      <w:pPr>
        <w:rPr>
          <w:sz w:val="28"/>
        </w:rPr>
      </w:pPr>
    </w:p>
    <w:p w14:paraId="7DB99069" w14:textId="33DCBDD4" w:rsidR="00D47B97" w:rsidRPr="005A0B81" w:rsidRDefault="00815EDD" w:rsidP="00C144CC">
      <w:r w:rsidRPr="005A0B81">
        <w:rPr>
          <w:noProof/>
        </w:rPr>
        <w:drawing>
          <wp:inline distT="0" distB="0" distL="0" distR="0" wp14:anchorId="561536CD" wp14:editId="154930AB">
            <wp:extent cx="1158240" cy="115824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8240" cy="1158240"/>
                    </a:xfrm>
                    <a:prstGeom prst="rect">
                      <a:avLst/>
                    </a:prstGeom>
                    <a:noFill/>
                    <a:ln>
                      <a:noFill/>
                    </a:ln>
                  </pic:spPr>
                </pic:pic>
              </a:graphicData>
            </a:graphic>
          </wp:inline>
        </w:drawing>
      </w:r>
    </w:p>
    <w:p w14:paraId="52E61AA8" w14:textId="77777777" w:rsidR="001B771C" w:rsidRPr="005A0B81" w:rsidRDefault="001B771C" w:rsidP="00C144CC">
      <w:pPr>
        <w:rPr>
          <w:sz w:val="28"/>
        </w:rPr>
      </w:pPr>
    </w:p>
    <w:p w14:paraId="60998B73" w14:textId="77777777" w:rsidR="00E22BC6" w:rsidRPr="005A0B81" w:rsidRDefault="0079379D" w:rsidP="00891F0B">
      <w:pPr>
        <w:rPr>
          <w:b/>
          <w:sz w:val="40"/>
          <w:szCs w:val="40"/>
        </w:rPr>
      </w:pPr>
      <w:r w:rsidRPr="005A0B81">
        <w:rPr>
          <w:b/>
          <w:sz w:val="40"/>
          <w:szCs w:val="40"/>
        </w:rPr>
        <w:t>QUẢN LÝ DỰ ÁN PHẦN MỀM</w:t>
      </w:r>
    </w:p>
    <w:p w14:paraId="7D87B49B" w14:textId="77777777" w:rsidR="005B15AA" w:rsidRPr="005A0B81" w:rsidRDefault="005B15AA" w:rsidP="00891F0B">
      <w:pPr>
        <w:rPr>
          <w:b/>
          <w:sz w:val="28"/>
          <w:szCs w:val="28"/>
        </w:rPr>
      </w:pPr>
    </w:p>
    <w:p w14:paraId="5A28ABD9" w14:textId="77777777" w:rsidR="009464D9" w:rsidRPr="005A0B81" w:rsidRDefault="005B15AA" w:rsidP="00891F0B">
      <w:pPr>
        <w:rPr>
          <w:b/>
          <w:sz w:val="32"/>
          <w:szCs w:val="32"/>
        </w:rPr>
      </w:pPr>
      <w:r w:rsidRPr="005A0B81">
        <w:rPr>
          <w:b/>
          <w:sz w:val="32"/>
          <w:szCs w:val="32"/>
        </w:rPr>
        <w:t xml:space="preserve">Chủ Đề: </w:t>
      </w:r>
      <w:r w:rsidR="0079379D" w:rsidRPr="005A0B81">
        <w:rPr>
          <w:b/>
          <w:sz w:val="32"/>
          <w:szCs w:val="32"/>
        </w:rPr>
        <w:t>Quản lý chuỗi cửa hàng bán áo thun thể thao nam</w:t>
      </w:r>
    </w:p>
    <w:p w14:paraId="65558251" w14:textId="77777777" w:rsidR="005B15AA" w:rsidRPr="005A0B81" w:rsidRDefault="005B15AA" w:rsidP="0079379D">
      <w:pPr>
        <w:jc w:val="both"/>
        <w:rPr>
          <w:b/>
          <w:sz w:val="28"/>
          <w:szCs w:val="28"/>
        </w:rPr>
      </w:pPr>
    </w:p>
    <w:p w14:paraId="1C753924" w14:textId="77777777" w:rsidR="009464D9" w:rsidRPr="005A0B81" w:rsidRDefault="009464D9" w:rsidP="00891F0B">
      <w:pPr>
        <w:rPr>
          <w:b/>
          <w:sz w:val="32"/>
          <w:szCs w:val="32"/>
        </w:rPr>
      </w:pPr>
    </w:p>
    <w:p w14:paraId="581DDA24" w14:textId="77777777" w:rsidR="0012756E" w:rsidRPr="005A0B81" w:rsidRDefault="00BB216F" w:rsidP="00467767">
      <w:pPr>
        <w:tabs>
          <w:tab w:val="left" w:pos="360"/>
          <w:tab w:val="left" w:pos="3280"/>
          <w:tab w:val="left" w:pos="5760"/>
        </w:tabs>
        <w:rPr>
          <w:b/>
          <w:bCs/>
          <w:sz w:val="28"/>
        </w:rPr>
      </w:pPr>
      <w:r w:rsidRPr="005A0B81">
        <w:rPr>
          <w:b/>
          <w:bCs/>
          <w:sz w:val="28"/>
        </w:rPr>
        <w:t xml:space="preserve">GV: </w:t>
      </w:r>
      <w:r w:rsidR="0079379D" w:rsidRPr="005A0B81">
        <w:rPr>
          <w:b/>
          <w:bCs/>
          <w:sz w:val="28"/>
          <w:lang w:val="en-US"/>
        </w:rPr>
        <w:t>NGUYỄN</w:t>
      </w:r>
      <w:r w:rsidR="0079379D" w:rsidRPr="005A0B81">
        <w:rPr>
          <w:b/>
          <w:bCs/>
          <w:sz w:val="28"/>
        </w:rPr>
        <w:t xml:space="preserve"> VĂN HÒA</w:t>
      </w:r>
    </w:p>
    <w:p w14:paraId="0C467C89" w14:textId="77777777" w:rsidR="00BB216F" w:rsidRPr="005A0B81" w:rsidRDefault="00BB216F" w:rsidP="00467767">
      <w:pPr>
        <w:tabs>
          <w:tab w:val="left" w:pos="360"/>
          <w:tab w:val="left" w:pos="3280"/>
          <w:tab w:val="left" w:pos="5760"/>
        </w:tabs>
        <w:rPr>
          <w:sz w:val="28"/>
        </w:rPr>
      </w:pPr>
    </w:p>
    <w:p w14:paraId="07244500" w14:textId="77777777" w:rsidR="00CE29C3" w:rsidRPr="005A0B81" w:rsidRDefault="00A1011D" w:rsidP="0012756E">
      <w:pPr>
        <w:tabs>
          <w:tab w:val="left" w:pos="360"/>
          <w:tab w:val="left" w:pos="3280"/>
          <w:tab w:val="left" w:pos="5760"/>
        </w:tabs>
        <w:rPr>
          <w:sz w:val="28"/>
        </w:rPr>
      </w:pPr>
      <w:r w:rsidRPr="005A0B81">
        <w:rPr>
          <w:b/>
          <w:sz w:val="28"/>
        </w:rPr>
        <w:t>Sinh viên thực hiện</w:t>
      </w:r>
      <w:r w:rsidRPr="005A0B81">
        <w:rPr>
          <w:sz w:val="28"/>
        </w:rPr>
        <w:t>:</w:t>
      </w:r>
    </w:p>
    <w:tbl>
      <w:tblPr>
        <w:tblpPr w:leftFromText="180" w:rightFromText="180" w:vertAnchor="text" w:horzAnchor="margin" w:tblpXSpec="center" w:tblpY="1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2552"/>
        <w:gridCol w:w="2977"/>
      </w:tblGrid>
      <w:tr w:rsidR="009A5671" w:rsidRPr="005A0B81" w14:paraId="36239510" w14:textId="77777777" w:rsidTr="009A5671">
        <w:tc>
          <w:tcPr>
            <w:tcW w:w="2943" w:type="dxa"/>
            <w:shd w:val="clear" w:color="auto" w:fill="auto"/>
          </w:tcPr>
          <w:p w14:paraId="1577D171" w14:textId="77777777" w:rsidR="009A5671" w:rsidRPr="005A0B81" w:rsidRDefault="009A5671">
            <w:pPr>
              <w:rPr>
                <w:rStyle w:val="Emphasis"/>
                <w:rFonts w:eastAsia="Calibri"/>
                <w:b/>
                <w:bCs/>
                <w:i w:val="0"/>
                <w:iCs w:val="0"/>
                <w:sz w:val="28"/>
                <w:szCs w:val="22"/>
              </w:rPr>
            </w:pPr>
            <w:r w:rsidRPr="005A0B81">
              <w:rPr>
                <w:rStyle w:val="Emphasis"/>
                <w:rFonts w:eastAsia="Calibri"/>
                <w:b/>
                <w:bCs/>
                <w:i w:val="0"/>
                <w:iCs w:val="0"/>
                <w:sz w:val="28"/>
                <w:szCs w:val="22"/>
              </w:rPr>
              <w:t>Họ Tên</w:t>
            </w:r>
          </w:p>
        </w:tc>
        <w:tc>
          <w:tcPr>
            <w:tcW w:w="2552" w:type="dxa"/>
            <w:shd w:val="clear" w:color="auto" w:fill="auto"/>
          </w:tcPr>
          <w:p w14:paraId="30AA979F" w14:textId="77777777" w:rsidR="009A5671" w:rsidRPr="005A0B81" w:rsidRDefault="009A5671">
            <w:pPr>
              <w:rPr>
                <w:rStyle w:val="Emphasis"/>
                <w:rFonts w:eastAsia="Calibri"/>
                <w:b/>
                <w:bCs/>
                <w:i w:val="0"/>
                <w:iCs w:val="0"/>
                <w:sz w:val="28"/>
                <w:szCs w:val="22"/>
              </w:rPr>
            </w:pPr>
            <w:r w:rsidRPr="005A0B81">
              <w:rPr>
                <w:rStyle w:val="Emphasis"/>
                <w:rFonts w:eastAsia="Calibri"/>
                <w:b/>
                <w:bCs/>
                <w:i w:val="0"/>
                <w:iCs w:val="0"/>
                <w:sz w:val="28"/>
                <w:szCs w:val="22"/>
              </w:rPr>
              <w:t>MSSV</w:t>
            </w:r>
          </w:p>
        </w:tc>
        <w:tc>
          <w:tcPr>
            <w:tcW w:w="2977" w:type="dxa"/>
            <w:shd w:val="clear" w:color="auto" w:fill="auto"/>
          </w:tcPr>
          <w:p w14:paraId="1B8771C0" w14:textId="77777777" w:rsidR="009A5671" w:rsidRPr="005A0B81" w:rsidRDefault="009A5671">
            <w:pPr>
              <w:rPr>
                <w:rStyle w:val="Emphasis"/>
                <w:rFonts w:eastAsia="Calibri"/>
                <w:b/>
                <w:bCs/>
                <w:i w:val="0"/>
                <w:iCs w:val="0"/>
                <w:sz w:val="28"/>
                <w:szCs w:val="22"/>
              </w:rPr>
            </w:pPr>
            <w:r w:rsidRPr="005A0B81">
              <w:rPr>
                <w:rStyle w:val="Emphasis"/>
                <w:rFonts w:eastAsia="Calibri"/>
                <w:b/>
                <w:bCs/>
                <w:i w:val="0"/>
                <w:iCs w:val="0"/>
                <w:sz w:val="28"/>
                <w:szCs w:val="22"/>
              </w:rPr>
              <w:t>LỚP</w:t>
            </w:r>
          </w:p>
        </w:tc>
      </w:tr>
      <w:tr w:rsidR="009A5671" w:rsidRPr="005A0B81" w14:paraId="12FCCD1D" w14:textId="77777777" w:rsidTr="009A5671">
        <w:tc>
          <w:tcPr>
            <w:tcW w:w="2943" w:type="dxa"/>
            <w:shd w:val="clear" w:color="auto" w:fill="auto"/>
          </w:tcPr>
          <w:p w14:paraId="0E1A5724" w14:textId="77777777" w:rsidR="009A5671" w:rsidRPr="005A0B81" w:rsidRDefault="0079379D">
            <w:pPr>
              <w:rPr>
                <w:rStyle w:val="Emphasis"/>
                <w:rFonts w:eastAsia="Calibri"/>
                <w:i w:val="0"/>
                <w:iCs w:val="0"/>
                <w:sz w:val="28"/>
                <w:szCs w:val="22"/>
              </w:rPr>
            </w:pPr>
            <w:r w:rsidRPr="005A0B81">
              <w:rPr>
                <w:rStyle w:val="Emphasis"/>
                <w:rFonts w:eastAsia="Calibri"/>
                <w:i w:val="0"/>
                <w:iCs w:val="0"/>
                <w:sz w:val="28"/>
                <w:szCs w:val="22"/>
              </w:rPr>
              <w:t>Trần Nam Phú</w:t>
            </w:r>
          </w:p>
        </w:tc>
        <w:tc>
          <w:tcPr>
            <w:tcW w:w="2552" w:type="dxa"/>
            <w:shd w:val="clear" w:color="auto" w:fill="auto"/>
          </w:tcPr>
          <w:p w14:paraId="238DA8C4" w14:textId="77777777" w:rsidR="009A5671" w:rsidRPr="005A0B81" w:rsidRDefault="0079379D">
            <w:pPr>
              <w:rPr>
                <w:rStyle w:val="Emphasis"/>
                <w:rFonts w:eastAsia="Calibri"/>
                <w:i w:val="0"/>
                <w:iCs w:val="0"/>
                <w:sz w:val="28"/>
                <w:szCs w:val="22"/>
              </w:rPr>
            </w:pPr>
            <w:r w:rsidRPr="005A0B81">
              <w:rPr>
                <w:rStyle w:val="Emphasis"/>
                <w:rFonts w:eastAsia="Calibri"/>
                <w:i w:val="0"/>
                <w:iCs w:val="0"/>
                <w:sz w:val="28"/>
                <w:szCs w:val="22"/>
              </w:rPr>
              <w:t>DPM225456</w:t>
            </w:r>
          </w:p>
        </w:tc>
        <w:tc>
          <w:tcPr>
            <w:tcW w:w="2977" w:type="dxa"/>
            <w:shd w:val="clear" w:color="auto" w:fill="auto"/>
          </w:tcPr>
          <w:p w14:paraId="0C9032E2" w14:textId="77777777" w:rsidR="009A5671" w:rsidRPr="005A0B81" w:rsidRDefault="009A5671">
            <w:pPr>
              <w:rPr>
                <w:rStyle w:val="Emphasis"/>
                <w:rFonts w:eastAsia="Calibri"/>
                <w:i w:val="0"/>
                <w:iCs w:val="0"/>
                <w:sz w:val="28"/>
                <w:szCs w:val="22"/>
              </w:rPr>
            </w:pPr>
            <w:r w:rsidRPr="005A0B81">
              <w:rPr>
                <w:rStyle w:val="Emphasis"/>
                <w:rFonts w:eastAsia="Calibri"/>
                <w:i w:val="0"/>
                <w:iCs w:val="0"/>
                <w:sz w:val="28"/>
                <w:szCs w:val="22"/>
              </w:rPr>
              <w:t>DH23PM</w:t>
            </w:r>
          </w:p>
        </w:tc>
      </w:tr>
      <w:tr w:rsidR="009A5671" w:rsidRPr="005A0B81" w14:paraId="7BA6DB04" w14:textId="77777777" w:rsidTr="009A5671">
        <w:tc>
          <w:tcPr>
            <w:tcW w:w="2943" w:type="dxa"/>
            <w:shd w:val="clear" w:color="auto" w:fill="auto"/>
          </w:tcPr>
          <w:p w14:paraId="0755902E" w14:textId="77777777" w:rsidR="009A5671" w:rsidRPr="005A0B81" w:rsidRDefault="0079379D">
            <w:pPr>
              <w:rPr>
                <w:rStyle w:val="Emphasis"/>
                <w:rFonts w:eastAsia="Calibri"/>
                <w:i w:val="0"/>
                <w:iCs w:val="0"/>
                <w:sz w:val="28"/>
                <w:szCs w:val="22"/>
              </w:rPr>
            </w:pPr>
            <w:r w:rsidRPr="005A0B81">
              <w:rPr>
                <w:rStyle w:val="Emphasis"/>
                <w:rFonts w:eastAsia="Calibri"/>
                <w:i w:val="0"/>
                <w:iCs w:val="0"/>
                <w:sz w:val="28"/>
                <w:szCs w:val="22"/>
              </w:rPr>
              <w:t>Trần Thanh Mỹ Kim</w:t>
            </w:r>
          </w:p>
        </w:tc>
        <w:tc>
          <w:tcPr>
            <w:tcW w:w="2552" w:type="dxa"/>
            <w:shd w:val="clear" w:color="auto" w:fill="auto"/>
          </w:tcPr>
          <w:p w14:paraId="7888E27D" w14:textId="77777777" w:rsidR="009A5671" w:rsidRPr="005A0B81" w:rsidRDefault="0079379D">
            <w:pPr>
              <w:rPr>
                <w:rStyle w:val="Emphasis"/>
                <w:rFonts w:eastAsia="Calibri"/>
                <w:i w:val="0"/>
                <w:iCs w:val="0"/>
                <w:sz w:val="28"/>
                <w:szCs w:val="22"/>
              </w:rPr>
            </w:pPr>
            <w:r w:rsidRPr="005A0B81">
              <w:rPr>
                <w:rStyle w:val="Emphasis"/>
                <w:rFonts w:eastAsia="Calibri"/>
                <w:i w:val="0"/>
                <w:iCs w:val="0"/>
                <w:sz w:val="28"/>
                <w:szCs w:val="22"/>
              </w:rPr>
              <w:t>DPM225428</w:t>
            </w:r>
          </w:p>
        </w:tc>
        <w:tc>
          <w:tcPr>
            <w:tcW w:w="2977" w:type="dxa"/>
            <w:shd w:val="clear" w:color="auto" w:fill="auto"/>
          </w:tcPr>
          <w:p w14:paraId="3665D4F0" w14:textId="77777777" w:rsidR="009A5671" w:rsidRPr="005A0B81" w:rsidRDefault="009A5671">
            <w:pPr>
              <w:rPr>
                <w:rStyle w:val="Emphasis"/>
                <w:rFonts w:eastAsia="Calibri"/>
                <w:i w:val="0"/>
                <w:iCs w:val="0"/>
                <w:sz w:val="28"/>
                <w:szCs w:val="22"/>
              </w:rPr>
            </w:pPr>
            <w:r w:rsidRPr="005A0B81">
              <w:rPr>
                <w:rStyle w:val="Emphasis"/>
                <w:rFonts w:eastAsia="Calibri"/>
                <w:i w:val="0"/>
                <w:iCs w:val="0"/>
                <w:sz w:val="28"/>
                <w:szCs w:val="22"/>
              </w:rPr>
              <w:t>DH23PM</w:t>
            </w:r>
          </w:p>
        </w:tc>
      </w:tr>
      <w:tr w:rsidR="009A5671" w:rsidRPr="005A0B81" w14:paraId="6E6E2BB6" w14:textId="77777777" w:rsidTr="009A5671">
        <w:tc>
          <w:tcPr>
            <w:tcW w:w="2943" w:type="dxa"/>
            <w:shd w:val="clear" w:color="auto" w:fill="auto"/>
          </w:tcPr>
          <w:p w14:paraId="4B2D34DE" w14:textId="77777777" w:rsidR="009A5671" w:rsidRPr="005A0B81" w:rsidRDefault="0079379D">
            <w:pPr>
              <w:rPr>
                <w:rStyle w:val="Emphasis"/>
                <w:rFonts w:eastAsia="Calibri"/>
                <w:i w:val="0"/>
                <w:iCs w:val="0"/>
                <w:sz w:val="28"/>
                <w:szCs w:val="22"/>
              </w:rPr>
            </w:pPr>
            <w:r w:rsidRPr="005A0B81">
              <w:rPr>
                <w:rStyle w:val="Emphasis"/>
                <w:rFonts w:eastAsia="Calibri"/>
                <w:i w:val="0"/>
                <w:iCs w:val="0"/>
                <w:sz w:val="28"/>
                <w:szCs w:val="22"/>
              </w:rPr>
              <w:t>Nguyễn Thiện Trí</w:t>
            </w:r>
          </w:p>
        </w:tc>
        <w:tc>
          <w:tcPr>
            <w:tcW w:w="2552" w:type="dxa"/>
            <w:shd w:val="clear" w:color="auto" w:fill="auto"/>
          </w:tcPr>
          <w:p w14:paraId="205211C6" w14:textId="77777777" w:rsidR="009A5671" w:rsidRPr="005A0B81" w:rsidRDefault="0079379D">
            <w:pPr>
              <w:rPr>
                <w:rStyle w:val="Emphasis"/>
                <w:rFonts w:eastAsia="Calibri"/>
                <w:i w:val="0"/>
                <w:iCs w:val="0"/>
                <w:sz w:val="28"/>
                <w:szCs w:val="22"/>
              </w:rPr>
            </w:pPr>
            <w:r w:rsidRPr="005A0B81">
              <w:rPr>
                <w:rStyle w:val="Emphasis"/>
                <w:rFonts w:eastAsia="Calibri"/>
                <w:i w:val="0"/>
                <w:iCs w:val="0"/>
                <w:sz w:val="28"/>
                <w:szCs w:val="22"/>
              </w:rPr>
              <w:t>DPM225493</w:t>
            </w:r>
          </w:p>
        </w:tc>
        <w:tc>
          <w:tcPr>
            <w:tcW w:w="2977" w:type="dxa"/>
            <w:shd w:val="clear" w:color="auto" w:fill="auto"/>
          </w:tcPr>
          <w:p w14:paraId="0780ACB4" w14:textId="77777777" w:rsidR="009A5671" w:rsidRPr="005A0B81" w:rsidRDefault="009A5671">
            <w:pPr>
              <w:rPr>
                <w:rStyle w:val="Emphasis"/>
                <w:rFonts w:eastAsia="Calibri"/>
                <w:i w:val="0"/>
                <w:iCs w:val="0"/>
                <w:sz w:val="28"/>
                <w:szCs w:val="22"/>
              </w:rPr>
            </w:pPr>
            <w:r w:rsidRPr="005A0B81">
              <w:rPr>
                <w:rStyle w:val="Emphasis"/>
                <w:rFonts w:eastAsia="Calibri"/>
                <w:i w:val="0"/>
                <w:iCs w:val="0"/>
                <w:sz w:val="28"/>
                <w:szCs w:val="22"/>
              </w:rPr>
              <w:t>DH23PM</w:t>
            </w:r>
          </w:p>
        </w:tc>
      </w:tr>
      <w:tr w:rsidR="0079379D" w:rsidRPr="005A0B81" w14:paraId="7154F5F6" w14:textId="77777777" w:rsidTr="009A5671">
        <w:tc>
          <w:tcPr>
            <w:tcW w:w="2943" w:type="dxa"/>
            <w:shd w:val="clear" w:color="auto" w:fill="auto"/>
          </w:tcPr>
          <w:p w14:paraId="138FD969" w14:textId="77777777" w:rsidR="0079379D" w:rsidRPr="005A0B81" w:rsidRDefault="0079379D">
            <w:pPr>
              <w:rPr>
                <w:rStyle w:val="Emphasis"/>
                <w:rFonts w:eastAsia="Calibri"/>
                <w:i w:val="0"/>
                <w:iCs w:val="0"/>
                <w:sz w:val="28"/>
                <w:szCs w:val="22"/>
              </w:rPr>
            </w:pPr>
            <w:r w:rsidRPr="005A0B81">
              <w:rPr>
                <w:rStyle w:val="Emphasis"/>
                <w:rFonts w:eastAsia="Calibri"/>
                <w:i w:val="0"/>
                <w:iCs w:val="0"/>
                <w:sz w:val="28"/>
                <w:szCs w:val="22"/>
              </w:rPr>
              <w:t>Thái Thế Anh</w:t>
            </w:r>
          </w:p>
        </w:tc>
        <w:tc>
          <w:tcPr>
            <w:tcW w:w="2552" w:type="dxa"/>
            <w:shd w:val="clear" w:color="auto" w:fill="auto"/>
          </w:tcPr>
          <w:p w14:paraId="10944107" w14:textId="77777777" w:rsidR="0079379D" w:rsidRPr="005A0B81" w:rsidRDefault="0079379D">
            <w:pPr>
              <w:rPr>
                <w:rStyle w:val="Emphasis"/>
                <w:rFonts w:eastAsia="Calibri"/>
                <w:i w:val="0"/>
                <w:iCs w:val="0"/>
                <w:sz w:val="28"/>
                <w:szCs w:val="22"/>
              </w:rPr>
            </w:pPr>
            <w:r w:rsidRPr="005A0B81">
              <w:rPr>
                <w:rStyle w:val="Emphasis"/>
                <w:rFonts w:eastAsia="Calibri"/>
                <w:i w:val="0"/>
                <w:iCs w:val="0"/>
                <w:sz w:val="28"/>
                <w:szCs w:val="22"/>
              </w:rPr>
              <w:t>DPM225403</w:t>
            </w:r>
          </w:p>
        </w:tc>
        <w:tc>
          <w:tcPr>
            <w:tcW w:w="2977" w:type="dxa"/>
            <w:shd w:val="clear" w:color="auto" w:fill="auto"/>
          </w:tcPr>
          <w:p w14:paraId="228F5FA5" w14:textId="77777777" w:rsidR="0079379D" w:rsidRPr="005A0B81" w:rsidRDefault="0079379D">
            <w:pPr>
              <w:rPr>
                <w:rStyle w:val="Emphasis"/>
                <w:rFonts w:eastAsia="Calibri"/>
                <w:i w:val="0"/>
                <w:iCs w:val="0"/>
                <w:sz w:val="28"/>
                <w:szCs w:val="22"/>
              </w:rPr>
            </w:pPr>
            <w:r w:rsidRPr="005A0B81">
              <w:rPr>
                <w:rStyle w:val="Emphasis"/>
                <w:rFonts w:eastAsia="Calibri"/>
                <w:i w:val="0"/>
                <w:iCs w:val="0"/>
                <w:sz w:val="28"/>
                <w:szCs w:val="22"/>
              </w:rPr>
              <w:t>DH23PM</w:t>
            </w:r>
          </w:p>
        </w:tc>
      </w:tr>
      <w:tr w:rsidR="0079379D" w:rsidRPr="005A0B81" w14:paraId="08C5E45D" w14:textId="77777777" w:rsidTr="009A5671">
        <w:tc>
          <w:tcPr>
            <w:tcW w:w="2943" w:type="dxa"/>
            <w:shd w:val="clear" w:color="auto" w:fill="auto"/>
          </w:tcPr>
          <w:p w14:paraId="636CC0F9" w14:textId="77777777" w:rsidR="0079379D" w:rsidRPr="005A0B81" w:rsidRDefault="0079379D">
            <w:pPr>
              <w:rPr>
                <w:rStyle w:val="Emphasis"/>
                <w:rFonts w:eastAsia="Calibri"/>
                <w:i w:val="0"/>
                <w:iCs w:val="0"/>
                <w:sz w:val="28"/>
                <w:szCs w:val="22"/>
              </w:rPr>
            </w:pPr>
            <w:r w:rsidRPr="005A0B81">
              <w:rPr>
                <w:rStyle w:val="Emphasis"/>
                <w:rFonts w:eastAsia="Calibri"/>
                <w:i w:val="0"/>
                <w:iCs w:val="0"/>
                <w:sz w:val="28"/>
                <w:szCs w:val="22"/>
              </w:rPr>
              <w:t>Trần Minh Tuấn</w:t>
            </w:r>
          </w:p>
        </w:tc>
        <w:tc>
          <w:tcPr>
            <w:tcW w:w="2552" w:type="dxa"/>
            <w:shd w:val="clear" w:color="auto" w:fill="auto"/>
          </w:tcPr>
          <w:p w14:paraId="5E33EBCB" w14:textId="77777777" w:rsidR="0079379D" w:rsidRPr="005A0B81" w:rsidRDefault="0079379D">
            <w:pPr>
              <w:rPr>
                <w:rStyle w:val="Emphasis"/>
                <w:rFonts w:eastAsia="Calibri"/>
                <w:i w:val="0"/>
                <w:iCs w:val="0"/>
                <w:sz w:val="28"/>
                <w:szCs w:val="22"/>
              </w:rPr>
            </w:pPr>
            <w:r w:rsidRPr="005A0B81">
              <w:rPr>
                <w:rStyle w:val="Emphasis"/>
                <w:rFonts w:eastAsia="Calibri"/>
                <w:i w:val="0"/>
                <w:iCs w:val="0"/>
                <w:sz w:val="28"/>
                <w:szCs w:val="22"/>
              </w:rPr>
              <w:t>DPM205504</w:t>
            </w:r>
          </w:p>
        </w:tc>
        <w:tc>
          <w:tcPr>
            <w:tcW w:w="2977" w:type="dxa"/>
            <w:shd w:val="clear" w:color="auto" w:fill="auto"/>
          </w:tcPr>
          <w:p w14:paraId="08E9B4B3" w14:textId="77777777" w:rsidR="0079379D" w:rsidRPr="005A0B81" w:rsidRDefault="001B771C">
            <w:pPr>
              <w:rPr>
                <w:rStyle w:val="Emphasis"/>
                <w:rFonts w:eastAsia="Calibri"/>
                <w:i w:val="0"/>
                <w:iCs w:val="0"/>
                <w:sz w:val="28"/>
                <w:szCs w:val="22"/>
              </w:rPr>
            </w:pPr>
            <w:r w:rsidRPr="005A0B81">
              <w:rPr>
                <w:rStyle w:val="Emphasis"/>
                <w:rFonts w:eastAsia="Calibri"/>
                <w:i w:val="0"/>
                <w:iCs w:val="0"/>
                <w:sz w:val="28"/>
                <w:szCs w:val="22"/>
              </w:rPr>
              <w:t>DH21PM</w:t>
            </w:r>
          </w:p>
        </w:tc>
      </w:tr>
    </w:tbl>
    <w:p w14:paraId="2AD67324" w14:textId="77777777" w:rsidR="009464D9" w:rsidRPr="005A0B81" w:rsidRDefault="009464D9" w:rsidP="00891F0B">
      <w:pPr>
        <w:pStyle w:val="Heading2"/>
        <w:widowControl w:val="0"/>
      </w:pPr>
    </w:p>
    <w:p w14:paraId="000BFE21" w14:textId="77777777" w:rsidR="009464D9" w:rsidRPr="005A0B81" w:rsidRDefault="009464D9" w:rsidP="00C74781">
      <w:pPr>
        <w:rPr>
          <w:rStyle w:val="Emphasis"/>
          <w:i w:val="0"/>
          <w:iCs w:val="0"/>
        </w:rPr>
      </w:pPr>
      <w:bookmarkStart w:id="0" w:name="_Toc166343439"/>
    </w:p>
    <w:p w14:paraId="6720E77E" w14:textId="77777777" w:rsidR="009464D9" w:rsidRPr="005A0B81" w:rsidRDefault="009464D9" w:rsidP="00C74781">
      <w:pPr>
        <w:rPr>
          <w:rStyle w:val="Emphasis"/>
          <w:b/>
          <w:bCs/>
        </w:rPr>
      </w:pPr>
    </w:p>
    <w:p w14:paraId="745DACC1" w14:textId="77777777" w:rsidR="009464D9" w:rsidRPr="005A0B81" w:rsidRDefault="009464D9" w:rsidP="002B7D0A">
      <w:pPr>
        <w:rPr>
          <w:rStyle w:val="Emphasis"/>
          <w:b/>
          <w:bCs/>
        </w:rPr>
      </w:pPr>
      <w:r w:rsidRPr="005A0B81">
        <w:rPr>
          <w:rStyle w:val="Emphasis"/>
          <w:b/>
          <w:bCs/>
        </w:rPr>
        <w:t xml:space="preserve">An Giang, </w:t>
      </w:r>
      <w:r w:rsidR="00BB216F" w:rsidRPr="005A0B81">
        <w:rPr>
          <w:rStyle w:val="Emphasis"/>
          <w:b/>
          <w:bCs/>
        </w:rPr>
        <w:t>11</w:t>
      </w:r>
      <w:r w:rsidRPr="005A0B81">
        <w:rPr>
          <w:rStyle w:val="Emphasis"/>
          <w:b/>
          <w:bCs/>
        </w:rPr>
        <w:t>/</w:t>
      </w:r>
      <w:bookmarkEnd w:id="0"/>
      <w:r w:rsidRPr="005A0B81">
        <w:rPr>
          <w:rStyle w:val="Emphasis"/>
          <w:b/>
          <w:bCs/>
        </w:rPr>
        <w:t>2025</w:t>
      </w:r>
    </w:p>
    <w:p w14:paraId="0C1A5ACB" w14:textId="698C5281" w:rsidR="006A4C84" w:rsidRPr="0081210A" w:rsidRDefault="005012AA" w:rsidP="0081210A">
      <w:pPr>
        <w:rPr>
          <w:b/>
          <w:bCs/>
          <w:sz w:val="40"/>
          <w:szCs w:val="40"/>
        </w:rPr>
      </w:pPr>
      <w:r w:rsidRPr="005A0B81">
        <w:br w:type="page"/>
      </w:r>
      <w:r w:rsidR="008B1182" w:rsidRPr="005A0B81">
        <w:rPr>
          <w:b/>
          <w:bCs/>
          <w:sz w:val="40"/>
          <w:szCs w:val="40"/>
        </w:rPr>
        <w:lastRenderedPageBreak/>
        <w:t>Mục Lục</w:t>
      </w:r>
      <w:r w:rsidR="00C04991" w:rsidRPr="005A0B81">
        <w:rPr>
          <w:b/>
          <w:bCs/>
        </w:rPr>
        <w:fldChar w:fldCharType="begin"/>
      </w:r>
      <w:r w:rsidR="00C04991" w:rsidRPr="005A0B81">
        <w:rPr>
          <w:b/>
          <w:bCs/>
        </w:rPr>
        <w:instrText xml:space="preserve"> TOC \o "1-3" \h \z \u </w:instrText>
      </w:r>
      <w:r w:rsidR="00C04991" w:rsidRPr="005A0B81">
        <w:rPr>
          <w:b/>
          <w:bCs/>
        </w:rPr>
        <w:fldChar w:fldCharType="separate"/>
      </w:r>
    </w:p>
    <w:sdt>
      <w:sdtPr>
        <w:id w:val="-1265997183"/>
        <w:docPartObj>
          <w:docPartGallery w:val="Table of Contents"/>
          <w:docPartUnique/>
        </w:docPartObj>
      </w:sdtPr>
      <w:sdtEndPr>
        <w:rPr>
          <w:rFonts w:ascii="Times New Roman" w:hAnsi="Times New Roman"/>
          <w:b/>
          <w:bCs/>
          <w:noProof/>
          <w:color w:val="auto"/>
          <w:sz w:val="26"/>
          <w:szCs w:val="20"/>
        </w:rPr>
      </w:sdtEndPr>
      <w:sdtContent>
        <w:p w14:paraId="2E65E431" w14:textId="14697884" w:rsidR="00DA6D37" w:rsidRDefault="00DA6D37">
          <w:pPr>
            <w:pStyle w:val="TOCHeading"/>
          </w:pPr>
        </w:p>
        <w:p w14:paraId="645FAA25" w14:textId="0BE27A7C" w:rsidR="00DA6D37" w:rsidRPr="00DA6D37" w:rsidRDefault="00DA6D37">
          <w:pPr>
            <w:pStyle w:val="TOC1"/>
            <w:tabs>
              <w:tab w:val="right" w:leader="dot" w:pos="9062"/>
            </w:tabs>
            <w:rPr>
              <w:rFonts w:asciiTheme="minorHAnsi" w:eastAsiaTheme="minorEastAsia" w:hAnsiTheme="minorHAnsi" w:cstheme="minorBidi"/>
              <w:b/>
              <w:bCs/>
              <w:noProof/>
              <w:kern w:val="2"/>
              <w:sz w:val="24"/>
              <w:szCs w:val="24"/>
              <w:lang w:val="en-US" w:eastAsia="en-US"/>
              <w14:ligatures w14:val="standardContextual"/>
            </w:rPr>
          </w:pPr>
          <w:r w:rsidRPr="00DA6D37">
            <w:rPr>
              <w:b/>
              <w:bCs/>
            </w:rPr>
            <w:fldChar w:fldCharType="begin"/>
          </w:r>
          <w:r w:rsidRPr="00DA6D37">
            <w:rPr>
              <w:b/>
              <w:bCs/>
            </w:rPr>
            <w:instrText xml:space="preserve"> TOC \o "1-3" \h \z \u </w:instrText>
          </w:r>
          <w:r w:rsidRPr="00DA6D37">
            <w:rPr>
              <w:b/>
              <w:bCs/>
            </w:rPr>
            <w:fldChar w:fldCharType="separate"/>
          </w:r>
          <w:hyperlink w:anchor="_Toc214558705" w:history="1">
            <w:r w:rsidRPr="00DA6D37">
              <w:rPr>
                <w:rStyle w:val="Hyperlink"/>
                <w:b/>
                <w:bCs/>
                <w:noProof/>
              </w:rPr>
              <w:t>Phần 1: GIỚI THIỆU</w:t>
            </w:r>
            <w:r w:rsidRPr="00DA6D37">
              <w:rPr>
                <w:b/>
                <w:bCs/>
                <w:noProof/>
                <w:webHidden/>
              </w:rPr>
              <w:tab/>
            </w:r>
            <w:r w:rsidRPr="00DA6D37">
              <w:rPr>
                <w:b/>
                <w:bCs/>
                <w:noProof/>
                <w:webHidden/>
              </w:rPr>
              <w:fldChar w:fldCharType="begin"/>
            </w:r>
            <w:r w:rsidRPr="00DA6D37">
              <w:rPr>
                <w:b/>
                <w:bCs/>
                <w:noProof/>
                <w:webHidden/>
              </w:rPr>
              <w:instrText xml:space="preserve"> PAGEREF _Toc214558705 \h </w:instrText>
            </w:r>
            <w:r w:rsidRPr="00DA6D37">
              <w:rPr>
                <w:b/>
                <w:bCs/>
                <w:noProof/>
                <w:webHidden/>
              </w:rPr>
            </w:r>
            <w:r w:rsidRPr="00DA6D37">
              <w:rPr>
                <w:b/>
                <w:bCs/>
                <w:noProof/>
                <w:webHidden/>
              </w:rPr>
              <w:fldChar w:fldCharType="separate"/>
            </w:r>
            <w:r w:rsidRPr="00DA6D37">
              <w:rPr>
                <w:b/>
                <w:bCs/>
                <w:noProof/>
                <w:webHidden/>
              </w:rPr>
              <w:t>1</w:t>
            </w:r>
            <w:r w:rsidRPr="00DA6D37">
              <w:rPr>
                <w:b/>
                <w:bCs/>
                <w:noProof/>
                <w:webHidden/>
              </w:rPr>
              <w:fldChar w:fldCharType="end"/>
            </w:r>
          </w:hyperlink>
        </w:p>
        <w:p w14:paraId="450F31B2" w14:textId="7DAA2C5F" w:rsidR="00DA6D37" w:rsidRPr="00DA6D37" w:rsidRDefault="00DA6D37">
          <w:pPr>
            <w:pStyle w:val="TOC1"/>
            <w:tabs>
              <w:tab w:val="right" w:leader="dot" w:pos="9062"/>
            </w:tabs>
            <w:rPr>
              <w:rFonts w:asciiTheme="minorHAnsi" w:eastAsiaTheme="minorEastAsia" w:hAnsiTheme="minorHAnsi" w:cstheme="minorBidi"/>
              <w:b/>
              <w:bCs/>
              <w:noProof/>
              <w:kern w:val="2"/>
              <w:sz w:val="24"/>
              <w:szCs w:val="24"/>
              <w:lang w:val="en-US" w:eastAsia="en-US"/>
              <w14:ligatures w14:val="standardContextual"/>
            </w:rPr>
          </w:pPr>
          <w:hyperlink w:anchor="_Toc214558706" w:history="1">
            <w:r w:rsidRPr="00DA6D37">
              <w:rPr>
                <w:rStyle w:val="Hyperlink"/>
                <w:b/>
                <w:bCs/>
                <w:noProof/>
              </w:rPr>
              <w:t>Phần 2: PHẠM VI DỰ ÁN</w:t>
            </w:r>
            <w:r w:rsidRPr="00DA6D37">
              <w:rPr>
                <w:b/>
                <w:bCs/>
                <w:noProof/>
                <w:webHidden/>
              </w:rPr>
              <w:tab/>
            </w:r>
            <w:r w:rsidRPr="00DA6D37">
              <w:rPr>
                <w:b/>
                <w:bCs/>
                <w:noProof/>
                <w:webHidden/>
              </w:rPr>
              <w:fldChar w:fldCharType="begin"/>
            </w:r>
            <w:r w:rsidRPr="00DA6D37">
              <w:rPr>
                <w:b/>
                <w:bCs/>
                <w:noProof/>
                <w:webHidden/>
              </w:rPr>
              <w:instrText xml:space="preserve"> PAGEREF _Toc214558706 \h </w:instrText>
            </w:r>
            <w:r w:rsidRPr="00DA6D37">
              <w:rPr>
                <w:b/>
                <w:bCs/>
                <w:noProof/>
                <w:webHidden/>
              </w:rPr>
            </w:r>
            <w:r w:rsidRPr="00DA6D37">
              <w:rPr>
                <w:b/>
                <w:bCs/>
                <w:noProof/>
                <w:webHidden/>
              </w:rPr>
              <w:fldChar w:fldCharType="separate"/>
            </w:r>
            <w:r w:rsidRPr="00DA6D37">
              <w:rPr>
                <w:b/>
                <w:bCs/>
                <w:noProof/>
                <w:webHidden/>
              </w:rPr>
              <w:t>1</w:t>
            </w:r>
            <w:r w:rsidRPr="00DA6D37">
              <w:rPr>
                <w:b/>
                <w:bCs/>
                <w:noProof/>
                <w:webHidden/>
              </w:rPr>
              <w:fldChar w:fldCharType="end"/>
            </w:r>
          </w:hyperlink>
        </w:p>
        <w:p w14:paraId="72F254D9" w14:textId="2E6459DF" w:rsidR="00DA6D37" w:rsidRPr="00DA6D37" w:rsidRDefault="00DA6D37">
          <w:pPr>
            <w:pStyle w:val="TOC2"/>
            <w:tabs>
              <w:tab w:val="left" w:pos="960"/>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58707" w:history="1">
            <w:r w:rsidRPr="00DA6D37">
              <w:rPr>
                <w:rStyle w:val="Hyperlink"/>
                <w:b/>
                <w:bCs/>
                <w:noProof/>
              </w:rPr>
              <w:t>I.</w:t>
            </w:r>
            <w:r w:rsidRPr="00DA6D37">
              <w:rPr>
                <w:rFonts w:asciiTheme="minorHAnsi" w:eastAsiaTheme="minorEastAsia" w:hAnsiTheme="minorHAnsi" w:cstheme="minorBidi"/>
                <w:b/>
                <w:bCs/>
                <w:noProof/>
                <w:kern w:val="2"/>
                <w:sz w:val="24"/>
                <w:szCs w:val="24"/>
                <w:lang w:val="en-US" w:eastAsia="en-US"/>
                <w14:ligatures w14:val="standardContextual"/>
              </w:rPr>
              <w:tab/>
            </w:r>
            <w:r w:rsidRPr="00DA6D37">
              <w:rPr>
                <w:rStyle w:val="Hyperlink"/>
                <w:b/>
                <w:bCs/>
                <w:noProof/>
              </w:rPr>
              <w:t>Báo cáo phạm vi</w:t>
            </w:r>
            <w:r w:rsidRPr="00DA6D37">
              <w:rPr>
                <w:b/>
                <w:bCs/>
                <w:noProof/>
                <w:webHidden/>
              </w:rPr>
              <w:tab/>
            </w:r>
            <w:r w:rsidRPr="00DA6D37">
              <w:rPr>
                <w:b/>
                <w:bCs/>
                <w:noProof/>
                <w:webHidden/>
              </w:rPr>
              <w:fldChar w:fldCharType="begin"/>
            </w:r>
            <w:r w:rsidRPr="00DA6D37">
              <w:rPr>
                <w:b/>
                <w:bCs/>
                <w:noProof/>
                <w:webHidden/>
              </w:rPr>
              <w:instrText xml:space="preserve"> PAGEREF _Toc214558707 \h </w:instrText>
            </w:r>
            <w:r w:rsidRPr="00DA6D37">
              <w:rPr>
                <w:b/>
                <w:bCs/>
                <w:noProof/>
                <w:webHidden/>
              </w:rPr>
            </w:r>
            <w:r w:rsidRPr="00DA6D37">
              <w:rPr>
                <w:b/>
                <w:bCs/>
                <w:noProof/>
                <w:webHidden/>
              </w:rPr>
              <w:fldChar w:fldCharType="separate"/>
            </w:r>
            <w:r w:rsidRPr="00DA6D37">
              <w:rPr>
                <w:b/>
                <w:bCs/>
                <w:noProof/>
                <w:webHidden/>
              </w:rPr>
              <w:t>1</w:t>
            </w:r>
            <w:r w:rsidRPr="00DA6D37">
              <w:rPr>
                <w:b/>
                <w:bCs/>
                <w:noProof/>
                <w:webHidden/>
              </w:rPr>
              <w:fldChar w:fldCharType="end"/>
            </w:r>
          </w:hyperlink>
        </w:p>
        <w:p w14:paraId="55AE0B35" w14:textId="2F131A31" w:rsidR="00DA6D37" w:rsidRPr="00DA6D37" w:rsidRDefault="00DA6D37">
          <w:pPr>
            <w:pStyle w:val="TOC2"/>
            <w:tabs>
              <w:tab w:val="left" w:pos="960"/>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58708" w:history="1">
            <w:r w:rsidRPr="00DA6D37">
              <w:rPr>
                <w:rStyle w:val="Hyperlink"/>
                <w:b/>
                <w:bCs/>
                <w:noProof/>
              </w:rPr>
              <w:t>II.</w:t>
            </w:r>
            <w:r w:rsidRPr="00DA6D37">
              <w:rPr>
                <w:rFonts w:asciiTheme="minorHAnsi" w:eastAsiaTheme="minorEastAsia" w:hAnsiTheme="minorHAnsi" w:cstheme="minorBidi"/>
                <w:b/>
                <w:bCs/>
                <w:noProof/>
                <w:kern w:val="2"/>
                <w:sz w:val="24"/>
                <w:szCs w:val="24"/>
                <w:lang w:val="en-US" w:eastAsia="en-US"/>
                <w14:ligatures w14:val="standardContextual"/>
              </w:rPr>
              <w:tab/>
            </w:r>
            <w:r w:rsidRPr="00DA6D37">
              <w:rPr>
                <w:rStyle w:val="Hyperlink"/>
                <w:b/>
                <w:bCs/>
                <w:noProof/>
              </w:rPr>
              <w:t>Một số module chính.</w:t>
            </w:r>
            <w:r w:rsidRPr="00DA6D37">
              <w:rPr>
                <w:b/>
                <w:bCs/>
                <w:noProof/>
                <w:webHidden/>
              </w:rPr>
              <w:tab/>
            </w:r>
            <w:r w:rsidRPr="00DA6D37">
              <w:rPr>
                <w:b/>
                <w:bCs/>
                <w:noProof/>
                <w:webHidden/>
              </w:rPr>
              <w:fldChar w:fldCharType="begin"/>
            </w:r>
            <w:r w:rsidRPr="00DA6D37">
              <w:rPr>
                <w:b/>
                <w:bCs/>
                <w:noProof/>
                <w:webHidden/>
              </w:rPr>
              <w:instrText xml:space="preserve"> PAGEREF _Toc214558708 \h </w:instrText>
            </w:r>
            <w:r w:rsidRPr="00DA6D37">
              <w:rPr>
                <w:b/>
                <w:bCs/>
                <w:noProof/>
                <w:webHidden/>
              </w:rPr>
            </w:r>
            <w:r w:rsidRPr="00DA6D37">
              <w:rPr>
                <w:b/>
                <w:bCs/>
                <w:noProof/>
                <w:webHidden/>
              </w:rPr>
              <w:fldChar w:fldCharType="separate"/>
            </w:r>
            <w:r w:rsidRPr="00DA6D37">
              <w:rPr>
                <w:b/>
                <w:bCs/>
                <w:noProof/>
                <w:webHidden/>
              </w:rPr>
              <w:t>3</w:t>
            </w:r>
            <w:r w:rsidRPr="00DA6D37">
              <w:rPr>
                <w:b/>
                <w:bCs/>
                <w:noProof/>
                <w:webHidden/>
              </w:rPr>
              <w:fldChar w:fldCharType="end"/>
            </w:r>
          </w:hyperlink>
        </w:p>
        <w:p w14:paraId="10F0CC32" w14:textId="1C4BD35F" w:rsidR="00DA6D37" w:rsidRPr="00DA6D37" w:rsidRDefault="00DA6D37">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58709" w:history="1">
            <w:r w:rsidRPr="00DA6D37">
              <w:rPr>
                <w:rStyle w:val="Hyperlink"/>
                <w:b/>
                <w:bCs/>
                <w:noProof/>
              </w:rPr>
              <w:t>III. Cấu trúc phân chia công việc theo WBS</w:t>
            </w:r>
            <w:r w:rsidRPr="00DA6D37">
              <w:rPr>
                <w:b/>
                <w:bCs/>
                <w:noProof/>
                <w:webHidden/>
              </w:rPr>
              <w:tab/>
            </w:r>
            <w:r w:rsidRPr="00DA6D37">
              <w:rPr>
                <w:b/>
                <w:bCs/>
                <w:noProof/>
                <w:webHidden/>
              </w:rPr>
              <w:fldChar w:fldCharType="begin"/>
            </w:r>
            <w:r w:rsidRPr="00DA6D37">
              <w:rPr>
                <w:b/>
                <w:bCs/>
                <w:noProof/>
                <w:webHidden/>
              </w:rPr>
              <w:instrText xml:space="preserve"> PAGEREF _Toc214558709 \h </w:instrText>
            </w:r>
            <w:r w:rsidRPr="00DA6D37">
              <w:rPr>
                <w:b/>
                <w:bCs/>
                <w:noProof/>
                <w:webHidden/>
              </w:rPr>
            </w:r>
            <w:r w:rsidRPr="00DA6D37">
              <w:rPr>
                <w:b/>
                <w:bCs/>
                <w:noProof/>
                <w:webHidden/>
              </w:rPr>
              <w:fldChar w:fldCharType="separate"/>
            </w:r>
            <w:r w:rsidRPr="00DA6D37">
              <w:rPr>
                <w:b/>
                <w:bCs/>
                <w:noProof/>
                <w:webHidden/>
              </w:rPr>
              <w:t>4</w:t>
            </w:r>
            <w:r w:rsidRPr="00DA6D37">
              <w:rPr>
                <w:b/>
                <w:bCs/>
                <w:noProof/>
                <w:webHidden/>
              </w:rPr>
              <w:fldChar w:fldCharType="end"/>
            </w:r>
          </w:hyperlink>
        </w:p>
        <w:p w14:paraId="00D648C6" w14:textId="7FD9E725" w:rsidR="00DA6D37" w:rsidRPr="00DA6D37" w:rsidRDefault="00DA6D37">
          <w:pPr>
            <w:pStyle w:val="TOC1"/>
            <w:tabs>
              <w:tab w:val="right" w:leader="dot" w:pos="9062"/>
            </w:tabs>
            <w:rPr>
              <w:rFonts w:asciiTheme="minorHAnsi" w:eastAsiaTheme="minorEastAsia" w:hAnsiTheme="minorHAnsi" w:cstheme="minorBidi"/>
              <w:b/>
              <w:bCs/>
              <w:noProof/>
              <w:kern w:val="2"/>
              <w:sz w:val="24"/>
              <w:szCs w:val="24"/>
              <w:lang w:val="en-US" w:eastAsia="en-US"/>
              <w14:ligatures w14:val="standardContextual"/>
            </w:rPr>
          </w:pPr>
          <w:hyperlink w:anchor="_Toc214558710" w:history="1">
            <w:r w:rsidRPr="00DA6D37">
              <w:rPr>
                <w:rStyle w:val="Hyperlink"/>
                <w:b/>
                <w:bCs/>
                <w:noProof/>
              </w:rPr>
              <w:t>Phần 3: ƯỚC LƯỢNG DỰ ÁN</w:t>
            </w:r>
            <w:r w:rsidRPr="00DA6D37">
              <w:rPr>
                <w:b/>
                <w:bCs/>
                <w:noProof/>
                <w:webHidden/>
              </w:rPr>
              <w:tab/>
            </w:r>
            <w:r w:rsidRPr="00DA6D37">
              <w:rPr>
                <w:b/>
                <w:bCs/>
                <w:noProof/>
                <w:webHidden/>
              </w:rPr>
              <w:fldChar w:fldCharType="begin"/>
            </w:r>
            <w:r w:rsidRPr="00DA6D37">
              <w:rPr>
                <w:b/>
                <w:bCs/>
                <w:noProof/>
                <w:webHidden/>
              </w:rPr>
              <w:instrText xml:space="preserve"> PAGEREF _Toc214558710 \h </w:instrText>
            </w:r>
            <w:r w:rsidRPr="00DA6D37">
              <w:rPr>
                <w:b/>
                <w:bCs/>
                <w:noProof/>
                <w:webHidden/>
              </w:rPr>
            </w:r>
            <w:r w:rsidRPr="00DA6D37">
              <w:rPr>
                <w:b/>
                <w:bCs/>
                <w:noProof/>
                <w:webHidden/>
              </w:rPr>
              <w:fldChar w:fldCharType="separate"/>
            </w:r>
            <w:r w:rsidRPr="00DA6D37">
              <w:rPr>
                <w:b/>
                <w:bCs/>
                <w:noProof/>
                <w:webHidden/>
              </w:rPr>
              <w:t>7</w:t>
            </w:r>
            <w:r w:rsidRPr="00DA6D37">
              <w:rPr>
                <w:b/>
                <w:bCs/>
                <w:noProof/>
                <w:webHidden/>
              </w:rPr>
              <w:fldChar w:fldCharType="end"/>
            </w:r>
          </w:hyperlink>
        </w:p>
        <w:p w14:paraId="37B286A8" w14:textId="7FE2B77E" w:rsidR="00DA6D37" w:rsidRPr="00DA6D37" w:rsidRDefault="00DA6D37">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58711" w:history="1">
            <w:r w:rsidRPr="00DA6D37">
              <w:rPr>
                <w:rStyle w:val="Hyperlink"/>
                <w:b/>
                <w:bCs/>
                <w:noProof/>
              </w:rPr>
              <w:t>I.Ước lượng điểm chức năng.</w:t>
            </w:r>
            <w:r w:rsidRPr="00DA6D37">
              <w:rPr>
                <w:b/>
                <w:bCs/>
                <w:noProof/>
                <w:webHidden/>
              </w:rPr>
              <w:tab/>
            </w:r>
            <w:r w:rsidRPr="00DA6D37">
              <w:rPr>
                <w:b/>
                <w:bCs/>
                <w:noProof/>
                <w:webHidden/>
              </w:rPr>
              <w:fldChar w:fldCharType="begin"/>
            </w:r>
            <w:r w:rsidRPr="00DA6D37">
              <w:rPr>
                <w:b/>
                <w:bCs/>
                <w:noProof/>
                <w:webHidden/>
              </w:rPr>
              <w:instrText xml:space="preserve"> PAGEREF _Toc214558711 \h </w:instrText>
            </w:r>
            <w:r w:rsidRPr="00DA6D37">
              <w:rPr>
                <w:b/>
                <w:bCs/>
                <w:noProof/>
                <w:webHidden/>
              </w:rPr>
            </w:r>
            <w:r w:rsidRPr="00DA6D37">
              <w:rPr>
                <w:b/>
                <w:bCs/>
                <w:noProof/>
                <w:webHidden/>
              </w:rPr>
              <w:fldChar w:fldCharType="separate"/>
            </w:r>
            <w:r w:rsidRPr="00DA6D37">
              <w:rPr>
                <w:b/>
                <w:bCs/>
                <w:noProof/>
                <w:webHidden/>
              </w:rPr>
              <w:t>7</w:t>
            </w:r>
            <w:r w:rsidRPr="00DA6D37">
              <w:rPr>
                <w:b/>
                <w:bCs/>
                <w:noProof/>
                <w:webHidden/>
              </w:rPr>
              <w:fldChar w:fldCharType="end"/>
            </w:r>
          </w:hyperlink>
        </w:p>
        <w:p w14:paraId="56E4B3BF" w14:textId="537C6C62" w:rsidR="00DA6D37" w:rsidRPr="00DA6D37" w:rsidRDefault="00DA6D37">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58712" w:history="1">
            <w:r w:rsidRPr="00DA6D37">
              <w:rPr>
                <w:rStyle w:val="Hyperlink"/>
                <w:b/>
                <w:bCs/>
                <w:noProof/>
              </w:rPr>
              <w:t>II. Ước lượng điểm Use case</w:t>
            </w:r>
            <w:r w:rsidRPr="00DA6D37">
              <w:rPr>
                <w:b/>
                <w:bCs/>
                <w:noProof/>
                <w:webHidden/>
              </w:rPr>
              <w:tab/>
            </w:r>
            <w:r w:rsidRPr="00DA6D37">
              <w:rPr>
                <w:b/>
                <w:bCs/>
                <w:noProof/>
                <w:webHidden/>
              </w:rPr>
              <w:fldChar w:fldCharType="begin"/>
            </w:r>
            <w:r w:rsidRPr="00DA6D37">
              <w:rPr>
                <w:b/>
                <w:bCs/>
                <w:noProof/>
                <w:webHidden/>
              </w:rPr>
              <w:instrText xml:space="preserve"> PAGEREF _Toc214558712 \h </w:instrText>
            </w:r>
            <w:r w:rsidRPr="00DA6D37">
              <w:rPr>
                <w:b/>
                <w:bCs/>
                <w:noProof/>
                <w:webHidden/>
              </w:rPr>
            </w:r>
            <w:r w:rsidRPr="00DA6D37">
              <w:rPr>
                <w:b/>
                <w:bCs/>
                <w:noProof/>
                <w:webHidden/>
              </w:rPr>
              <w:fldChar w:fldCharType="separate"/>
            </w:r>
            <w:r w:rsidRPr="00DA6D37">
              <w:rPr>
                <w:b/>
                <w:bCs/>
                <w:noProof/>
                <w:webHidden/>
              </w:rPr>
              <w:t>12</w:t>
            </w:r>
            <w:r w:rsidRPr="00DA6D37">
              <w:rPr>
                <w:b/>
                <w:bCs/>
                <w:noProof/>
                <w:webHidden/>
              </w:rPr>
              <w:fldChar w:fldCharType="end"/>
            </w:r>
          </w:hyperlink>
        </w:p>
        <w:p w14:paraId="1ED08E17" w14:textId="26BB7D49" w:rsidR="00DA6D37" w:rsidRPr="00DA6D37" w:rsidRDefault="00DA6D37">
          <w:pPr>
            <w:pStyle w:val="TOC3"/>
            <w:tabs>
              <w:tab w:val="right" w:leader="dot" w:pos="9062"/>
            </w:tabs>
            <w:ind w:left="1040"/>
            <w:rPr>
              <w:rFonts w:asciiTheme="minorHAnsi" w:eastAsiaTheme="minorEastAsia" w:hAnsiTheme="minorHAnsi" w:cstheme="minorBidi"/>
              <w:b/>
              <w:bCs/>
              <w:noProof/>
              <w:kern w:val="2"/>
              <w:sz w:val="24"/>
              <w:szCs w:val="24"/>
              <w:lang w:val="en-US" w:eastAsia="en-US"/>
              <w14:ligatures w14:val="standardContextual"/>
            </w:rPr>
          </w:pPr>
          <w:hyperlink w:anchor="_Toc214558713" w:history="1">
            <w:r w:rsidRPr="00DA6D37">
              <w:rPr>
                <w:rStyle w:val="Hyperlink"/>
                <w:b/>
                <w:bCs/>
                <w:noProof/>
              </w:rPr>
              <w:t>1. Ước lượng điểm trường hợp sử dụng</w:t>
            </w:r>
            <w:r w:rsidRPr="00DA6D37">
              <w:rPr>
                <w:b/>
                <w:bCs/>
                <w:noProof/>
                <w:webHidden/>
              </w:rPr>
              <w:tab/>
            </w:r>
            <w:r w:rsidRPr="00DA6D37">
              <w:rPr>
                <w:b/>
                <w:bCs/>
                <w:noProof/>
                <w:webHidden/>
              </w:rPr>
              <w:fldChar w:fldCharType="begin"/>
            </w:r>
            <w:r w:rsidRPr="00DA6D37">
              <w:rPr>
                <w:b/>
                <w:bCs/>
                <w:noProof/>
                <w:webHidden/>
              </w:rPr>
              <w:instrText xml:space="preserve"> PAGEREF _Toc214558713 \h </w:instrText>
            </w:r>
            <w:r w:rsidRPr="00DA6D37">
              <w:rPr>
                <w:b/>
                <w:bCs/>
                <w:noProof/>
                <w:webHidden/>
              </w:rPr>
            </w:r>
            <w:r w:rsidRPr="00DA6D37">
              <w:rPr>
                <w:b/>
                <w:bCs/>
                <w:noProof/>
                <w:webHidden/>
              </w:rPr>
              <w:fldChar w:fldCharType="separate"/>
            </w:r>
            <w:r w:rsidRPr="00DA6D37">
              <w:rPr>
                <w:b/>
                <w:bCs/>
                <w:noProof/>
                <w:webHidden/>
              </w:rPr>
              <w:t>12</w:t>
            </w:r>
            <w:r w:rsidRPr="00DA6D37">
              <w:rPr>
                <w:b/>
                <w:bCs/>
                <w:noProof/>
                <w:webHidden/>
              </w:rPr>
              <w:fldChar w:fldCharType="end"/>
            </w:r>
          </w:hyperlink>
        </w:p>
        <w:p w14:paraId="41E7CAD1" w14:textId="70B8237C" w:rsidR="00DA6D37" w:rsidRPr="00DA6D37" w:rsidRDefault="00DA6D37">
          <w:pPr>
            <w:pStyle w:val="TOC3"/>
            <w:tabs>
              <w:tab w:val="right" w:leader="dot" w:pos="9062"/>
            </w:tabs>
            <w:ind w:left="1040"/>
            <w:rPr>
              <w:rFonts w:asciiTheme="minorHAnsi" w:eastAsiaTheme="minorEastAsia" w:hAnsiTheme="minorHAnsi" w:cstheme="minorBidi"/>
              <w:b/>
              <w:bCs/>
              <w:noProof/>
              <w:kern w:val="2"/>
              <w:sz w:val="24"/>
              <w:szCs w:val="24"/>
              <w:lang w:val="en-US" w:eastAsia="en-US"/>
              <w14:ligatures w14:val="standardContextual"/>
            </w:rPr>
          </w:pPr>
          <w:hyperlink w:anchor="_Toc214558714" w:history="1">
            <w:r w:rsidRPr="00DA6D37">
              <w:rPr>
                <w:rStyle w:val="Hyperlink"/>
                <w:b/>
                <w:bCs/>
                <w:noProof/>
              </w:rPr>
              <w:t>2. Tính yếu tố phức tạp kỹ thuật (TCF)</w:t>
            </w:r>
            <w:r w:rsidRPr="00DA6D37">
              <w:rPr>
                <w:b/>
                <w:bCs/>
                <w:noProof/>
                <w:webHidden/>
              </w:rPr>
              <w:tab/>
            </w:r>
            <w:r w:rsidRPr="00DA6D37">
              <w:rPr>
                <w:b/>
                <w:bCs/>
                <w:noProof/>
                <w:webHidden/>
              </w:rPr>
              <w:fldChar w:fldCharType="begin"/>
            </w:r>
            <w:r w:rsidRPr="00DA6D37">
              <w:rPr>
                <w:b/>
                <w:bCs/>
                <w:noProof/>
                <w:webHidden/>
              </w:rPr>
              <w:instrText xml:space="preserve"> PAGEREF _Toc214558714 \h </w:instrText>
            </w:r>
            <w:r w:rsidRPr="00DA6D37">
              <w:rPr>
                <w:b/>
                <w:bCs/>
                <w:noProof/>
                <w:webHidden/>
              </w:rPr>
            </w:r>
            <w:r w:rsidRPr="00DA6D37">
              <w:rPr>
                <w:b/>
                <w:bCs/>
                <w:noProof/>
                <w:webHidden/>
              </w:rPr>
              <w:fldChar w:fldCharType="separate"/>
            </w:r>
            <w:r w:rsidRPr="00DA6D37">
              <w:rPr>
                <w:b/>
                <w:bCs/>
                <w:noProof/>
                <w:webHidden/>
              </w:rPr>
              <w:t>13</w:t>
            </w:r>
            <w:r w:rsidRPr="00DA6D37">
              <w:rPr>
                <w:b/>
                <w:bCs/>
                <w:noProof/>
                <w:webHidden/>
              </w:rPr>
              <w:fldChar w:fldCharType="end"/>
            </w:r>
          </w:hyperlink>
        </w:p>
        <w:p w14:paraId="745C922F" w14:textId="410F9770" w:rsidR="00DA6D37" w:rsidRPr="00DA6D37" w:rsidRDefault="00DA6D37">
          <w:pPr>
            <w:pStyle w:val="TOC3"/>
            <w:tabs>
              <w:tab w:val="right" w:leader="dot" w:pos="9062"/>
            </w:tabs>
            <w:ind w:left="1040"/>
            <w:rPr>
              <w:rFonts w:asciiTheme="minorHAnsi" w:eastAsiaTheme="minorEastAsia" w:hAnsiTheme="minorHAnsi" w:cstheme="minorBidi"/>
              <w:b/>
              <w:bCs/>
              <w:noProof/>
              <w:kern w:val="2"/>
              <w:sz w:val="24"/>
              <w:szCs w:val="24"/>
              <w:lang w:val="en-US" w:eastAsia="en-US"/>
              <w14:ligatures w14:val="standardContextual"/>
            </w:rPr>
          </w:pPr>
          <w:hyperlink w:anchor="_Toc214558715" w:history="1">
            <w:r w:rsidRPr="00DA6D37">
              <w:rPr>
                <w:rStyle w:val="Hyperlink"/>
                <w:b/>
                <w:bCs/>
                <w:noProof/>
              </w:rPr>
              <w:t>3. Tính yếu tố phức tạp môi trường</w:t>
            </w:r>
            <w:r w:rsidRPr="00DA6D37">
              <w:rPr>
                <w:b/>
                <w:bCs/>
                <w:noProof/>
                <w:webHidden/>
              </w:rPr>
              <w:tab/>
            </w:r>
            <w:r w:rsidRPr="00DA6D37">
              <w:rPr>
                <w:b/>
                <w:bCs/>
                <w:noProof/>
                <w:webHidden/>
              </w:rPr>
              <w:fldChar w:fldCharType="begin"/>
            </w:r>
            <w:r w:rsidRPr="00DA6D37">
              <w:rPr>
                <w:b/>
                <w:bCs/>
                <w:noProof/>
                <w:webHidden/>
              </w:rPr>
              <w:instrText xml:space="preserve"> PAGEREF _Toc214558715 \h </w:instrText>
            </w:r>
            <w:r w:rsidRPr="00DA6D37">
              <w:rPr>
                <w:b/>
                <w:bCs/>
                <w:noProof/>
                <w:webHidden/>
              </w:rPr>
            </w:r>
            <w:r w:rsidRPr="00DA6D37">
              <w:rPr>
                <w:b/>
                <w:bCs/>
                <w:noProof/>
                <w:webHidden/>
              </w:rPr>
              <w:fldChar w:fldCharType="separate"/>
            </w:r>
            <w:r w:rsidRPr="00DA6D37">
              <w:rPr>
                <w:b/>
                <w:bCs/>
                <w:noProof/>
                <w:webHidden/>
              </w:rPr>
              <w:t>13</w:t>
            </w:r>
            <w:r w:rsidRPr="00DA6D37">
              <w:rPr>
                <w:b/>
                <w:bCs/>
                <w:noProof/>
                <w:webHidden/>
              </w:rPr>
              <w:fldChar w:fldCharType="end"/>
            </w:r>
          </w:hyperlink>
        </w:p>
        <w:p w14:paraId="1E61023F" w14:textId="37886777" w:rsidR="00DA6D37" w:rsidRPr="00DA6D37" w:rsidRDefault="00DA6D37">
          <w:pPr>
            <w:pStyle w:val="TOC3"/>
            <w:tabs>
              <w:tab w:val="left" w:pos="1440"/>
              <w:tab w:val="right" w:leader="dot" w:pos="9062"/>
            </w:tabs>
            <w:ind w:left="1040"/>
            <w:rPr>
              <w:rFonts w:asciiTheme="minorHAnsi" w:eastAsiaTheme="minorEastAsia" w:hAnsiTheme="minorHAnsi" w:cstheme="minorBidi"/>
              <w:b/>
              <w:bCs/>
              <w:noProof/>
              <w:kern w:val="2"/>
              <w:sz w:val="24"/>
              <w:szCs w:val="24"/>
              <w:lang w:val="en-US" w:eastAsia="en-US"/>
              <w14:ligatures w14:val="standardContextual"/>
            </w:rPr>
          </w:pPr>
          <w:hyperlink w:anchor="_Toc214558716" w:history="1">
            <w:r w:rsidRPr="00DA6D37">
              <w:rPr>
                <w:rStyle w:val="Hyperlink"/>
                <w:b/>
                <w:bCs/>
                <w:noProof/>
              </w:rPr>
              <w:t>4.</w:t>
            </w:r>
            <w:r w:rsidRPr="00DA6D37">
              <w:rPr>
                <w:rFonts w:asciiTheme="minorHAnsi" w:eastAsiaTheme="minorEastAsia" w:hAnsiTheme="minorHAnsi" w:cstheme="minorBidi"/>
                <w:b/>
                <w:bCs/>
                <w:noProof/>
                <w:kern w:val="2"/>
                <w:sz w:val="24"/>
                <w:szCs w:val="24"/>
                <w:lang w:val="en-US" w:eastAsia="en-US"/>
                <w14:ligatures w14:val="standardContextual"/>
              </w:rPr>
              <w:tab/>
            </w:r>
            <w:r w:rsidRPr="00DA6D37">
              <w:rPr>
                <w:rStyle w:val="Hyperlink"/>
                <w:b/>
                <w:bCs/>
                <w:noProof/>
              </w:rPr>
              <w:t>Tính giá trị điểm trường hợp sử dụng điều chỉnh (UCP)</w:t>
            </w:r>
            <w:r w:rsidRPr="00DA6D37">
              <w:rPr>
                <w:b/>
                <w:bCs/>
                <w:noProof/>
                <w:webHidden/>
              </w:rPr>
              <w:tab/>
            </w:r>
            <w:r w:rsidRPr="00DA6D37">
              <w:rPr>
                <w:b/>
                <w:bCs/>
                <w:noProof/>
                <w:webHidden/>
              </w:rPr>
              <w:fldChar w:fldCharType="begin"/>
            </w:r>
            <w:r w:rsidRPr="00DA6D37">
              <w:rPr>
                <w:b/>
                <w:bCs/>
                <w:noProof/>
                <w:webHidden/>
              </w:rPr>
              <w:instrText xml:space="preserve"> PAGEREF _Toc214558716 \h </w:instrText>
            </w:r>
            <w:r w:rsidRPr="00DA6D37">
              <w:rPr>
                <w:b/>
                <w:bCs/>
                <w:noProof/>
                <w:webHidden/>
              </w:rPr>
            </w:r>
            <w:r w:rsidRPr="00DA6D37">
              <w:rPr>
                <w:b/>
                <w:bCs/>
                <w:noProof/>
                <w:webHidden/>
              </w:rPr>
              <w:fldChar w:fldCharType="separate"/>
            </w:r>
            <w:r w:rsidRPr="00DA6D37">
              <w:rPr>
                <w:b/>
                <w:bCs/>
                <w:noProof/>
                <w:webHidden/>
              </w:rPr>
              <w:t>14</w:t>
            </w:r>
            <w:r w:rsidRPr="00DA6D37">
              <w:rPr>
                <w:b/>
                <w:bCs/>
                <w:noProof/>
                <w:webHidden/>
              </w:rPr>
              <w:fldChar w:fldCharType="end"/>
            </w:r>
          </w:hyperlink>
        </w:p>
        <w:p w14:paraId="0A9FF764" w14:textId="115754EB" w:rsidR="00DA6D37" w:rsidRPr="00DA6D37" w:rsidRDefault="00DA6D37">
          <w:pPr>
            <w:pStyle w:val="TOC3"/>
            <w:tabs>
              <w:tab w:val="left" w:pos="1440"/>
              <w:tab w:val="right" w:leader="dot" w:pos="9062"/>
            </w:tabs>
            <w:ind w:left="1040"/>
            <w:rPr>
              <w:rFonts w:asciiTheme="minorHAnsi" w:eastAsiaTheme="minorEastAsia" w:hAnsiTheme="minorHAnsi" w:cstheme="minorBidi"/>
              <w:b/>
              <w:bCs/>
              <w:noProof/>
              <w:kern w:val="2"/>
              <w:sz w:val="24"/>
              <w:szCs w:val="24"/>
              <w:lang w:val="en-US" w:eastAsia="en-US"/>
              <w14:ligatures w14:val="standardContextual"/>
            </w:rPr>
          </w:pPr>
          <w:hyperlink w:anchor="_Toc214558717" w:history="1">
            <w:r w:rsidRPr="00DA6D37">
              <w:rPr>
                <w:rStyle w:val="Hyperlink"/>
                <w:b/>
                <w:bCs/>
                <w:noProof/>
              </w:rPr>
              <w:t>5.</w:t>
            </w:r>
            <w:r w:rsidRPr="00DA6D37">
              <w:rPr>
                <w:rFonts w:asciiTheme="minorHAnsi" w:eastAsiaTheme="minorEastAsia" w:hAnsiTheme="minorHAnsi" w:cstheme="minorBidi"/>
                <w:b/>
                <w:bCs/>
                <w:noProof/>
                <w:kern w:val="2"/>
                <w:sz w:val="24"/>
                <w:szCs w:val="24"/>
                <w:lang w:val="en-US" w:eastAsia="en-US"/>
                <w14:ligatures w14:val="standardContextual"/>
              </w:rPr>
              <w:tab/>
            </w:r>
            <w:r w:rsidRPr="00DA6D37">
              <w:rPr>
                <w:rStyle w:val="Hyperlink"/>
                <w:b/>
                <w:bCs/>
                <w:noProof/>
              </w:rPr>
              <w:t>Ước lượng nỗ lực</w:t>
            </w:r>
            <w:r w:rsidRPr="00DA6D37">
              <w:rPr>
                <w:b/>
                <w:bCs/>
                <w:noProof/>
                <w:webHidden/>
              </w:rPr>
              <w:tab/>
            </w:r>
            <w:r w:rsidRPr="00DA6D37">
              <w:rPr>
                <w:b/>
                <w:bCs/>
                <w:noProof/>
                <w:webHidden/>
              </w:rPr>
              <w:fldChar w:fldCharType="begin"/>
            </w:r>
            <w:r w:rsidRPr="00DA6D37">
              <w:rPr>
                <w:b/>
                <w:bCs/>
                <w:noProof/>
                <w:webHidden/>
              </w:rPr>
              <w:instrText xml:space="preserve"> PAGEREF _Toc214558717 \h </w:instrText>
            </w:r>
            <w:r w:rsidRPr="00DA6D37">
              <w:rPr>
                <w:b/>
                <w:bCs/>
                <w:noProof/>
                <w:webHidden/>
              </w:rPr>
            </w:r>
            <w:r w:rsidRPr="00DA6D37">
              <w:rPr>
                <w:b/>
                <w:bCs/>
                <w:noProof/>
                <w:webHidden/>
              </w:rPr>
              <w:fldChar w:fldCharType="separate"/>
            </w:r>
            <w:r w:rsidRPr="00DA6D37">
              <w:rPr>
                <w:b/>
                <w:bCs/>
                <w:noProof/>
                <w:webHidden/>
              </w:rPr>
              <w:t>14</w:t>
            </w:r>
            <w:r w:rsidRPr="00DA6D37">
              <w:rPr>
                <w:b/>
                <w:bCs/>
                <w:noProof/>
                <w:webHidden/>
              </w:rPr>
              <w:fldChar w:fldCharType="end"/>
            </w:r>
          </w:hyperlink>
        </w:p>
        <w:p w14:paraId="35E27C43" w14:textId="1AC5EAD2" w:rsidR="00DA6D37" w:rsidRPr="00DA6D37" w:rsidRDefault="00DA6D37">
          <w:pPr>
            <w:pStyle w:val="TOC1"/>
            <w:tabs>
              <w:tab w:val="right" w:leader="dot" w:pos="9062"/>
            </w:tabs>
            <w:rPr>
              <w:rFonts w:asciiTheme="minorHAnsi" w:eastAsiaTheme="minorEastAsia" w:hAnsiTheme="minorHAnsi" w:cstheme="minorBidi"/>
              <w:b/>
              <w:bCs/>
              <w:noProof/>
              <w:kern w:val="2"/>
              <w:sz w:val="24"/>
              <w:szCs w:val="24"/>
              <w:lang w:val="en-US" w:eastAsia="en-US"/>
              <w14:ligatures w14:val="standardContextual"/>
            </w:rPr>
          </w:pPr>
          <w:hyperlink w:anchor="_Toc214558718" w:history="1">
            <w:r w:rsidRPr="00DA6D37">
              <w:rPr>
                <w:rStyle w:val="Hyperlink"/>
                <w:b/>
                <w:bCs/>
                <w:noProof/>
              </w:rPr>
              <w:t>Phần 4: LẬP KẾ HOẠCH CHO DỰ ÁN</w:t>
            </w:r>
            <w:r w:rsidRPr="00DA6D37">
              <w:rPr>
                <w:b/>
                <w:bCs/>
                <w:noProof/>
                <w:webHidden/>
              </w:rPr>
              <w:tab/>
            </w:r>
            <w:r w:rsidRPr="00DA6D37">
              <w:rPr>
                <w:b/>
                <w:bCs/>
                <w:noProof/>
                <w:webHidden/>
              </w:rPr>
              <w:fldChar w:fldCharType="begin"/>
            </w:r>
            <w:r w:rsidRPr="00DA6D37">
              <w:rPr>
                <w:b/>
                <w:bCs/>
                <w:noProof/>
                <w:webHidden/>
              </w:rPr>
              <w:instrText xml:space="preserve"> PAGEREF _Toc214558718 \h </w:instrText>
            </w:r>
            <w:r w:rsidRPr="00DA6D37">
              <w:rPr>
                <w:b/>
                <w:bCs/>
                <w:noProof/>
                <w:webHidden/>
              </w:rPr>
            </w:r>
            <w:r w:rsidRPr="00DA6D37">
              <w:rPr>
                <w:b/>
                <w:bCs/>
                <w:noProof/>
                <w:webHidden/>
              </w:rPr>
              <w:fldChar w:fldCharType="separate"/>
            </w:r>
            <w:r w:rsidRPr="00DA6D37">
              <w:rPr>
                <w:b/>
                <w:bCs/>
                <w:noProof/>
                <w:webHidden/>
              </w:rPr>
              <w:t>14</w:t>
            </w:r>
            <w:r w:rsidRPr="00DA6D37">
              <w:rPr>
                <w:b/>
                <w:bCs/>
                <w:noProof/>
                <w:webHidden/>
              </w:rPr>
              <w:fldChar w:fldCharType="end"/>
            </w:r>
          </w:hyperlink>
        </w:p>
        <w:p w14:paraId="4CC5F460" w14:textId="769EB589" w:rsidR="00DA6D37" w:rsidRPr="00DA6D37" w:rsidRDefault="00DA6D37">
          <w:pPr>
            <w:pStyle w:val="TOC2"/>
            <w:tabs>
              <w:tab w:val="left" w:pos="960"/>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58719" w:history="1">
            <w:r w:rsidRPr="00DA6D37">
              <w:rPr>
                <w:rStyle w:val="Hyperlink"/>
                <w:b/>
                <w:bCs/>
                <w:noProof/>
                <w:lang w:val="en-US"/>
              </w:rPr>
              <w:t>I.</w:t>
            </w:r>
            <w:r w:rsidRPr="00DA6D37">
              <w:rPr>
                <w:rFonts w:asciiTheme="minorHAnsi" w:eastAsiaTheme="minorEastAsia" w:hAnsiTheme="minorHAnsi" w:cstheme="minorBidi"/>
                <w:b/>
                <w:bCs/>
                <w:noProof/>
                <w:kern w:val="2"/>
                <w:sz w:val="24"/>
                <w:szCs w:val="24"/>
                <w:lang w:val="en-US" w:eastAsia="en-US"/>
                <w14:ligatures w14:val="standardContextual"/>
              </w:rPr>
              <w:tab/>
            </w:r>
            <w:r w:rsidRPr="00DA6D37">
              <w:rPr>
                <w:rStyle w:val="Hyperlink"/>
                <w:b/>
                <w:bCs/>
                <w:noProof/>
                <w:lang w:val="en-US"/>
              </w:rPr>
              <w:t>Mục tiêu của tài liệu</w:t>
            </w:r>
            <w:r w:rsidRPr="00DA6D37">
              <w:rPr>
                <w:b/>
                <w:bCs/>
                <w:noProof/>
                <w:webHidden/>
              </w:rPr>
              <w:tab/>
            </w:r>
            <w:r w:rsidRPr="00DA6D37">
              <w:rPr>
                <w:b/>
                <w:bCs/>
                <w:noProof/>
                <w:webHidden/>
              </w:rPr>
              <w:fldChar w:fldCharType="begin"/>
            </w:r>
            <w:r w:rsidRPr="00DA6D37">
              <w:rPr>
                <w:b/>
                <w:bCs/>
                <w:noProof/>
                <w:webHidden/>
              </w:rPr>
              <w:instrText xml:space="preserve"> PAGEREF _Toc214558719 \h </w:instrText>
            </w:r>
            <w:r w:rsidRPr="00DA6D37">
              <w:rPr>
                <w:b/>
                <w:bCs/>
                <w:noProof/>
                <w:webHidden/>
              </w:rPr>
            </w:r>
            <w:r w:rsidRPr="00DA6D37">
              <w:rPr>
                <w:b/>
                <w:bCs/>
                <w:noProof/>
                <w:webHidden/>
              </w:rPr>
              <w:fldChar w:fldCharType="separate"/>
            </w:r>
            <w:r w:rsidRPr="00DA6D37">
              <w:rPr>
                <w:b/>
                <w:bCs/>
                <w:noProof/>
                <w:webHidden/>
              </w:rPr>
              <w:t>14</w:t>
            </w:r>
            <w:r w:rsidRPr="00DA6D37">
              <w:rPr>
                <w:b/>
                <w:bCs/>
                <w:noProof/>
                <w:webHidden/>
              </w:rPr>
              <w:fldChar w:fldCharType="end"/>
            </w:r>
          </w:hyperlink>
        </w:p>
        <w:p w14:paraId="613CDF24" w14:textId="47F97D05" w:rsidR="00DA6D37" w:rsidRPr="00DA6D37" w:rsidRDefault="00DA6D37">
          <w:pPr>
            <w:pStyle w:val="TOC2"/>
            <w:tabs>
              <w:tab w:val="left" w:pos="960"/>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58720" w:history="1">
            <w:r w:rsidRPr="00DA6D37">
              <w:rPr>
                <w:rStyle w:val="Hyperlink"/>
                <w:b/>
                <w:bCs/>
                <w:noProof/>
                <w:lang w:val="en-US"/>
              </w:rPr>
              <w:t>II.</w:t>
            </w:r>
            <w:r w:rsidRPr="00DA6D37">
              <w:rPr>
                <w:rFonts w:asciiTheme="minorHAnsi" w:eastAsiaTheme="minorEastAsia" w:hAnsiTheme="minorHAnsi" w:cstheme="minorBidi"/>
                <w:b/>
                <w:bCs/>
                <w:noProof/>
                <w:kern w:val="2"/>
                <w:sz w:val="24"/>
                <w:szCs w:val="24"/>
                <w:lang w:val="en-US" w:eastAsia="en-US"/>
                <w14:ligatures w14:val="standardContextual"/>
              </w:rPr>
              <w:tab/>
            </w:r>
            <w:r w:rsidRPr="00DA6D37">
              <w:rPr>
                <w:rStyle w:val="Hyperlink"/>
                <w:b/>
                <w:bCs/>
                <w:noProof/>
                <w:lang w:val="en-US"/>
              </w:rPr>
              <w:t>Cấu trúc của tài liệu</w:t>
            </w:r>
            <w:r w:rsidRPr="00DA6D37">
              <w:rPr>
                <w:b/>
                <w:bCs/>
                <w:noProof/>
                <w:webHidden/>
              </w:rPr>
              <w:tab/>
            </w:r>
            <w:r w:rsidRPr="00DA6D37">
              <w:rPr>
                <w:b/>
                <w:bCs/>
                <w:noProof/>
                <w:webHidden/>
              </w:rPr>
              <w:fldChar w:fldCharType="begin"/>
            </w:r>
            <w:r w:rsidRPr="00DA6D37">
              <w:rPr>
                <w:b/>
                <w:bCs/>
                <w:noProof/>
                <w:webHidden/>
              </w:rPr>
              <w:instrText xml:space="preserve"> PAGEREF _Toc214558720 \h </w:instrText>
            </w:r>
            <w:r w:rsidRPr="00DA6D37">
              <w:rPr>
                <w:b/>
                <w:bCs/>
                <w:noProof/>
                <w:webHidden/>
              </w:rPr>
            </w:r>
            <w:r w:rsidRPr="00DA6D37">
              <w:rPr>
                <w:b/>
                <w:bCs/>
                <w:noProof/>
                <w:webHidden/>
              </w:rPr>
              <w:fldChar w:fldCharType="separate"/>
            </w:r>
            <w:r w:rsidRPr="00DA6D37">
              <w:rPr>
                <w:b/>
                <w:bCs/>
                <w:noProof/>
                <w:webHidden/>
              </w:rPr>
              <w:t>14</w:t>
            </w:r>
            <w:r w:rsidRPr="00DA6D37">
              <w:rPr>
                <w:b/>
                <w:bCs/>
                <w:noProof/>
                <w:webHidden/>
              </w:rPr>
              <w:fldChar w:fldCharType="end"/>
            </w:r>
          </w:hyperlink>
        </w:p>
        <w:p w14:paraId="774940DD" w14:textId="0239D4A9" w:rsidR="00DA6D37" w:rsidRPr="00DA6D37" w:rsidRDefault="00DA6D37">
          <w:pPr>
            <w:pStyle w:val="TOC2"/>
            <w:tabs>
              <w:tab w:val="left" w:pos="1200"/>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58721" w:history="1">
            <w:r w:rsidRPr="00DA6D37">
              <w:rPr>
                <w:rStyle w:val="Hyperlink"/>
                <w:b/>
                <w:bCs/>
                <w:noProof/>
                <w:lang w:val="en-US"/>
              </w:rPr>
              <w:t>III.</w:t>
            </w:r>
            <w:r w:rsidRPr="00DA6D37">
              <w:rPr>
                <w:rFonts w:asciiTheme="minorHAnsi" w:eastAsiaTheme="minorEastAsia" w:hAnsiTheme="minorHAnsi" w:cstheme="minorBidi"/>
                <w:b/>
                <w:bCs/>
                <w:noProof/>
                <w:kern w:val="2"/>
                <w:sz w:val="24"/>
                <w:szCs w:val="24"/>
                <w:lang w:val="en-US" w:eastAsia="en-US"/>
                <w14:ligatures w14:val="standardContextual"/>
              </w:rPr>
              <w:tab/>
            </w:r>
            <w:r w:rsidRPr="00DA6D37">
              <w:rPr>
                <w:rStyle w:val="Hyperlink"/>
                <w:b/>
                <w:bCs/>
                <w:noProof/>
                <w:lang w:val="en-US"/>
              </w:rPr>
              <w:t>Nội dung</w:t>
            </w:r>
            <w:r w:rsidRPr="00DA6D37">
              <w:rPr>
                <w:b/>
                <w:bCs/>
                <w:noProof/>
                <w:webHidden/>
              </w:rPr>
              <w:tab/>
            </w:r>
            <w:r w:rsidRPr="00DA6D37">
              <w:rPr>
                <w:b/>
                <w:bCs/>
                <w:noProof/>
                <w:webHidden/>
              </w:rPr>
              <w:fldChar w:fldCharType="begin"/>
            </w:r>
            <w:r w:rsidRPr="00DA6D37">
              <w:rPr>
                <w:b/>
                <w:bCs/>
                <w:noProof/>
                <w:webHidden/>
              </w:rPr>
              <w:instrText xml:space="preserve"> PAGEREF _Toc214558721 \h </w:instrText>
            </w:r>
            <w:r w:rsidRPr="00DA6D37">
              <w:rPr>
                <w:b/>
                <w:bCs/>
                <w:noProof/>
                <w:webHidden/>
              </w:rPr>
            </w:r>
            <w:r w:rsidRPr="00DA6D37">
              <w:rPr>
                <w:b/>
                <w:bCs/>
                <w:noProof/>
                <w:webHidden/>
              </w:rPr>
              <w:fldChar w:fldCharType="separate"/>
            </w:r>
            <w:r w:rsidRPr="00DA6D37">
              <w:rPr>
                <w:b/>
                <w:bCs/>
                <w:noProof/>
                <w:webHidden/>
              </w:rPr>
              <w:t>15</w:t>
            </w:r>
            <w:r w:rsidRPr="00DA6D37">
              <w:rPr>
                <w:b/>
                <w:bCs/>
                <w:noProof/>
                <w:webHidden/>
              </w:rPr>
              <w:fldChar w:fldCharType="end"/>
            </w:r>
          </w:hyperlink>
        </w:p>
        <w:p w14:paraId="504A67DA" w14:textId="708CEE43" w:rsidR="00DA6D37" w:rsidRPr="00DA6D37" w:rsidRDefault="00DA6D37">
          <w:pPr>
            <w:pStyle w:val="TOC3"/>
            <w:tabs>
              <w:tab w:val="left" w:pos="1440"/>
              <w:tab w:val="right" w:leader="dot" w:pos="9062"/>
            </w:tabs>
            <w:ind w:left="1040"/>
            <w:rPr>
              <w:rFonts w:asciiTheme="minorHAnsi" w:eastAsiaTheme="minorEastAsia" w:hAnsiTheme="minorHAnsi" w:cstheme="minorBidi"/>
              <w:b/>
              <w:bCs/>
              <w:noProof/>
              <w:kern w:val="2"/>
              <w:sz w:val="24"/>
              <w:szCs w:val="24"/>
              <w:lang w:val="en-US" w:eastAsia="en-US"/>
              <w14:ligatures w14:val="standardContextual"/>
            </w:rPr>
          </w:pPr>
          <w:hyperlink w:anchor="_Toc214558722" w:history="1">
            <w:r w:rsidRPr="00DA6D37">
              <w:rPr>
                <w:rStyle w:val="Hyperlink"/>
                <w:b/>
                <w:bCs/>
                <w:noProof/>
                <w:lang w:val="en-US"/>
              </w:rPr>
              <w:t>1.</w:t>
            </w:r>
            <w:r w:rsidRPr="00DA6D37">
              <w:rPr>
                <w:rFonts w:asciiTheme="minorHAnsi" w:eastAsiaTheme="minorEastAsia" w:hAnsiTheme="minorHAnsi" w:cstheme="minorBidi"/>
                <w:b/>
                <w:bCs/>
                <w:noProof/>
                <w:kern w:val="2"/>
                <w:sz w:val="24"/>
                <w:szCs w:val="24"/>
                <w:lang w:val="en-US" w:eastAsia="en-US"/>
                <w14:ligatures w14:val="standardContextual"/>
              </w:rPr>
              <w:tab/>
            </w:r>
            <w:r w:rsidRPr="00DA6D37">
              <w:rPr>
                <w:rStyle w:val="Hyperlink"/>
                <w:b/>
                <w:bCs/>
                <w:noProof/>
                <w:lang w:val="en-US"/>
              </w:rPr>
              <w:t>Cấu trúc phân chia công việc WBS</w:t>
            </w:r>
            <w:r w:rsidRPr="00DA6D37">
              <w:rPr>
                <w:b/>
                <w:bCs/>
                <w:noProof/>
                <w:webHidden/>
              </w:rPr>
              <w:tab/>
            </w:r>
            <w:r w:rsidRPr="00DA6D37">
              <w:rPr>
                <w:b/>
                <w:bCs/>
                <w:noProof/>
                <w:webHidden/>
              </w:rPr>
              <w:fldChar w:fldCharType="begin"/>
            </w:r>
            <w:r w:rsidRPr="00DA6D37">
              <w:rPr>
                <w:b/>
                <w:bCs/>
                <w:noProof/>
                <w:webHidden/>
              </w:rPr>
              <w:instrText xml:space="preserve"> PAGEREF _Toc214558722 \h </w:instrText>
            </w:r>
            <w:r w:rsidRPr="00DA6D37">
              <w:rPr>
                <w:b/>
                <w:bCs/>
                <w:noProof/>
                <w:webHidden/>
              </w:rPr>
            </w:r>
            <w:r w:rsidRPr="00DA6D37">
              <w:rPr>
                <w:b/>
                <w:bCs/>
                <w:noProof/>
                <w:webHidden/>
              </w:rPr>
              <w:fldChar w:fldCharType="separate"/>
            </w:r>
            <w:r w:rsidRPr="00DA6D37">
              <w:rPr>
                <w:b/>
                <w:bCs/>
                <w:noProof/>
                <w:webHidden/>
              </w:rPr>
              <w:t>15</w:t>
            </w:r>
            <w:r w:rsidRPr="00DA6D37">
              <w:rPr>
                <w:b/>
                <w:bCs/>
                <w:noProof/>
                <w:webHidden/>
              </w:rPr>
              <w:fldChar w:fldCharType="end"/>
            </w:r>
          </w:hyperlink>
        </w:p>
        <w:p w14:paraId="517F02EA" w14:textId="293EF5DC" w:rsidR="00DA6D37" w:rsidRPr="00DA6D37" w:rsidRDefault="00DA6D37">
          <w:pPr>
            <w:pStyle w:val="TOC3"/>
            <w:tabs>
              <w:tab w:val="left" w:pos="1440"/>
              <w:tab w:val="right" w:leader="dot" w:pos="9062"/>
            </w:tabs>
            <w:ind w:left="1040"/>
            <w:rPr>
              <w:rFonts w:asciiTheme="minorHAnsi" w:eastAsiaTheme="minorEastAsia" w:hAnsiTheme="minorHAnsi" w:cstheme="minorBidi"/>
              <w:b/>
              <w:bCs/>
              <w:noProof/>
              <w:kern w:val="2"/>
              <w:sz w:val="24"/>
              <w:szCs w:val="24"/>
              <w:lang w:val="en-US" w:eastAsia="en-US"/>
              <w14:ligatures w14:val="standardContextual"/>
            </w:rPr>
          </w:pPr>
          <w:hyperlink w:anchor="_Toc214558723" w:history="1">
            <w:r w:rsidRPr="00DA6D37">
              <w:rPr>
                <w:rStyle w:val="Hyperlink"/>
                <w:b/>
                <w:bCs/>
                <w:noProof/>
                <w:lang w:val="en-US"/>
              </w:rPr>
              <w:t>2.</w:t>
            </w:r>
            <w:r w:rsidRPr="00DA6D37">
              <w:rPr>
                <w:rFonts w:asciiTheme="minorHAnsi" w:eastAsiaTheme="minorEastAsia" w:hAnsiTheme="minorHAnsi" w:cstheme="minorBidi"/>
                <w:b/>
                <w:bCs/>
                <w:noProof/>
                <w:kern w:val="2"/>
                <w:sz w:val="24"/>
                <w:szCs w:val="24"/>
                <w:lang w:val="en-US" w:eastAsia="en-US"/>
                <w14:ligatures w14:val="standardContextual"/>
              </w:rPr>
              <w:tab/>
            </w:r>
            <w:r w:rsidRPr="00DA6D37">
              <w:rPr>
                <w:rStyle w:val="Hyperlink"/>
                <w:b/>
                <w:bCs/>
                <w:noProof/>
                <w:lang w:val="en-US"/>
              </w:rPr>
              <w:t>Ước lượng điểm usecase</w:t>
            </w:r>
            <w:r w:rsidRPr="00DA6D37">
              <w:rPr>
                <w:b/>
                <w:bCs/>
                <w:noProof/>
                <w:webHidden/>
              </w:rPr>
              <w:tab/>
            </w:r>
            <w:r w:rsidRPr="00DA6D37">
              <w:rPr>
                <w:b/>
                <w:bCs/>
                <w:noProof/>
                <w:webHidden/>
              </w:rPr>
              <w:fldChar w:fldCharType="begin"/>
            </w:r>
            <w:r w:rsidRPr="00DA6D37">
              <w:rPr>
                <w:b/>
                <w:bCs/>
                <w:noProof/>
                <w:webHidden/>
              </w:rPr>
              <w:instrText xml:space="preserve"> PAGEREF _Toc214558723 \h </w:instrText>
            </w:r>
            <w:r w:rsidRPr="00DA6D37">
              <w:rPr>
                <w:b/>
                <w:bCs/>
                <w:noProof/>
                <w:webHidden/>
              </w:rPr>
            </w:r>
            <w:r w:rsidRPr="00DA6D37">
              <w:rPr>
                <w:b/>
                <w:bCs/>
                <w:noProof/>
                <w:webHidden/>
              </w:rPr>
              <w:fldChar w:fldCharType="separate"/>
            </w:r>
            <w:r w:rsidRPr="00DA6D37">
              <w:rPr>
                <w:b/>
                <w:bCs/>
                <w:noProof/>
                <w:webHidden/>
              </w:rPr>
              <w:t>17</w:t>
            </w:r>
            <w:r w:rsidRPr="00DA6D37">
              <w:rPr>
                <w:b/>
                <w:bCs/>
                <w:noProof/>
                <w:webHidden/>
              </w:rPr>
              <w:fldChar w:fldCharType="end"/>
            </w:r>
          </w:hyperlink>
        </w:p>
        <w:p w14:paraId="109FBA5B" w14:textId="2356BB82" w:rsidR="00DA6D37" w:rsidRPr="00DA6D37" w:rsidRDefault="00DA6D37">
          <w:pPr>
            <w:pStyle w:val="TOC3"/>
            <w:tabs>
              <w:tab w:val="left" w:pos="1440"/>
              <w:tab w:val="right" w:leader="dot" w:pos="9062"/>
            </w:tabs>
            <w:ind w:left="1040"/>
            <w:rPr>
              <w:rFonts w:asciiTheme="minorHAnsi" w:eastAsiaTheme="minorEastAsia" w:hAnsiTheme="minorHAnsi" w:cstheme="minorBidi"/>
              <w:b/>
              <w:bCs/>
              <w:noProof/>
              <w:kern w:val="2"/>
              <w:sz w:val="24"/>
              <w:szCs w:val="24"/>
              <w:lang w:val="en-US" w:eastAsia="en-US"/>
              <w14:ligatures w14:val="standardContextual"/>
            </w:rPr>
          </w:pPr>
          <w:hyperlink w:anchor="_Toc214558724" w:history="1">
            <w:r w:rsidRPr="00DA6D37">
              <w:rPr>
                <w:rStyle w:val="Hyperlink"/>
                <w:b/>
                <w:bCs/>
                <w:noProof/>
                <w:lang w:val="en-US"/>
              </w:rPr>
              <w:t>3.</w:t>
            </w:r>
            <w:r w:rsidRPr="00DA6D37">
              <w:rPr>
                <w:rFonts w:asciiTheme="minorHAnsi" w:eastAsiaTheme="minorEastAsia" w:hAnsiTheme="minorHAnsi" w:cstheme="minorBidi"/>
                <w:b/>
                <w:bCs/>
                <w:noProof/>
                <w:kern w:val="2"/>
                <w:sz w:val="24"/>
                <w:szCs w:val="24"/>
                <w:lang w:val="en-US" w:eastAsia="en-US"/>
                <w14:ligatures w14:val="standardContextual"/>
              </w:rPr>
              <w:tab/>
            </w:r>
            <w:r w:rsidRPr="00DA6D37">
              <w:rPr>
                <w:rStyle w:val="Hyperlink"/>
                <w:b/>
                <w:bCs/>
                <w:noProof/>
                <w:lang w:val="en-US"/>
              </w:rPr>
              <w:t>Ước lượng thời gian</w:t>
            </w:r>
            <w:r w:rsidRPr="00DA6D37">
              <w:rPr>
                <w:b/>
                <w:bCs/>
                <w:noProof/>
                <w:webHidden/>
              </w:rPr>
              <w:tab/>
            </w:r>
            <w:r w:rsidRPr="00DA6D37">
              <w:rPr>
                <w:b/>
                <w:bCs/>
                <w:noProof/>
                <w:webHidden/>
              </w:rPr>
              <w:fldChar w:fldCharType="begin"/>
            </w:r>
            <w:r w:rsidRPr="00DA6D37">
              <w:rPr>
                <w:b/>
                <w:bCs/>
                <w:noProof/>
                <w:webHidden/>
              </w:rPr>
              <w:instrText xml:space="preserve"> PAGEREF _Toc214558724 \h </w:instrText>
            </w:r>
            <w:r w:rsidRPr="00DA6D37">
              <w:rPr>
                <w:b/>
                <w:bCs/>
                <w:noProof/>
                <w:webHidden/>
              </w:rPr>
            </w:r>
            <w:r w:rsidRPr="00DA6D37">
              <w:rPr>
                <w:b/>
                <w:bCs/>
                <w:noProof/>
                <w:webHidden/>
              </w:rPr>
              <w:fldChar w:fldCharType="separate"/>
            </w:r>
            <w:r w:rsidRPr="00DA6D37">
              <w:rPr>
                <w:b/>
                <w:bCs/>
                <w:noProof/>
                <w:webHidden/>
              </w:rPr>
              <w:t>17</w:t>
            </w:r>
            <w:r w:rsidRPr="00DA6D37">
              <w:rPr>
                <w:b/>
                <w:bCs/>
                <w:noProof/>
                <w:webHidden/>
              </w:rPr>
              <w:fldChar w:fldCharType="end"/>
            </w:r>
          </w:hyperlink>
        </w:p>
        <w:p w14:paraId="5ABCE563" w14:textId="18B04EB9" w:rsidR="00DA6D37" w:rsidRPr="00DA6D37" w:rsidRDefault="00DA6D37">
          <w:pPr>
            <w:pStyle w:val="TOC3"/>
            <w:tabs>
              <w:tab w:val="left" w:pos="1440"/>
              <w:tab w:val="right" w:leader="dot" w:pos="9062"/>
            </w:tabs>
            <w:ind w:left="1040"/>
            <w:rPr>
              <w:rFonts w:asciiTheme="minorHAnsi" w:eastAsiaTheme="minorEastAsia" w:hAnsiTheme="minorHAnsi" w:cstheme="minorBidi"/>
              <w:b/>
              <w:bCs/>
              <w:noProof/>
              <w:kern w:val="2"/>
              <w:sz w:val="24"/>
              <w:szCs w:val="24"/>
              <w:lang w:val="en-US" w:eastAsia="en-US"/>
              <w14:ligatures w14:val="standardContextual"/>
            </w:rPr>
          </w:pPr>
          <w:hyperlink w:anchor="_Toc214558725" w:history="1">
            <w:r w:rsidRPr="00DA6D37">
              <w:rPr>
                <w:rStyle w:val="Hyperlink"/>
                <w:b/>
                <w:bCs/>
                <w:noProof/>
                <w:lang w:val="en-US"/>
              </w:rPr>
              <w:t>4.</w:t>
            </w:r>
            <w:r w:rsidRPr="00DA6D37">
              <w:rPr>
                <w:rFonts w:asciiTheme="minorHAnsi" w:eastAsiaTheme="minorEastAsia" w:hAnsiTheme="minorHAnsi" w:cstheme="minorBidi"/>
                <w:b/>
                <w:bCs/>
                <w:noProof/>
                <w:kern w:val="2"/>
                <w:sz w:val="24"/>
                <w:szCs w:val="24"/>
                <w:lang w:val="en-US" w:eastAsia="en-US"/>
                <w14:ligatures w14:val="standardContextual"/>
              </w:rPr>
              <w:tab/>
            </w:r>
            <w:r w:rsidRPr="00DA6D37">
              <w:rPr>
                <w:rStyle w:val="Hyperlink"/>
                <w:b/>
                <w:bCs/>
                <w:noProof/>
                <w:lang w:val="en-US"/>
              </w:rPr>
              <w:t>Ước lượng chi phí</w:t>
            </w:r>
            <w:r w:rsidRPr="00DA6D37">
              <w:rPr>
                <w:b/>
                <w:bCs/>
                <w:noProof/>
                <w:webHidden/>
              </w:rPr>
              <w:tab/>
            </w:r>
            <w:r w:rsidRPr="00DA6D37">
              <w:rPr>
                <w:b/>
                <w:bCs/>
                <w:noProof/>
                <w:webHidden/>
              </w:rPr>
              <w:fldChar w:fldCharType="begin"/>
            </w:r>
            <w:r w:rsidRPr="00DA6D37">
              <w:rPr>
                <w:b/>
                <w:bCs/>
                <w:noProof/>
                <w:webHidden/>
              </w:rPr>
              <w:instrText xml:space="preserve"> PAGEREF _Toc214558725 \h </w:instrText>
            </w:r>
            <w:r w:rsidRPr="00DA6D37">
              <w:rPr>
                <w:b/>
                <w:bCs/>
                <w:noProof/>
                <w:webHidden/>
              </w:rPr>
            </w:r>
            <w:r w:rsidRPr="00DA6D37">
              <w:rPr>
                <w:b/>
                <w:bCs/>
                <w:noProof/>
                <w:webHidden/>
              </w:rPr>
              <w:fldChar w:fldCharType="separate"/>
            </w:r>
            <w:r w:rsidRPr="00DA6D37">
              <w:rPr>
                <w:b/>
                <w:bCs/>
                <w:noProof/>
                <w:webHidden/>
              </w:rPr>
              <w:t>18</w:t>
            </w:r>
            <w:r w:rsidRPr="00DA6D37">
              <w:rPr>
                <w:b/>
                <w:bCs/>
                <w:noProof/>
                <w:webHidden/>
              </w:rPr>
              <w:fldChar w:fldCharType="end"/>
            </w:r>
          </w:hyperlink>
        </w:p>
        <w:p w14:paraId="1BB8E6E0" w14:textId="60F117BC" w:rsidR="00DA6D37" w:rsidRPr="00DA6D37" w:rsidRDefault="00DA6D37">
          <w:pPr>
            <w:pStyle w:val="TOC3"/>
            <w:tabs>
              <w:tab w:val="left" w:pos="1440"/>
              <w:tab w:val="right" w:leader="dot" w:pos="9062"/>
            </w:tabs>
            <w:ind w:left="1040"/>
            <w:rPr>
              <w:rFonts w:asciiTheme="minorHAnsi" w:eastAsiaTheme="minorEastAsia" w:hAnsiTheme="minorHAnsi" w:cstheme="minorBidi"/>
              <w:b/>
              <w:bCs/>
              <w:noProof/>
              <w:kern w:val="2"/>
              <w:sz w:val="24"/>
              <w:szCs w:val="24"/>
              <w:lang w:val="en-US" w:eastAsia="en-US"/>
              <w14:ligatures w14:val="standardContextual"/>
            </w:rPr>
          </w:pPr>
          <w:hyperlink w:anchor="_Toc214558726" w:history="1">
            <w:r w:rsidRPr="00DA6D37">
              <w:rPr>
                <w:rStyle w:val="Hyperlink"/>
                <w:b/>
                <w:bCs/>
                <w:noProof/>
                <w:lang w:val="en-US"/>
              </w:rPr>
              <w:t>5.</w:t>
            </w:r>
            <w:r w:rsidRPr="00DA6D37">
              <w:rPr>
                <w:rFonts w:asciiTheme="minorHAnsi" w:eastAsiaTheme="minorEastAsia" w:hAnsiTheme="minorHAnsi" w:cstheme="minorBidi"/>
                <w:b/>
                <w:bCs/>
                <w:noProof/>
                <w:kern w:val="2"/>
                <w:sz w:val="24"/>
                <w:szCs w:val="24"/>
                <w:lang w:val="en-US" w:eastAsia="en-US"/>
                <w14:ligatures w14:val="standardContextual"/>
              </w:rPr>
              <w:tab/>
            </w:r>
            <w:r w:rsidRPr="00DA6D37">
              <w:rPr>
                <w:rStyle w:val="Hyperlink"/>
                <w:b/>
                <w:bCs/>
                <w:noProof/>
                <w:lang w:val="en-US"/>
              </w:rPr>
              <w:t>Lập lịch biểu:</w:t>
            </w:r>
            <w:r w:rsidRPr="00DA6D37">
              <w:rPr>
                <w:b/>
                <w:bCs/>
                <w:noProof/>
                <w:webHidden/>
              </w:rPr>
              <w:tab/>
            </w:r>
            <w:r w:rsidRPr="00DA6D37">
              <w:rPr>
                <w:b/>
                <w:bCs/>
                <w:noProof/>
                <w:webHidden/>
              </w:rPr>
              <w:fldChar w:fldCharType="begin"/>
            </w:r>
            <w:r w:rsidRPr="00DA6D37">
              <w:rPr>
                <w:b/>
                <w:bCs/>
                <w:noProof/>
                <w:webHidden/>
              </w:rPr>
              <w:instrText xml:space="preserve"> PAGEREF _Toc214558726 \h </w:instrText>
            </w:r>
            <w:r w:rsidRPr="00DA6D37">
              <w:rPr>
                <w:b/>
                <w:bCs/>
                <w:noProof/>
                <w:webHidden/>
              </w:rPr>
            </w:r>
            <w:r w:rsidRPr="00DA6D37">
              <w:rPr>
                <w:b/>
                <w:bCs/>
                <w:noProof/>
                <w:webHidden/>
              </w:rPr>
              <w:fldChar w:fldCharType="separate"/>
            </w:r>
            <w:r w:rsidRPr="00DA6D37">
              <w:rPr>
                <w:b/>
                <w:bCs/>
                <w:noProof/>
                <w:webHidden/>
              </w:rPr>
              <w:t>19</w:t>
            </w:r>
            <w:r w:rsidRPr="00DA6D37">
              <w:rPr>
                <w:b/>
                <w:bCs/>
                <w:noProof/>
                <w:webHidden/>
              </w:rPr>
              <w:fldChar w:fldCharType="end"/>
            </w:r>
          </w:hyperlink>
        </w:p>
        <w:p w14:paraId="1F7DE609" w14:textId="64D43195" w:rsidR="00DA6D37" w:rsidRPr="00DA6D37" w:rsidRDefault="00DA6D37">
          <w:pPr>
            <w:pStyle w:val="TOC3"/>
            <w:tabs>
              <w:tab w:val="left" w:pos="1440"/>
              <w:tab w:val="right" w:leader="dot" w:pos="9062"/>
            </w:tabs>
            <w:ind w:left="1040"/>
            <w:rPr>
              <w:rFonts w:asciiTheme="minorHAnsi" w:eastAsiaTheme="minorEastAsia" w:hAnsiTheme="minorHAnsi" w:cstheme="minorBidi"/>
              <w:b/>
              <w:bCs/>
              <w:noProof/>
              <w:kern w:val="2"/>
              <w:sz w:val="24"/>
              <w:szCs w:val="24"/>
              <w:lang w:val="en-US" w:eastAsia="en-US"/>
              <w14:ligatures w14:val="standardContextual"/>
            </w:rPr>
          </w:pPr>
          <w:hyperlink w:anchor="_Toc214558727" w:history="1">
            <w:r w:rsidRPr="00DA6D37">
              <w:rPr>
                <w:rStyle w:val="Hyperlink"/>
                <w:b/>
                <w:bCs/>
                <w:noProof/>
                <w:lang w:val="en-US"/>
              </w:rPr>
              <w:t>6.</w:t>
            </w:r>
            <w:r w:rsidRPr="00DA6D37">
              <w:rPr>
                <w:rFonts w:asciiTheme="minorHAnsi" w:eastAsiaTheme="minorEastAsia" w:hAnsiTheme="minorHAnsi" w:cstheme="minorBidi"/>
                <w:b/>
                <w:bCs/>
                <w:noProof/>
                <w:kern w:val="2"/>
                <w:sz w:val="24"/>
                <w:szCs w:val="24"/>
                <w:lang w:val="en-US" w:eastAsia="en-US"/>
                <w14:ligatures w14:val="standardContextual"/>
              </w:rPr>
              <w:tab/>
            </w:r>
            <w:r w:rsidRPr="00DA6D37">
              <w:rPr>
                <w:rStyle w:val="Hyperlink"/>
                <w:b/>
                <w:bCs/>
                <w:noProof/>
                <w:lang w:val="en-US"/>
              </w:rPr>
              <w:t>Phân bổ tài nguyên</w:t>
            </w:r>
            <w:r w:rsidRPr="00DA6D37">
              <w:rPr>
                <w:b/>
                <w:bCs/>
                <w:noProof/>
                <w:webHidden/>
              </w:rPr>
              <w:tab/>
            </w:r>
            <w:r w:rsidRPr="00DA6D37">
              <w:rPr>
                <w:b/>
                <w:bCs/>
                <w:noProof/>
                <w:webHidden/>
              </w:rPr>
              <w:fldChar w:fldCharType="begin"/>
            </w:r>
            <w:r w:rsidRPr="00DA6D37">
              <w:rPr>
                <w:b/>
                <w:bCs/>
                <w:noProof/>
                <w:webHidden/>
              </w:rPr>
              <w:instrText xml:space="preserve"> PAGEREF _Toc214558727 \h </w:instrText>
            </w:r>
            <w:r w:rsidRPr="00DA6D37">
              <w:rPr>
                <w:b/>
                <w:bCs/>
                <w:noProof/>
                <w:webHidden/>
              </w:rPr>
            </w:r>
            <w:r w:rsidRPr="00DA6D37">
              <w:rPr>
                <w:b/>
                <w:bCs/>
                <w:noProof/>
                <w:webHidden/>
              </w:rPr>
              <w:fldChar w:fldCharType="separate"/>
            </w:r>
            <w:r w:rsidRPr="00DA6D37">
              <w:rPr>
                <w:b/>
                <w:bCs/>
                <w:noProof/>
                <w:webHidden/>
              </w:rPr>
              <w:t>21</w:t>
            </w:r>
            <w:r w:rsidRPr="00DA6D37">
              <w:rPr>
                <w:b/>
                <w:bCs/>
                <w:noProof/>
                <w:webHidden/>
              </w:rPr>
              <w:fldChar w:fldCharType="end"/>
            </w:r>
          </w:hyperlink>
        </w:p>
        <w:p w14:paraId="3BEEA5C3" w14:textId="6DE4B2A7" w:rsidR="00DA6D37" w:rsidRPr="00DA6D37" w:rsidRDefault="00DA6D37">
          <w:pPr>
            <w:pStyle w:val="TOC1"/>
            <w:tabs>
              <w:tab w:val="right" w:leader="dot" w:pos="9062"/>
            </w:tabs>
            <w:rPr>
              <w:rFonts w:asciiTheme="minorHAnsi" w:eastAsiaTheme="minorEastAsia" w:hAnsiTheme="minorHAnsi" w:cstheme="minorBidi"/>
              <w:b/>
              <w:bCs/>
              <w:noProof/>
              <w:kern w:val="2"/>
              <w:sz w:val="24"/>
              <w:szCs w:val="24"/>
              <w:lang w:val="en-US" w:eastAsia="en-US"/>
              <w14:ligatures w14:val="standardContextual"/>
            </w:rPr>
          </w:pPr>
          <w:hyperlink w:anchor="_Toc214558728" w:history="1">
            <w:r w:rsidRPr="00DA6D37">
              <w:rPr>
                <w:rStyle w:val="Hyperlink"/>
                <w:b/>
                <w:bCs/>
                <w:noProof/>
              </w:rPr>
              <w:t>Phần 5: RỦI RO CỦA DỰ ÁN</w:t>
            </w:r>
            <w:r w:rsidRPr="00DA6D37">
              <w:rPr>
                <w:b/>
                <w:bCs/>
                <w:noProof/>
                <w:webHidden/>
              </w:rPr>
              <w:tab/>
            </w:r>
            <w:r w:rsidRPr="00DA6D37">
              <w:rPr>
                <w:b/>
                <w:bCs/>
                <w:noProof/>
                <w:webHidden/>
              </w:rPr>
              <w:fldChar w:fldCharType="begin"/>
            </w:r>
            <w:r w:rsidRPr="00DA6D37">
              <w:rPr>
                <w:b/>
                <w:bCs/>
                <w:noProof/>
                <w:webHidden/>
              </w:rPr>
              <w:instrText xml:space="preserve"> PAGEREF _Toc214558728 \h </w:instrText>
            </w:r>
            <w:r w:rsidRPr="00DA6D37">
              <w:rPr>
                <w:b/>
                <w:bCs/>
                <w:noProof/>
                <w:webHidden/>
              </w:rPr>
            </w:r>
            <w:r w:rsidRPr="00DA6D37">
              <w:rPr>
                <w:b/>
                <w:bCs/>
                <w:noProof/>
                <w:webHidden/>
              </w:rPr>
              <w:fldChar w:fldCharType="separate"/>
            </w:r>
            <w:r w:rsidRPr="00DA6D37">
              <w:rPr>
                <w:b/>
                <w:bCs/>
                <w:noProof/>
                <w:webHidden/>
              </w:rPr>
              <w:t>23</w:t>
            </w:r>
            <w:r w:rsidRPr="00DA6D37">
              <w:rPr>
                <w:b/>
                <w:bCs/>
                <w:noProof/>
                <w:webHidden/>
              </w:rPr>
              <w:fldChar w:fldCharType="end"/>
            </w:r>
          </w:hyperlink>
        </w:p>
        <w:p w14:paraId="4D59F00C" w14:textId="7AF8B716" w:rsidR="00DA6D37" w:rsidRPr="00DA6D37" w:rsidRDefault="00DA6D37">
          <w:pPr>
            <w:pStyle w:val="TOC2"/>
            <w:tabs>
              <w:tab w:val="left" w:pos="960"/>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58729" w:history="1">
            <w:r w:rsidRPr="00DA6D37">
              <w:rPr>
                <w:rStyle w:val="Hyperlink"/>
                <w:b/>
                <w:bCs/>
                <w:noProof/>
              </w:rPr>
              <w:t>II.</w:t>
            </w:r>
            <w:r w:rsidRPr="00DA6D37">
              <w:rPr>
                <w:rFonts w:asciiTheme="minorHAnsi" w:eastAsiaTheme="minorEastAsia" w:hAnsiTheme="minorHAnsi" w:cstheme="minorBidi"/>
                <w:b/>
                <w:bCs/>
                <w:noProof/>
                <w:kern w:val="2"/>
                <w:sz w:val="24"/>
                <w:szCs w:val="24"/>
                <w:lang w:val="en-US" w:eastAsia="en-US"/>
                <w14:ligatures w14:val="standardContextual"/>
              </w:rPr>
              <w:tab/>
            </w:r>
            <w:r w:rsidRPr="00DA6D37">
              <w:rPr>
                <w:rStyle w:val="Hyperlink"/>
                <w:b/>
                <w:bCs/>
                <w:noProof/>
              </w:rPr>
              <w:t>Các rủi ro có thể gặp và  xếp hạng các rủi ro</w:t>
            </w:r>
            <w:r w:rsidRPr="00DA6D37">
              <w:rPr>
                <w:b/>
                <w:bCs/>
                <w:noProof/>
                <w:webHidden/>
              </w:rPr>
              <w:tab/>
            </w:r>
            <w:r w:rsidRPr="00DA6D37">
              <w:rPr>
                <w:b/>
                <w:bCs/>
                <w:noProof/>
                <w:webHidden/>
              </w:rPr>
              <w:fldChar w:fldCharType="begin"/>
            </w:r>
            <w:r w:rsidRPr="00DA6D37">
              <w:rPr>
                <w:b/>
                <w:bCs/>
                <w:noProof/>
                <w:webHidden/>
              </w:rPr>
              <w:instrText xml:space="preserve"> PAGEREF _Toc214558729 \h </w:instrText>
            </w:r>
            <w:r w:rsidRPr="00DA6D37">
              <w:rPr>
                <w:b/>
                <w:bCs/>
                <w:noProof/>
                <w:webHidden/>
              </w:rPr>
            </w:r>
            <w:r w:rsidRPr="00DA6D37">
              <w:rPr>
                <w:b/>
                <w:bCs/>
                <w:noProof/>
                <w:webHidden/>
              </w:rPr>
              <w:fldChar w:fldCharType="separate"/>
            </w:r>
            <w:r w:rsidRPr="00DA6D37">
              <w:rPr>
                <w:b/>
                <w:bCs/>
                <w:noProof/>
                <w:webHidden/>
              </w:rPr>
              <w:t>23</w:t>
            </w:r>
            <w:r w:rsidRPr="00DA6D37">
              <w:rPr>
                <w:b/>
                <w:bCs/>
                <w:noProof/>
                <w:webHidden/>
              </w:rPr>
              <w:fldChar w:fldCharType="end"/>
            </w:r>
          </w:hyperlink>
        </w:p>
        <w:p w14:paraId="0E5ADDC5" w14:textId="6BF7B09D" w:rsidR="00DA6D37" w:rsidRPr="00DA6D37" w:rsidRDefault="00DA6D37">
          <w:pPr>
            <w:pStyle w:val="TOC2"/>
            <w:tabs>
              <w:tab w:val="left" w:pos="960"/>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58730" w:history="1">
            <w:r w:rsidRPr="00DA6D37">
              <w:rPr>
                <w:rStyle w:val="Hyperlink"/>
                <w:b/>
                <w:bCs/>
                <w:noProof/>
              </w:rPr>
              <w:t>I.</w:t>
            </w:r>
            <w:r w:rsidRPr="00DA6D37">
              <w:rPr>
                <w:rFonts w:asciiTheme="minorHAnsi" w:eastAsiaTheme="minorEastAsia" w:hAnsiTheme="minorHAnsi" w:cstheme="minorBidi"/>
                <w:b/>
                <w:bCs/>
                <w:noProof/>
                <w:kern w:val="2"/>
                <w:sz w:val="24"/>
                <w:szCs w:val="24"/>
                <w:lang w:val="en-US" w:eastAsia="en-US"/>
                <w14:ligatures w14:val="standardContextual"/>
              </w:rPr>
              <w:tab/>
            </w:r>
            <w:r w:rsidRPr="00DA6D37">
              <w:rPr>
                <w:rStyle w:val="Hyperlink"/>
                <w:b/>
                <w:bCs/>
                <w:noProof/>
              </w:rPr>
              <w:t>Các bước giảm thiểu</w:t>
            </w:r>
            <w:r w:rsidRPr="00DA6D37">
              <w:rPr>
                <w:b/>
                <w:bCs/>
                <w:noProof/>
                <w:webHidden/>
              </w:rPr>
              <w:tab/>
            </w:r>
            <w:r w:rsidRPr="00DA6D37">
              <w:rPr>
                <w:b/>
                <w:bCs/>
                <w:noProof/>
                <w:webHidden/>
              </w:rPr>
              <w:fldChar w:fldCharType="begin"/>
            </w:r>
            <w:r w:rsidRPr="00DA6D37">
              <w:rPr>
                <w:b/>
                <w:bCs/>
                <w:noProof/>
                <w:webHidden/>
              </w:rPr>
              <w:instrText xml:space="preserve"> PAGEREF _Toc214558730 \h </w:instrText>
            </w:r>
            <w:r w:rsidRPr="00DA6D37">
              <w:rPr>
                <w:b/>
                <w:bCs/>
                <w:noProof/>
                <w:webHidden/>
              </w:rPr>
            </w:r>
            <w:r w:rsidRPr="00DA6D37">
              <w:rPr>
                <w:b/>
                <w:bCs/>
                <w:noProof/>
                <w:webHidden/>
              </w:rPr>
              <w:fldChar w:fldCharType="separate"/>
            </w:r>
            <w:r w:rsidRPr="00DA6D37">
              <w:rPr>
                <w:b/>
                <w:bCs/>
                <w:noProof/>
                <w:webHidden/>
              </w:rPr>
              <w:t>23</w:t>
            </w:r>
            <w:r w:rsidRPr="00DA6D37">
              <w:rPr>
                <w:b/>
                <w:bCs/>
                <w:noProof/>
                <w:webHidden/>
              </w:rPr>
              <w:fldChar w:fldCharType="end"/>
            </w:r>
          </w:hyperlink>
        </w:p>
        <w:p w14:paraId="4EFA8723" w14:textId="51574A47" w:rsidR="00DA6D37" w:rsidRPr="00DA6D37" w:rsidRDefault="00DA6D37">
          <w:pPr>
            <w:pStyle w:val="TOC1"/>
            <w:tabs>
              <w:tab w:val="right" w:leader="dot" w:pos="9062"/>
            </w:tabs>
            <w:rPr>
              <w:rFonts w:asciiTheme="minorHAnsi" w:eastAsiaTheme="minorEastAsia" w:hAnsiTheme="minorHAnsi" w:cstheme="minorBidi"/>
              <w:b/>
              <w:bCs/>
              <w:noProof/>
              <w:kern w:val="2"/>
              <w:sz w:val="24"/>
              <w:szCs w:val="24"/>
              <w:lang w:val="en-US" w:eastAsia="en-US"/>
              <w14:ligatures w14:val="standardContextual"/>
            </w:rPr>
          </w:pPr>
          <w:hyperlink w:anchor="_Toc214558731" w:history="1">
            <w:r w:rsidRPr="00DA6D37">
              <w:rPr>
                <w:rStyle w:val="Hyperlink"/>
                <w:b/>
                <w:bCs/>
                <w:noProof/>
              </w:rPr>
              <w:t>Phần 6: RỦI RO CỦA DỰ ÁN</w:t>
            </w:r>
            <w:r w:rsidRPr="00DA6D37">
              <w:rPr>
                <w:b/>
                <w:bCs/>
                <w:noProof/>
                <w:webHidden/>
              </w:rPr>
              <w:tab/>
            </w:r>
            <w:r w:rsidRPr="00DA6D37">
              <w:rPr>
                <w:b/>
                <w:bCs/>
                <w:noProof/>
                <w:webHidden/>
              </w:rPr>
              <w:fldChar w:fldCharType="begin"/>
            </w:r>
            <w:r w:rsidRPr="00DA6D37">
              <w:rPr>
                <w:b/>
                <w:bCs/>
                <w:noProof/>
                <w:webHidden/>
              </w:rPr>
              <w:instrText xml:space="preserve"> PAGEREF _Toc214558731 \h </w:instrText>
            </w:r>
            <w:r w:rsidRPr="00DA6D37">
              <w:rPr>
                <w:b/>
                <w:bCs/>
                <w:noProof/>
                <w:webHidden/>
              </w:rPr>
            </w:r>
            <w:r w:rsidRPr="00DA6D37">
              <w:rPr>
                <w:b/>
                <w:bCs/>
                <w:noProof/>
                <w:webHidden/>
              </w:rPr>
              <w:fldChar w:fldCharType="separate"/>
            </w:r>
            <w:r w:rsidRPr="00DA6D37">
              <w:rPr>
                <w:b/>
                <w:bCs/>
                <w:noProof/>
                <w:webHidden/>
              </w:rPr>
              <w:t>26</w:t>
            </w:r>
            <w:r w:rsidRPr="00DA6D37">
              <w:rPr>
                <w:b/>
                <w:bCs/>
                <w:noProof/>
                <w:webHidden/>
              </w:rPr>
              <w:fldChar w:fldCharType="end"/>
            </w:r>
          </w:hyperlink>
        </w:p>
        <w:p w14:paraId="7C1F28DF" w14:textId="156A5453" w:rsidR="00DA6D37" w:rsidRPr="00DA6D37" w:rsidRDefault="00DA6D37">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58732" w:history="1">
            <w:r w:rsidRPr="00DA6D37">
              <w:rPr>
                <w:rStyle w:val="Hyperlink"/>
                <w:b/>
                <w:bCs/>
                <w:noProof/>
                <w:lang w:val="en-US"/>
              </w:rPr>
              <w:t>I. Kết luận</w:t>
            </w:r>
            <w:r w:rsidRPr="00DA6D37">
              <w:rPr>
                <w:b/>
                <w:bCs/>
                <w:noProof/>
                <w:webHidden/>
              </w:rPr>
              <w:tab/>
            </w:r>
            <w:r w:rsidRPr="00DA6D37">
              <w:rPr>
                <w:b/>
                <w:bCs/>
                <w:noProof/>
                <w:webHidden/>
              </w:rPr>
              <w:fldChar w:fldCharType="begin"/>
            </w:r>
            <w:r w:rsidRPr="00DA6D37">
              <w:rPr>
                <w:b/>
                <w:bCs/>
                <w:noProof/>
                <w:webHidden/>
              </w:rPr>
              <w:instrText xml:space="preserve"> PAGEREF _Toc214558732 \h </w:instrText>
            </w:r>
            <w:r w:rsidRPr="00DA6D37">
              <w:rPr>
                <w:b/>
                <w:bCs/>
                <w:noProof/>
                <w:webHidden/>
              </w:rPr>
            </w:r>
            <w:r w:rsidRPr="00DA6D37">
              <w:rPr>
                <w:b/>
                <w:bCs/>
                <w:noProof/>
                <w:webHidden/>
              </w:rPr>
              <w:fldChar w:fldCharType="separate"/>
            </w:r>
            <w:r w:rsidRPr="00DA6D37">
              <w:rPr>
                <w:b/>
                <w:bCs/>
                <w:noProof/>
                <w:webHidden/>
              </w:rPr>
              <w:t>26</w:t>
            </w:r>
            <w:r w:rsidRPr="00DA6D37">
              <w:rPr>
                <w:b/>
                <w:bCs/>
                <w:noProof/>
                <w:webHidden/>
              </w:rPr>
              <w:fldChar w:fldCharType="end"/>
            </w:r>
          </w:hyperlink>
        </w:p>
        <w:p w14:paraId="526FE713" w14:textId="165BC864" w:rsidR="00DA6D37" w:rsidRPr="00DA6D37" w:rsidRDefault="00DA6D37">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58733" w:history="1">
            <w:r w:rsidRPr="00DA6D37">
              <w:rPr>
                <w:rStyle w:val="Hyperlink"/>
                <w:b/>
                <w:bCs/>
                <w:noProof/>
                <w:lang w:val="en-US"/>
              </w:rPr>
              <w:t>II. Hướng phát triển</w:t>
            </w:r>
            <w:r w:rsidRPr="00DA6D37">
              <w:rPr>
                <w:b/>
                <w:bCs/>
                <w:noProof/>
                <w:webHidden/>
              </w:rPr>
              <w:tab/>
            </w:r>
            <w:r w:rsidRPr="00DA6D37">
              <w:rPr>
                <w:b/>
                <w:bCs/>
                <w:noProof/>
                <w:webHidden/>
              </w:rPr>
              <w:fldChar w:fldCharType="begin"/>
            </w:r>
            <w:r w:rsidRPr="00DA6D37">
              <w:rPr>
                <w:b/>
                <w:bCs/>
                <w:noProof/>
                <w:webHidden/>
              </w:rPr>
              <w:instrText xml:space="preserve"> PAGEREF _Toc214558733 \h </w:instrText>
            </w:r>
            <w:r w:rsidRPr="00DA6D37">
              <w:rPr>
                <w:b/>
                <w:bCs/>
                <w:noProof/>
                <w:webHidden/>
              </w:rPr>
            </w:r>
            <w:r w:rsidRPr="00DA6D37">
              <w:rPr>
                <w:b/>
                <w:bCs/>
                <w:noProof/>
                <w:webHidden/>
              </w:rPr>
              <w:fldChar w:fldCharType="separate"/>
            </w:r>
            <w:r w:rsidRPr="00DA6D37">
              <w:rPr>
                <w:b/>
                <w:bCs/>
                <w:noProof/>
                <w:webHidden/>
              </w:rPr>
              <w:t>26</w:t>
            </w:r>
            <w:r w:rsidRPr="00DA6D37">
              <w:rPr>
                <w:b/>
                <w:bCs/>
                <w:noProof/>
                <w:webHidden/>
              </w:rPr>
              <w:fldChar w:fldCharType="end"/>
            </w:r>
          </w:hyperlink>
        </w:p>
        <w:p w14:paraId="2A00ABAE" w14:textId="3420AC0A" w:rsidR="00DA6D37" w:rsidRPr="00DA6D37" w:rsidRDefault="00DA6D37">
          <w:pPr>
            <w:pStyle w:val="TOC1"/>
            <w:tabs>
              <w:tab w:val="right" w:leader="dot" w:pos="9062"/>
            </w:tabs>
            <w:rPr>
              <w:rFonts w:asciiTheme="minorHAnsi" w:eastAsiaTheme="minorEastAsia" w:hAnsiTheme="minorHAnsi" w:cstheme="minorBidi"/>
              <w:b/>
              <w:bCs/>
              <w:noProof/>
              <w:kern w:val="2"/>
              <w:sz w:val="24"/>
              <w:szCs w:val="24"/>
              <w:lang w:val="en-US" w:eastAsia="en-US"/>
              <w14:ligatures w14:val="standardContextual"/>
            </w:rPr>
          </w:pPr>
          <w:hyperlink w:anchor="_Toc214558734" w:history="1">
            <w:r w:rsidRPr="00DA6D37">
              <w:rPr>
                <w:rStyle w:val="Hyperlink"/>
                <w:b/>
                <w:bCs/>
                <w:noProof/>
              </w:rPr>
              <w:t>Phụ lục C: TÍNH CHI PHÍ PHẦN MỀM</w:t>
            </w:r>
            <w:r w:rsidRPr="00DA6D37">
              <w:rPr>
                <w:b/>
                <w:bCs/>
                <w:noProof/>
                <w:webHidden/>
              </w:rPr>
              <w:tab/>
            </w:r>
            <w:r w:rsidRPr="00DA6D37">
              <w:rPr>
                <w:b/>
                <w:bCs/>
                <w:noProof/>
                <w:webHidden/>
              </w:rPr>
              <w:fldChar w:fldCharType="begin"/>
            </w:r>
            <w:r w:rsidRPr="00DA6D37">
              <w:rPr>
                <w:b/>
                <w:bCs/>
                <w:noProof/>
                <w:webHidden/>
              </w:rPr>
              <w:instrText xml:space="preserve"> PAGEREF _Toc214558734 \h </w:instrText>
            </w:r>
            <w:r w:rsidRPr="00DA6D37">
              <w:rPr>
                <w:b/>
                <w:bCs/>
                <w:noProof/>
                <w:webHidden/>
              </w:rPr>
            </w:r>
            <w:r w:rsidRPr="00DA6D37">
              <w:rPr>
                <w:b/>
                <w:bCs/>
                <w:noProof/>
                <w:webHidden/>
              </w:rPr>
              <w:fldChar w:fldCharType="separate"/>
            </w:r>
            <w:r w:rsidRPr="00DA6D37">
              <w:rPr>
                <w:b/>
                <w:bCs/>
                <w:noProof/>
                <w:webHidden/>
              </w:rPr>
              <w:t>27</w:t>
            </w:r>
            <w:r w:rsidRPr="00DA6D37">
              <w:rPr>
                <w:b/>
                <w:bCs/>
                <w:noProof/>
                <w:webHidden/>
              </w:rPr>
              <w:fldChar w:fldCharType="end"/>
            </w:r>
          </w:hyperlink>
        </w:p>
        <w:p w14:paraId="76C6FBA3" w14:textId="2CF2DAF2" w:rsidR="00DA6D37" w:rsidRPr="00DA6D37" w:rsidRDefault="00DA6D37">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58735" w:history="1">
            <w:r w:rsidRPr="00DA6D37">
              <w:rPr>
                <w:rStyle w:val="Hyperlink"/>
                <w:b/>
                <w:bCs/>
                <w:noProof/>
              </w:rPr>
              <w:t>C.I Bảng sắp xếp thứ tự ưu tiên các yêu cầu chức năng của phần mềm</w:t>
            </w:r>
            <w:r w:rsidRPr="00DA6D37">
              <w:rPr>
                <w:b/>
                <w:bCs/>
                <w:noProof/>
                <w:webHidden/>
              </w:rPr>
              <w:tab/>
            </w:r>
            <w:r w:rsidRPr="00DA6D37">
              <w:rPr>
                <w:b/>
                <w:bCs/>
                <w:noProof/>
                <w:webHidden/>
              </w:rPr>
              <w:fldChar w:fldCharType="begin"/>
            </w:r>
            <w:r w:rsidRPr="00DA6D37">
              <w:rPr>
                <w:b/>
                <w:bCs/>
                <w:noProof/>
                <w:webHidden/>
              </w:rPr>
              <w:instrText xml:space="preserve"> PAGEREF _Toc214558735 \h </w:instrText>
            </w:r>
            <w:r w:rsidRPr="00DA6D37">
              <w:rPr>
                <w:b/>
                <w:bCs/>
                <w:noProof/>
                <w:webHidden/>
              </w:rPr>
            </w:r>
            <w:r w:rsidRPr="00DA6D37">
              <w:rPr>
                <w:b/>
                <w:bCs/>
                <w:noProof/>
                <w:webHidden/>
              </w:rPr>
              <w:fldChar w:fldCharType="separate"/>
            </w:r>
            <w:r w:rsidRPr="00DA6D37">
              <w:rPr>
                <w:b/>
                <w:bCs/>
                <w:noProof/>
                <w:webHidden/>
              </w:rPr>
              <w:t>27</w:t>
            </w:r>
            <w:r w:rsidRPr="00DA6D37">
              <w:rPr>
                <w:b/>
                <w:bCs/>
                <w:noProof/>
                <w:webHidden/>
              </w:rPr>
              <w:fldChar w:fldCharType="end"/>
            </w:r>
          </w:hyperlink>
        </w:p>
        <w:p w14:paraId="4AB09CB7" w14:textId="31C0FE8F" w:rsidR="00DA6D37" w:rsidRPr="00DA6D37" w:rsidRDefault="00DA6D37">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58736" w:history="1">
            <w:r w:rsidRPr="00DA6D37">
              <w:rPr>
                <w:rStyle w:val="Hyperlink"/>
                <w:b/>
                <w:bCs/>
                <w:noProof/>
              </w:rPr>
              <w:t>C.II Bảng chuyển đổi yêu cầu chức năng sang trường hợp sử dụng (Use-Case)</w:t>
            </w:r>
            <w:r w:rsidRPr="00DA6D37">
              <w:rPr>
                <w:b/>
                <w:bCs/>
                <w:noProof/>
                <w:webHidden/>
              </w:rPr>
              <w:tab/>
            </w:r>
            <w:r w:rsidRPr="00DA6D37">
              <w:rPr>
                <w:b/>
                <w:bCs/>
                <w:noProof/>
                <w:webHidden/>
              </w:rPr>
              <w:fldChar w:fldCharType="begin"/>
            </w:r>
            <w:r w:rsidRPr="00DA6D37">
              <w:rPr>
                <w:b/>
                <w:bCs/>
                <w:noProof/>
                <w:webHidden/>
              </w:rPr>
              <w:instrText xml:space="preserve"> PAGEREF _Toc214558736 \h </w:instrText>
            </w:r>
            <w:r w:rsidRPr="00DA6D37">
              <w:rPr>
                <w:b/>
                <w:bCs/>
                <w:noProof/>
                <w:webHidden/>
              </w:rPr>
            </w:r>
            <w:r w:rsidRPr="00DA6D37">
              <w:rPr>
                <w:b/>
                <w:bCs/>
                <w:noProof/>
                <w:webHidden/>
              </w:rPr>
              <w:fldChar w:fldCharType="separate"/>
            </w:r>
            <w:r w:rsidRPr="00DA6D37">
              <w:rPr>
                <w:b/>
                <w:bCs/>
                <w:noProof/>
                <w:webHidden/>
              </w:rPr>
              <w:t>28</w:t>
            </w:r>
            <w:r w:rsidRPr="00DA6D37">
              <w:rPr>
                <w:b/>
                <w:bCs/>
                <w:noProof/>
                <w:webHidden/>
              </w:rPr>
              <w:fldChar w:fldCharType="end"/>
            </w:r>
          </w:hyperlink>
        </w:p>
        <w:p w14:paraId="74790619" w14:textId="5C6F4CAC" w:rsidR="00DA6D37" w:rsidRPr="00DA6D37" w:rsidRDefault="00DA6D37">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58737" w:history="1">
            <w:r w:rsidRPr="00DA6D37">
              <w:rPr>
                <w:rStyle w:val="Hyperlink"/>
                <w:b/>
                <w:bCs/>
                <w:noProof/>
              </w:rPr>
              <w:t>C.III Bảng tính toán điểm các tác nhân (Actors) tương tác, trao đổi thông tin với phần mềm</w:t>
            </w:r>
            <w:r w:rsidRPr="00DA6D37">
              <w:rPr>
                <w:b/>
                <w:bCs/>
                <w:noProof/>
                <w:webHidden/>
              </w:rPr>
              <w:tab/>
            </w:r>
            <w:r w:rsidRPr="00DA6D37">
              <w:rPr>
                <w:b/>
                <w:bCs/>
                <w:noProof/>
                <w:webHidden/>
              </w:rPr>
              <w:fldChar w:fldCharType="begin"/>
            </w:r>
            <w:r w:rsidRPr="00DA6D37">
              <w:rPr>
                <w:b/>
                <w:bCs/>
                <w:noProof/>
                <w:webHidden/>
              </w:rPr>
              <w:instrText xml:space="preserve"> PAGEREF _Toc214558737 \h </w:instrText>
            </w:r>
            <w:r w:rsidRPr="00DA6D37">
              <w:rPr>
                <w:b/>
                <w:bCs/>
                <w:noProof/>
                <w:webHidden/>
              </w:rPr>
            </w:r>
            <w:r w:rsidRPr="00DA6D37">
              <w:rPr>
                <w:b/>
                <w:bCs/>
                <w:noProof/>
                <w:webHidden/>
              </w:rPr>
              <w:fldChar w:fldCharType="separate"/>
            </w:r>
            <w:r w:rsidRPr="00DA6D37">
              <w:rPr>
                <w:b/>
                <w:bCs/>
                <w:noProof/>
                <w:webHidden/>
              </w:rPr>
              <w:t>29</w:t>
            </w:r>
            <w:r w:rsidRPr="00DA6D37">
              <w:rPr>
                <w:b/>
                <w:bCs/>
                <w:noProof/>
                <w:webHidden/>
              </w:rPr>
              <w:fldChar w:fldCharType="end"/>
            </w:r>
          </w:hyperlink>
        </w:p>
        <w:p w14:paraId="61EBE351" w14:textId="1C42DF86" w:rsidR="00DA6D37" w:rsidRPr="00DA6D37" w:rsidRDefault="00DA6D37">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58738" w:history="1">
            <w:r w:rsidRPr="00DA6D37">
              <w:rPr>
                <w:rStyle w:val="Hyperlink"/>
                <w:b/>
                <w:bCs/>
                <w:noProof/>
              </w:rPr>
              <w:t>C.IV Bảng tính toán điểm các trường hợp sử dụng (Use-Case)</w:t>
            </w:r>
            <w:r w:rsidRPr="00DA6D37">
              <w:rPr>
                <w:b/>
                <w:bCs/>
                <w:noProof/>
                <w:webHidden/>
              </w:rPr>
              <w:tab/>
            </w:r>
            <w:r w:rsidRPr="00DA6D37">
              <w:rPr>
                <w:b/>
                <w:bCs/>
                <w:noProof/>
                <w:webHidden/>
              </w:rPr>
              <w:fldChar w:fldCharType="begin"/>
            </w:r>
            <w:r w:rsidRPr="00DA6D37">
              <w:rPr>
                <w:b/>
                <w:bCs/>
                <w:noProof/>
                <w:webHidden/>
              </w:rPr>
              <w:instrText xml:space="preserve"> PAGEREF _Toc214558738 \h </w:instrText>
            </w:r>
            <w:r w:rsidRPr="00DA6D37">
              <w:rPr>
                <w:b/>
                <w:bCs/>
                <w:noProof/>
                <w:webHidden/>
              </w:rPr>
            </w:r>
            <w:r w:rsidRPr="00DA6D37">
              <w:rPr>
                <w:b/>
                <w:bCs/>
                <w:noProof/>
                <w:webHidden/>
              </w:rPr>
              <w:fldChar w:fldCharType="separate"/>
            </w:r>
            <w:r w:rsidRPr="00DA6D37">
              <w:rPr>
                <w:b/>
                <w:bCs/>
                <w:noProof/>
                <w:webHidden/>
              </w:rPr>
              <w:t>29</w:t>
            </w:r>
            <w:r w:rsidRPr="00DA6D37">
              <w:rPr>
                <w:b/>
                <w:bCs/>
                <w:noProof/>
                <w:webHidden/>
              </w:rPr>
              <w:fldChar w:fldCharType="end"/>
            </w:r>
          </w:hyperlink>
        </w:p>
        <w:p w14:paraId="317C8C8B" w14:textId="35BE5296" w:rsidR="00DA6D37" w:rsidRPr="00DA6D37" w:rsidRDefault="00DA6D37">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58739" w:history="1">
            <w:r w:rsidRPr="00DA6D37">
              <w:rPr>
                <w:rStyle w:val="Hyperlink"/>
                <w:b/>
                <w:bCs/>
                <w:noProof/>
              </w:rPr>
              <w:t>C.V Bảng tính toán hệ số phức tạp kỹ thuật-công nghệ</w:t>
            </w:r>
            <w:r w:rsidRPr="00DA6D37">
              <w:rPr>
                <w:b/>
                <w:bCs/>
                <w:noProof/>
                <w:webHidden/>
              </w:rPr>
              <w:tab/>
            </w:r>
            <w:r w:rsidRPr="00DA6D37">
              <w:rPr>
                <w:b/>
                <w:bCs/>
                <w:noProof/>
                <w:webHidden/>
              </w:rPr>
              <w:fldChar w:fldCharType="begin"/>
            </w:r>
            <w:r w:rsidRPr="00DA6D37">
              <w:rPr>
                <w:b/>
                <w:bCs/>
                <w:noProof/>
                <w:webHidden/>
              </w:rPr>
              <w:instrText xml:space="preserve"> PAGEREF _Toc214558739 \h </w:instrText>
            </w:r>
            <w:r w:rsidRPr="00DA6D37">
              <w:rPr>
                <w:b/>
                <w:bCs/>
                <w:noProof/>
                <w:webHidden/>
              </w:rPr>
            </w:r>
            <w:r w:rsidRPr="00DA6D37">
              <w:rPr>
                <w:b/>
                <w:bCs/>
                <w:noProof/>
                <w:webHidden/>
              </w:rPr>
              <w:fldChar w:fldCharType="separate"/>
            </w:r>
            <w:r w:rsidRPr="00DA6D37">
              <w:rPr>
                <w:b/>
                <w:bCs/>
                <w:noProof/>
                <w:webHidden/>
              </w:rPr>
              <w:t>30</w:t>
            </w:r>
            <w:r w:rsidRPr="00DA6D37">
              <w:rPr>
                <w:b/>
                <w:bCs/>
                <w:noProof/>
                <w:webHidden/>
              </w:rPr>
              <w:fldChar w:fldCharType="end"/>
            </w:r>
          </w:hyperlink>
        </w:p>
        <w:p w14:paraId="12287C7A" w14:textId="0FE91A0A" w:rsidR="00DA6D37" w:rsidRPr="00DA6D37" w:rsidRDefault="00DA6D37">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58740" w:history="1">
            <w:r w:rsidRPr="00DA6D37">
              <w:rPr>
                <w:rStyle w:val="Hyperlink"/>
                <w:b/>
                <w:bCs/>
                <w:noProof/>
              </w:rPr>
              <w:t>C.VI Bảng tính toán hệ số tác động môi trường và nhóm làm việc, hệ số phức tạp về môi trường</w:t>
            </w:r>
            <w:r w:rsidRPr="00DA6D37">
              <w:rPr>
                <w:b/>
                <w:bCs/>
                <w:noProof/>
                <w:webHidden/>
              </w:rPr>
              <w:tab/>
            </w:r>
            <w:r w:rsidRPr="00DA6D37">
              <w:rPr>
                <w:b/>
                <w:bCs/>
                <w:noProof/>
                <w:webHidden/>
              </w:rPr>
              <w:fldChar w:fldCharType="begin"/>
            </w:r>
            <w:r w:rsidRPr="00DA6D37">
              <w:rPr>
                <w:b/>
                <w:bCs/>
                <w:noProof/>
                <w:webHidden/>
              </w:rPr>
              <w:instrText xml:space="preserve"> PAGEREF _Toc214558740 \h </w:instrText>
            </w:r>
            <w:r w:rsidRPr="00DA6D37">
              <w:rPr>
                <w:b/>
                <w:bCs/>
                <w:noProof/>
                <w:webHidden/>
              </w:rPr>
            </w:r>
            <w:r w:rsidRPr="00DA6D37">
              <w:rPr>
                <w:b/>
                <w:bCs/>
                <w:noProof/>
                <w:webHidden/>
              </w:rPr>
              <w:fldChar w:fldCharType="separate"/>
            </w:r>
            <w:r w:rsidRPr="00DA6D37">
              <w:rPr>
                <w:b/>
                <w:bCs/>
                <w:noProof/>
                <w:webHidden/>
              </w:rPr>
              <w:t>31</w:t>
            </w:r>
            <w:r w:rsidRPr="00DA6D37">
              <w:rPr>
                <w:b/>
                <w:bCs/>
                <w:noProof/>
                <w:webHidden/>
              </w:rPr>
              <w:fldChar w:fldCharType="end"/>
            </w:r>
          </w:hyperlink>
        </w:p>
        <w:p w14:paraId="363C0ED7" w14:textId="308EC816" w:rsidR="00DA6D37" w:rsidRPr="00DA6D37" w:rsidRDefault="00DA6D37">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58741" w:history="1">
            <w:r w:rsidRPr="00DA6D37">
              <w:rPr>
                <w:rStyle w:val="Hyperlink"/>
                <w:b/>
                <w:bCs/>
                <w:noProof/>
              </w:rPr>
              <w:t>C.VII Bảng tính toán giá trị phần mềm</w:t>
            </w:r>
            <w:r w:rsidRPr="00DA6D37">
              <w:rPr>
                <w:b/>
                <w:bCs/>
                <w:noProof/>
                <w:webHidden/>
              </w:rPr>
              <w:tab/>
            </w:r>
            <w:r w:rsidRPr="00DA6D37">
              <w:rPr>
                <w:b/>
                <w:bCs/>
                <w:noProof/>
                <w:webHidden/>
              </w:rPr>
              <w:fldChar w:fldCharType="begin"/>
            </w:r>
            <w:r w:rsidRPr="00DA6D37">
              <w:rPr>
                <w:b/>
                <w:bCs/>
                <w:noProof/>
                <w:webHidden/>
              </w:rPr>
              <w:instrText xml:space="preserve"> PAGEREF _Toc214558741 \h </w:instrText>
            </w:r>
            <w:r w:rsidRPr="00DA6D37">
              <w:rPr>
                <w:b/>
                <w:bCs/>
                <w:noProof/>
                <w:webHidden/>
              </w:rPr>
            </w:r>
            <w:r w:rsidRPr="00DA6D37">
              <w:rPr>
                <w:b/>
                <w:bCs/>
                <w:noProof/>
                <w:webHidden/>
              </w:rPr>
              <w:fldChar w:fldCharType="separate"/>
            </w:r>
            <w:r w:rsidRPr="00DA6D37">
              <w:rPr>
                <w:b/>
                <w:bCs/>
                <w:noProof/>
                <w:webHidden/>
              </w:rPr>
              <w:t>33</w:t>
            </w:r>
            <w:r w:rsidRPr="00DA6D37">
              <w:rPr>
                <w:b/>
                <w:bCs/>
                <w:noProof/>
                <w:webHidden/>
              </w:rPr>
              <w:fldChar w:fldCharType="end"/>
            </w:r>
          </w:hyperlink>
        </w:p>
        <w:p w14:paraId="15EFE86C" w14:textId="709EBC5F" w:rsidR="00DA6D37" w:rsidRDefault="00DA6D37">
          <w:r w:rsidRPr="00DA6D37">
            <w:rPr>
              <w:b/>
              <w:bCs/>
              <w:noProof/>
            </w:rPr>
            <w:fldChar w:fldCharType="end"/>
          </w:r>
        </w:p>
      </w:sdtContent>
    </w:sdt>
    <w:p w14:paraId="19FD0C26" w14:textId="52E10B7E" w:rsidR="00F47F9F" w:rsidRPr="00DA6D37" w:rsidRDefault="00F47F9F">
      <w:pPr>
        <w:rPr>
          <w:b/>
          <w:bCs/>
        </w:rPr>
      </w:pPr>
    </w:p>
    <w:p w14:paraId="1BC7BD76" w14:textId="77777777" w:rsidR="00497C5F" w:rsidRPr="005A0B81" w:rsidRDefault="00497C5F">
      <w:pPr>
        <w:pStyle w:val="TOCHeading"/>
        <w:rPr>
          <w:rFonts w:ascii="Times New Roman" w:hAnsi="Times New Roman"/>
        </w:rPr>
      </w:pPr>
    </w:p>
    <w:p w14:paraId="58BC1F6C" w14:textId="77777777" w:rsidR="00497C5F" w:rsidRPr="005A0B81" w:rsidRDefault="00497C5F" w:rsidP="00C11A1F">
      <w:pPr>
        <w:pStyle w:val="HINH"/>
      </w:pPr>
    </w:p>
    <w:p w14:paraId="440E5DFB" w14:textId="77777777" w:rsidR="006A4C84" w:rsidRPr="005A0B81" w:rsidRDefault="006A4C84"/>
    <w:p w14:paraId="763847AA" w14:textId="77777777" w:rsidR="006A4C84" w:rsidRPr="005A0B81" w:rsidRDefault="006A4C84" w:rsidP="006A4C84">
      <w:pPr>
        <w:pStyle w:val="TOC1"/>
        <w:tabs>
          <w:tab w:val="right" w:leader="dot" w:pos="9062"/>
        </w:tabs>
        <w:rPr>
          <w:b/>
          <w:bCs/>
          <w:noProof/>
          <w:kern w:val="2"/>
          <w:sz w:val="24"/>
          <w:szCs w:val="24"/>
        </w:rPr>
      </w:pPr>
    </w:p>
    <w:p w14:paraId="68222AA8" w14:textId="77777777" w:rsidR="00C04991" w:rsidRPr="005A0B81" w:rsidRDefault="00C04991">
      <w:pPr>
        <w:pStyle w:val="TOC1"/>
        <w:tabs>
          <w:tab w:val="right" w:leader="dot" w:pos="9062"/>
        </w:tabs>
        <w:rPr>
          <w:b/>
          <w:bCs/>
          <w:noProof/>
          <w:kern w:val="2"/>
          <w:sz w:val="24"/>
          <w:szCs w:val="24"/>
        </w:rPr>
      </w:pPr>
    </w:p>
    <w:p w14:paraId="01CB7070" w14:textId="77777777" w:rsidR="005A2835" w:rsidRPr="005A0B81" w:rsidRDefault="00C04991" w:rsidP="001B771C">
      <w:pPr>
        <w:pStyle w:val="Heading3"/>
        <w:sectPr w:rsidR="005A2835" w:rsidRPr="005A0B81" w:rsidSect="005B5268">
          <w:pgSz w:w="11907" w:h="16840" w:code="9"/>
          <w:pgMar w:top="1418" w:right="1134" w:bottom="1418" w:left="1701" w:header="720" w:footer="720" w:gutter="0"/>
          <w:pgBorders w:display="firstPage" w:offsetFrom="page">
            <w:top w:val="flowersTiny" w:sz="14" w:space="24" w:color="auto"/>
            <w:left w:val="flowersTiny" w:sz="14" w:space="24" w:color="auto"/>
            <w:bottom w:val="flowersTiny" w:sz="14" w:space="24" w:color="auto"/>
            <w:right w:val="flowersTiny" w:sz="14" w:space="24" w:color="auto"/>
          </w:pgBorders>
          <w:cols w:space="720"/>
          <w:docGrid w:linePitch="360"/>
        </w:sectPr>
      </w:pPr>
      <w:r w:rsidRPr="005A0B81">
        <w:rPr>
          <w:noProof/>
        </w:rPr>
        <w:fldChar w:fldCharType="end"/>
      </w:r>
      <w:bookmarkStart w:id="1" w:name="_Toc185087149"/>
    </w:p>
    <w:p w14:paraId="18C4E6AE" w14:textId="4B6F3636" w:rsidR="00605121" w:rsidRDefault="00605121" w:rsidP="00605121">
      <w:pPr>
        <w:pStyle w:val="Heading1"/>
      </w:pPr>
      <w:bookmarkStart w:id="2" w:name="_Toc214482576"/>
      <w:bookmarkStart w:id="3" w:name="_Toc214537404"/>
      <w:bookmarkStart w:id="4" w:name="_Toc214558705"/>
      <w:bookmarkEnd w:id="1"/>
      <w:r w:rsidRPr="005A0B81">
        <w:lastRenderedPageBreak/>
        <w:t xml:space="preserve">Phần 1: </w:t>
      </w:r>
      <w:r>
        <w:t>GIỚI THIỆU</w:t>
      </w:r>
      <w:bookmarkEnd w:id="4"/>
    </w:p>
    <w:p w14:paraId="2C40FAC2" w14:textId="77777777" w:rsidR="00605121" w:rsidRPr="00605121" w:rsidRDefault="00605121" w:rsidP="00605121">
      <w:pPr>
        <w:jc w:val="both"/>
        <w:rPr>
          <w:lang w:val="en-US"/>
        </w:rPr>
      </w:pPr>
      <w:r w:rsidRPr="00605121">
        <w:rPr>
          <w:lang w:val="en-US"/>
        </w:rPr>
        <w:t>Dự án “Quản lý chuỗi cửa hàng bán áo thun thể thao nam” được xây dựng nhằm giải quyết nhu cầu quản lý tập trung, đồng bộ và hiệu quả cho các doanh nghiệp kinh doanh thời trang theo mô hình chuỗi. Trong bối cảnh chuyển đổi số diễn ra mạnh mẽ, các cửa hàng truyền thống gặp nhiều khó khăn trong quản lý hàng tồn kho, hóa đơn, phân quyền nhân viên và theo dõi hoạt động kinh doanh theo từng chi nhánh.</w:t>
      </w:r>
    </w:p>
    <w:p w14:paraId="35159A15" w14:textId="5214A4E2" w:rsidR="00605121" w:rsidRPr="00605121" w:rsidRDefault="00605121" w:rsidP="00605121">
      <w:pPr>
        <w:jc w:val="both"/>
      </w:pPr>
      <w:r w:rsidRPr="00605121">
        <w:rPr>
          <w:lang w:val="en-US"/>
        </w:rPr>
        <w:t>Việc triển khai một hệ thống phần mềm quản lý giúp doanh nghiệp tối ưu quy trình vận hành, giảm sai sót thủ công, cung cấp báo cáo phân tích theo thời gian thực và gia tăng hiệu quả kinh doanh. Báo cáo này mô tả toàn bộ quá trình phân tích, thiết kế, ước lượng và lập kế hoạch dự án theo phương pháp chuẩn của Quản lý Dự án phần mềm.</w:t>
      </w:r>
    </w:p>
    <w:p w14:paraId="74A52066" w14:textId="50783C83" w:rsidR="008B5059" w:rsidRPr="005A0B81" w:rsidRDefault="0079379D" w:rsidP="001B771C">
      <w:pPr>
        <w:pStyle w:val="Heading1"/>
      </w:pPr>
      <w:bookmarkStart w:id="5" w:name="_Toc214558706"/>
      <w:r w:rsidRPr="005A0B81">
        <w:t xml:space="preserve">Phần </w:t>
      </w:r>
      <w:r w:rsidR="00605121">
        <w:t>2</w:t>
      </w:r>
      <w:r w:rsidRPr="005A0B81">
        <w:t xml:space="preserve">: </w:t>
      </w:r>
      <w:r w:rsidR="00334DEF" w:rsidRPr="005A0B81">
        <w:t>PHẠM VI DỰ ÁN</w:t>
      </w:r>
      <w:bookmarkEnd w:id="2"/>
      <w:bookmarkEnd w:id="3"/>
      <w:bookmarkEnd w:id="5"/>
    </w:p>
    <w:p w14:paraId="7DD8CD3C" w14:textId="77777777" w:rsidR="0079379D" w:rsidRPr="005A0B81" w:rsidRDefault="0079379D" w:rsidP="001B771C">
      <w:pPr>
        <w:pStyle w:val="Heading2"/>
        <w:numPr>
          <w:ilvl w:val="0"/>
          <w:numId w:val="90"/>
        </w:numPr>
      </w:pPr>
      <w:bookmarkStart w:id="6" w:name="_Toc214482577"/>
      <w:bookmarkStart w:id="7" w:name="_Toc214537405"/>
      <w:bookmarkStart w:id="8" w:name="_Toc214558707"/>
      <w:r w:rsidRPr="005A0B81">
        <w:t>Báo cáo phạm vi</w:t>
      </w:r>
      <w:bookmarkEnd w:id="6"/>
      <w:bookmarkEnd w:id="7"/>
      <w:bookmarkEnd w:id="8"/>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79379D" w:rsidRPr="005A0B81" w14:paraId="042B30F6" w14:textId="77777777" w:rsidTr="007A39E9">
        <w:trPr>
          <w:trHeight w:val="530"/>
        </w:trPr>
        <w:tc>
          <w:tcPr>
            <w:tcW w:w="9576" w:type="dxa"/>
          </w:tcPr>
          <w:p w14:paraId="01466206" w14:textId="77777777" w:rsidR="0079379D" w:rsidRPr="005A0B81" w:rsidRDefault="0079379D" w:rsidP="007A39E9">
            <w:pPr>
              <w:spacing w:after="0"/>
              <w:jc w:val="both"/>
              <w:rPr>
                <w:b/>
                <w:bCs/>
                <w:szCs w:val="26"/>
              </w:rPr>
            </w:pPr>
            <w:r w:rsidRPr="005A0B81">
              <w:rPr>
                <w:b/>
                <w:bCs/>
                <w:szCs w:val="26"/>
              </w:rPr>
              <w:t>Báo cáo phạm vi</w:t>
            </w:r>
          </w:p>
        </w:tc>
      </w:tr>
      <w:tr w:rsidR="0079379D" w:rsidRPr="005A0B81" w14:paraId="29D644BF" w14:textId="77777777" w:rsidTr="007A39E9">
        <w:trPr>
          <w:trHeight w:val="1079"/>
        </w:trPr>
        <w:tc>
          <w:tcPr>
            <w:tcW w:w="9576" w:type="dxa"/>
          </w:tcPr>
          <w:p w14:paraId="08020A5D" w14:textId="77777777" w:rsidR="0079379D" w:rsidRPr="005A0B81" w:rsidRDefault="0079379D" w:rsidP="007A39E9">
            <w:pPr>
              <w:spacing w:after="0"/>
              <w:jc w:val="both"/>
              <w:rPr>
                <w:szCs w:val="26"/>
              </w:rPr>
            </w:pPr>
            <w:r w:rsidRPr="005A0B81">
              <w:rPr>
                <w:b/>
                <w:bCs/>
                <w:szCs w:val="26"/>
              </w:rPr>
              <w:t>Tên dự án:</w:t>
            </w:r>
            <w:r w:rsidRPr="005A0B81">
              <w:rPr>
                <w:szCs w:val="26"/>
              </w:rPr>
              <w:t xml:space="preserve"> Quản lý chuỗi cửa hàng bán áo thun thể thao nam.</w:t>
            </w:r>
            <w:r w:rsidRPr="005A0B81">
              <w:rPr>
                <w:szCs w:val="26"/>
              </w:rPr>
              <w:br/>
            </w:r>
            <w:r w:rsidRPr="005A0B81">
              <w:rPr>
                <w:b/>
                <w:bCs/>
                <w:szCs w:val="26"/>
              </w:rPr>
              <w:t>Ngày:</w:t>
            </w:r>
            <w:r w:rsidRPr="005A0B81">
              <w:rPr>
                <w:szCs w:val="26"/>
              </w:rPr>
              <w:t xml:space="preserve"> 02/10/2025.</w:t>
            </w:r>
          </w:p>
          <w:p w14:paraId="51544B36" w14:textId="77777777" w:rsidR="0079379D" w:rsidRPr="005A0B81" w:rsidRDefault="0079379D" w:rsidP="007A39E9">
            <w:pPr>
              <w:spacing w:after="0"/>
              <w:jc w:val="both"/>
              <w:rPr>
                <w:szCs w:val="26"/>
              </w:rPr>
            </w:pPr>
            <w:r w:rsidRPr="005A0B81">
              <w:rPr>
                <w:b/>
                <w:bCs/>
                <w:szCs w:val="26"/>
              </w:rPr>
              <w:t>Người viết:</w:t>
            </w:r>
            <w:r w:rsidRPr="005A0B81">
              <w:rPr>
                <w:szCs w:val="26"/>
              </w:rPr>
              <w:t xml:space="preserve"> Trần Nam Phú, Trần Thanh Mỹ Kim, Nguyễn Thiện Trí, Thái Thế Anh, Trần Minh Tuấn.</w:t>
            </w:r>
          </w:p>
        </w:tc>
      </w:tr>
      <w:tr w:rsidR="0079379D" w:rsidRPr="005A0B81" w14:paraId="622E0341" w14:textId="77777777" w:rsidTr="007A39E9">
        <w:trPr>
          <w:trHeight w:val="728"/>
        </w:trPr>
        <w:tc>
          <w:tcPr>
            <w:tcW w:w="9576" w:type="dxa"/>
          </w:tcPr>
          <w:p w14:paraId="1C180F2F" w14:textId="77777777" w:rsidR="0079379D" w:rsidRPr="005A0B81" w:rsidRDefault="0079379D" w:rsidP="007A39E9">
            <w:pPr>
              <w:spacing w:after="0"/>
              <w:jc w:val="both"/>
              <w:rPr>
                <w:b/>
                <w:bCs/>
                <w:szCs w:val="26"/>
              </w:rPr>
            </w:pPr>
            <w:r w:rsidRPr="005A0B81">
              <w:rPr>
                <w:b/>
                <w:bCs/>
                <w:szCs w:val="26"/>
              </w:rPr>
              <w:t>Lý giải về dự án.</w:t>
            </w:r>
          </w:p>
          <w:p w14:paraId="620B2F9A" w14:textId="77777777" w:rsidR="0079379D" w:rsidRPr="005A0B81" w:rsidRDefault="0079379D" w:rsidP="007A39E9">
            <w:pPr>
              <w:widowControl w:val="0"/>
              <w:spacing w:after="0"/>
              <w:jc w:val="both"/>
              <w:rPr>
                <w:szCs w:val="26"/>
              </w:rPr>
            </w:pPr>
            <w:r w:rsidRPr="005A0B81">
              <w:rPr>
                <w:szCs w:val="26"/>
              </w:rPr>
              <w:t>Hiện nay, trong lĩnh vực bán lẻ tồn tại nhiều mô hình kinh doanh phổ biến như cửa hàng đơn lẻ, chuỗi cửa hàng, siêu thị, cửa hàng tiện lợi hay nhượng quyền thương hiệu. Trong đó, chuỗi cửa hàng là hệ thống tập hợp nhiều điểm bán cùng một thương hiệu, được quản lý tập trung với quy trình vận hành thống nhất và thường kinh doanh một hoặc một nhóm sản phẩm, dịch vụ nhất định. Để chuỗi cửa hàng vận hành hiệu quả, doanh nghiệp cần có một cơ chế quản lý chặt chẽ và khoa học. Xuất phát từ nhu cầu đó, chúng tôi thực hiện dự án này nhằm mang đến giải pháp quản lý toàn diện, giúp doanh nghiệp đơn giản hóa quy trình, hạn chế sai sót trong kiểm kê, đồng thời tối ưu hoạt động vận hành. Hệ thống được thiết kế và phát triển trên nền tảng Website, cho phép chủ cửa hàng dễ dàng quản lý nhiều chi nhánh khác nhau trên cùng một giao diện, đồng thời tích hợp đầy đủ các chức năng cốt lõi như: quản lý cửa hàng, sản phẩm, người dùng và phân quyền, khách hàng, hóa đơn bán hàng, nhập – xuất và tồn kho, cùng các công cụ thống kê và báo cáo.</w:t>
            </w:r>
          </w:p>
        </w:tc>
      </w:tr>
      <w:tr w:rsidR="0079379D" w:rsidRPr="005A0B81" w14:paraId="5A781459" w14:textId="77777777" w:rsidTr="007A39E9">
        <w:trPr>
          <w:trHeight w:val="4130"/>
        </w:trPr>
        <w:tc>
          <w:tcPr>
            <w:tcW w:w="9576" w:type="dxa"/>
          </w:tcPr>
          <w:p w14:paraId="1A3FCC6D" w14:textId="77777777" w:rsidR="0079379D" w:rsidRPr="005A0B81" w:rsidRDefault="0079379D" w:rsidP="007A39E9">
            <w:pPr>
              <w:spacing w:after="0"/>
              <w:jc w:val="both"/>
              <w:rPr>
                <w:b/>
                <w:bCs/>
                <w:szCs w:val="26"/>
              </w:rPr>
            </w:pPr>
            <w:r w:rsidRPr="005A0B81">
              <w:rPr>
                <w:b/>
                <w:bCs/>
                <w:szCs w:val="26"/>
              </w:rPr>
              <w:lastRenderedPageBreak/>
              <w:t>Các tính chất và yêu cầu của sản phẩm.</w:t>
            </w:r>
          </w:p>
          <w:p w14:paraId="1C923616" w14:textId="77777777" w:rsidR="0079379D" w:rsidRPr="005A0B81" w:rsidRDefault="0079379D" w:rsidP="007A39E9">
            <w:pPr>
              <w:tabs>
                <w:tab w:val="left" w:pos="851"/>
                <w:tab w:val="left" w:pos="1418"/>
              </w:tabs>
              <w:spacing w:after="0"/>
              <w:jc w:val="both"/>
              <w:rPr>
                <w:b/>
                <w:bCs/>
                <w:szCs w:val="26"/>
              </w:rPr>
            </w:pPr>
            <w:r w:rsidRPr="005A0B81">
              <w:rPr>
                <w:b/>
                <w:bCs/>
                <w:szCs w:val="26"/>
              </w:rPr>
              <w:t>Các kết quả liên quan đến dự án:</w:t>
            </w:r>
          </w:p>
          <w:p w14:paraId="30319E38" w14:textId="77777777" w:rsidR="0079379D" w:rsidRPr="005A0B81" w:rsidRDefault="0079379D" w:rsidP="007A39E9">
            <w:pPr>
              <w:tabs>
                <w:tab w:val="left" w:pos="851"/>
                <w:tab w:val="left" w:pos="1418"/>
              </w:tabs>
              <w:spacing w:after="0"/>
              <w:jc w:val="both"/>
              <w:rPr>
                <w:szCs w:val="26"/>
              </w:rPr>
            </w:pPr>
            <w:r w:rsidRPr="005A0B81">
              <w:rPr>
                <w:szCs w:val="26"/>
              </w:rPr>
              <w:t>Website quản lý chuỗi cửa hàng bán áo thun thể thao nam nhằm mục đích giúp doanh nghiệp nâng cao hiệu quả quản lý, tối ưu hóa quy trình kinh doanh. Hệ thống giúp tự động hóa các nghiệp vụ quản lý, đồng thời tăng tính đồng bộ và chuyên nghiệp trong hoạt động của toàn bộ chuỗi cửa hàng. Vì vậy, hệ thống cần đáp ứng các yêu cầu sau:</w:t>
            </w:r>
          </w:p>
          <w:p w14:paraId="7A8F94F8" w14:textId="77777777" w:rsidR="0079379D" w:rsidRPr="005A0B81" w:rsidRDefault="0079379D" w:rsidP="0079379D">
            <w:pPr>
              <w:numPr>
                <w:ilvl w:val="0"/>
                <w:numId w:val="50"/>
              </w:numPr>
              <w:tabs>
                <w:tab w:val="left" w:pos="851"/>
                <w:tab w:val="left" w:pos="1418"/>
              </w:tabs>
              <w:spacing w:before="0" w:after="0" w:line="276" w:lineRule="auto"/>
              <w:jc w:val="both"/>
              <w:rPr>
                <w:color w:val="000000"/>
                <w:szCs w:val="26"/>
              </w:rPr>
            </w:pPr>
            <w:r w:rsidRPr="005A0B81">
              <w:rPr>
                <w:color w:val="000000"/>
                <w:szCs w:val="26"/>
              </w:rPr>
              <w:t>Yêu cầu chức năng:</w:t>
            </w:r>
          </w:p>
          <w:p w14:paraId="7152EAFF" w14:textId="77777777" w:rsidR="0079379D" w:rsidRPr="005A0B81" w:rsidRDefault="0079379D" w:rsidP="0079379D">
            <w:pPr>
              <w:numPr>
                <w:ilvl w:val="0"/>
                <w:numId w:val="51"/>
              </w:numPr>
              <w:spacing w:before="0" w:after="0" w:line="276" w:lineRule="auto"/>
              <w:ind w:left="990" w:hanging="270"/>
              <w:jc w:val="both"/>
              <w:rPr>
                <w:color w:val="000000"/>
                <w:szCs w:val="26"/>
              </w:rPr>
            </w:pPr>
            <w:r w:rsidRPr="005A0B81">
              <w:rPr>
                <w:szCs w:val="26"/>
              </w:rPr>
              <w:t>Module quản lý cửa hàng.</w:t>
            </w:r>
          </w:p>
          <w:p w14:paraId="150E310D" w14:textId="77777777" w:rsidR="0079379D" w:rsidRPr="005A0B81" w:rsidRDefault="0079379D" w:rsidP="0079379D">
            <w:pPr>
              <w:numPr>
                <w:ilvl w:val="0"/>
                <w:numId w:val="51"/>
              </w:numPr>
              <w:spacing w:before="0" w:after="0" w:line="276" w:lineRule="auto"/>
              <w:ind w:left="990" w:hanging="270"/>
              <w:jc w:val="both"/>
              <w:rPr>
                <w:szCs w:val="26"/>
              </w:rPr>
            </w:pPr>
            <w:r w:rsidRPr="005A0B81">
              <w:rPr>
                <w:szCs w:val="26"/>
              </w:rPr>
              <w:t>Module quản lý sản phẩm.</w:t>
            </w:r>
          </w:p>
          <w:p w14:paraId="5C7C6F4D" w14:textId="77777777" w:rsidR="0079379D" w:rsidRPr="005A0B81" w:rsidRDefault="0079379D" w:rsidP="0079379D">
            <w:pPr>
              <w:numPr>
                <w:ilvl w:val="0"/>
                <w:numId w:val="51"/>
              </w:numPr>
              <w:spacing w:before="0" w:after="0" w:line="276" w:lineRule="auto"/>
              <w:ind w:left="990" w:hanging="270"/>
              <w:jc w:val="both"/>
              <w:rPr>
                <w:szCs w:val="26"/>
              </w:rPr>
            </w:pPr>
            <w:r w:rsidRPr="005A0B81">
              <w:rPr>
                <w:szCs w:val="26"/>
              </w:rPr>
              <w:t>Module quản lý người dùng &amp; phân quyền.</w:t>
            </w:r>
          </w:p>
          <w:p w14:paraId="2CC6C3ED" w14:textId="77777777" w:rsidR="0079379D" w:rsidRPr="005A0B81" w:rsidRDefault="0079379D" w:rsidP="0079379D">
            <w:pPr>
              <w:numPr>
                <w:ilvl w:val="0"/>
                <w:numId w:val="51"/>
              </w:numPr>
              <w:spacing w:before="0" w:after="0" w:line="276" w:lineRule="auto"/>
              <w:ind w:left="990" w:hanging="270"/>
              <w:jc w:val="both"/>
              <w:rPr>
                <w:szCs w:val="26"/>
              </w:rPr>
            </w:pPr>
            <w:r w:rsidRPr="005A0B81">
              <w:rPr>
                <w:szCs w:val="26"/>
              </w:rPr>
              <w:t>Module quản lý khách hàng.</w:t>
            </w:r>
          </w:p>
          <w:p w14:paraId="6057249A" w14:textId="77777777" w:rsidR="0079379D" w:rsidRPr="005A0B81" w:rsidRDefault="0079379D" w:rsidP="0079379D">
            <w:pPr>
              <w:numPr>
                <w:ilvl w:val="0"/>
                <w:numId w:val="51"/>
              </w:numPr>
              <w:spacing w:before="0" w:after="0" w:line="276" w:lineRule="auto"/>
              <w:ind w:left="990" w:hanging="270"/>
              <w:jc w:val="both"/>
              <w:rPr>
                <w:szCs w:val="26"/>
              </w:rPr>
            </w:pPr>
            <w:r w:rsidRPr="005A0B81">
              <w:rPr>
                <w:szCs w:val="26"/>
              </w:rPr>
              <w:t>Module quản lý hóa đơn bán hàng.</w:t>
            </w:r>
          </w:p>
          <w:p w14:paraId="0A24090E" w14:textId="77777777" w:rsidR="0079379D" w:rsidRPr="005A0B81" w:rsidRDefault="0079379D" w:rsidP="0079379D">
            <w:pPr>
              <w:numPr>
                <w:ilvl w:val="0"/>
                <w:numId w:val="51"/>
              </w:numPr>
              <w:spacing w:before="0" w:after="0" w:line="276" w:lineRule="auto"/>
              <w:ind w:left="990" w:hanging="270"/>
              <w:jc w:val="both"/>
              <w:rPr>
                <w:szCs w:val="26"/>
              </w:rPr>
            </w:pPr>
            <w:r w:rsidRPr="005A0B81">
              <w:rPr>
                <w:szCs w:val="26"/>
              </w:rPr>
              <w:t>Module nhập - xuất kho &amp; tồn kho.</w:t>
            </w:r>
          </w:p>
          <w:p w14:paraId="237C2126" w14:textId="77777777" w:rsidR="0079379D" w:rsidRPr="005A0B81" w:rsidRDefault="0079379D" w:rsidP="0079379D">
            <w:pPr>
              <w:numPr>
                <w:ilvl w:val="0"/>
                <w:numId w:val="51"/>
              </w:numPr>
              <w:spacing w:before="0" w:after="0" w:line="276" w:lineRule="auto"/>
              <w:ind w:left="990" w:hanging="270"/>
              <w:jc w:val="both"/>
              <w:rPr>
                <w:szCs w:val="26"/>
              </w:rPr>
            </w:pPr>
            <w:r w:rsidRPr="005A0B81">
              <w:rPr>
                <w:szCs w:val="26"/>
              </w:rPr>
              <w:t>Module thống kê &amp; báo cáo.</w:t>
            </w:r>
          </w:p>
          <w:p w14:paraId="6C107815" w14:textId="77777777" w:rsidR="0079379D" w:rsidRPr="005A0B81" w:rsidRDefault="0079379D" w:rsidP="0079379D">
            <w:pPr>
              <w:numPr>
                <w:ilvl w:val="0"/>
                <w:numId w:val="51"/>
              </w:numPr>
              <w:spacing w:before="0" w:after="0" w:line="276" w:lineRule="auto"/>
              <w:ind w:left="990" w:hanging="270"/>
              <w:jc w:val="both"/>
              <w:rPr>
                <w:szCs w:val="26"/>
              </w:rPr>
            </w:pPr>
            <w:r w:rsidRPr="005A0B81">
              <w:rPr>
                <w:szCs w:val="26"/>
              </w:rPr>
              <w:t>Đăng nhập phân quyền người dùng, đăng xuất.</w:t>
            </w:r>
          </w:p>
          <w:p w14:paraId="4EDBB032" w14:textId="77777777" w:rsidR="0079379D" w:rsidRPr="005A0B81" w:rsidRDefault="0079379D" w:rsidP="0079379D">
            <w:pPr>
              <w:numPr>
                <w:ilvl w:val="0"/>
                <w:numId w:val="51"/>
              </w:numPr>
              <w:spacing w:before="0" w:after="0" w:line="276" w:lineRule="auto"/>
              <w:ind w:left="990" w:hanging="270"/>
              <w:jc w:val="both"/>
              <w:rPr>
                <w:szCs w:val="26"/>
              </w:rPr>
            </w:pPr>
            <w:r w:rsidRPr="005A0B81">
              <w:rPr>
                <w:szCs w:val="26"/>
              </w:rPr>
              <w:t>Sao lưu và khôi phục dữ liệu.</w:t>
            </w:r>
          </w:p>
          <w:p w14:paraId="5D033DA9" w14:textId="77777777" w:rsidR="0079379D" w:rsidRPr="005A0B81" w:rsidRDefault="0079379D" w:rsidP="0079379D">
            <w:pPr>
              <w:numPr>
                <w:ilvl w:val="0"/>
                <w:numId w:val="50"/>
              </w:numPr>
              <w:tabs>
                <w:tab w:val="left" w:pos="851"/>
                <w:tab w:val="left" w:pos="1418"/>
              </w:tabs>
              <w:spacing w:before="0" w:after="0" w:line="276" w:lineRule="auto"/>
              <w:jc w:val="both"/>
              <w:rPr>
                <w:color w:val="000000"/>
                <w:szCs w:val="26"/>
              </w:rPr>
            </w:pPr>
            <w:r w:rsidRPr="005A0B81">
              <w:rPr>
                <w:color w:val="000000"/>
                <w:szCs w:val="26"/>
              </w:rPr>
              <w:t>Yêu cầu phi chức năng</w:t>
            </w:r>
            <w:r w:rsidRPr="005A0B81">
              <w:rPr>
                <w:szCs w:val="26"/>
              </w:rPr>
              <w:t>:</w:t>
            </w:r>
          </w:p>
          <w:p w14:paraId="606171E1" w14:textId="77777777" w:rsidR="0079379D" w:rsidRPr="005A0B81" w:rsidRDefault="0079379D" w:rsidP="0079379D">
            <w:pPr>
              <w:numPr>
                <w:ilvl w:val="0"/>
                <w:numId w:val="51"/>
              </w:numPr>
              <w:spacing w:before="0" w:after="0" w:line="276" w:lineRule="auto"/>
              <w:ind w:left="990" w:hanging="270"/>
              <w:jc w:val="both"/>
              <w:rPr>
                <w:color w:val="000000"/>
                <w:szCs w:val="26"/>
              </w:rPr>
            </w:pPr>
            <w:r w:rsidRPr="005A0B81">
              <w:rPr>
                <w:color w:val="000000"/>
                <w:szCs w:val="26"/>
              </w:rPr>
              <w:t xml:space="preserve">Hệ thống </w:t>
            </w:r>
            <w:r w:rsidRPr="005A0B81">
              <w:rPr>
                <w:szCs w:val="26"/>
              </w:rPr>
              <w:t xml:space="preserve">hoạt động </w:t>
            </w:r>
            <w:r w:rsidRPr="005A0B81">
              <w:rPr>
                <w:color w:val="000000"/>
                <w:szCs w:val="26"/>
              </w:rPr>
              <w:t>ổn định, dễ bảo trì.</w:t>
            </w:r>
          </w:p>
          <w:p w14:paraId="155ABDC0" w14:textId="77777777" w:rsidR="0079379D" w:rsidRPr="005A0B81" w:rsidRDefault="0079379D" w:rsidP="0079379D">
            <w:pPr>
              <w:numPr>
                <w:ilvl w:val="0"/>
                <w:numId w:val="51"/>
              </w:numPr>
              <w:spacing w:before="0" w:after="0" w:line="276" w:lineRule="auto"/>
              <w:ind w:left="990" w:hanging="270"/>
              <w:jc w:val="both"/>
              <w:rPr>
                <w:color w:val="000000"/>
                <w:szCs w:val="26"/>
              </w:rPr>
            </w:pPr>
            <w:r w:rsidRPr="005A0B81">
              <w:rPr>
                <w:szCs w:val="26"/>
              </w:rPr>
              <w:t>Khả năng tương thích tốt với nhiều trình duyệt</w:t>
            </w:r>
            <w:r w:rsidRPr="005A0B81">
              <w:rPr>
                <w:color w:val="000000"/>
                <w:szCs w:val="26"/>
              </w:rPr>
              <w:t>.</w:t>
            </w:r>
          </w:p>
          <w:p w14:paraId="552E2FA3" w14:textId="77777777" w:rsidR="0079379D" w:rsidRPr="005A0B81" w:rsidRDefault="0079379D" w:rsidP="0079379D">
            <w:pPr>
              <w:numPr>
                <w:ilvl w:val="0"/>
                <w:numId w:val="51"/>
              </w:numPr>
              <w:spacing w:before="0" w:after="0" w:line="276" w:lineRule="auto"/>
              <w:ind w:left="990" w:hanging="270"/>
              <w:jc w:val="both"/>
              <w:rPr>
                <w:color w:val="000000"/>
                <w:szCs w:val="26"/>
              </w:rPr>
            </w:pPr>
            <w:r w:rsidRPr="005A0B81">
              <w:rPr>
                <w:szCs w:val="26"/>
              </w:rPr>
              <w:t>Tính năng bảo mật cao: Mã hóa dữ liệu khách hàng..</w:t>
            </w:r>
          </w:p>
          <w:p w14:paraId="67E66597" w14:textId="77777777" w:rsidR="0079379D" w:rsidRPr="005A0B81" w:rsidRDefault="0079379D" w:rsidP="0079379D">
            <w:pPr>
              <w:numPr>
                <w:ilvl w:val="0"/>
                <w:numId w:val="51"/>
              </w:numPr>
              <w:spacing w:before="0" w:after="0" w:line="276" w:lineRule="auto"/>
              <w:ind w:left="990" w:hanging="270"/>
              <w:jc w:val="both"/>
              <w:rPr>
                <w:color w:val="000000"/>
                <w:szCs w:val="26"/>
              </w:rPr>
            </w:pPr>
            <w:r w:rsidRPr="005A0B81">
              <w:rPr>
                <w:szCs w:val="26"/>
              </w:rPr>
              <w:t>Thân thiện với người dùng: giao diện trực quan, dễ thao tác</w:t>
            </w:r>
            <w:r w:rsidRPr="005A0B81">
              <w:rPr>
                <w:color w:val="000000"/>
                <w:szCs w:val="26"/>
              </w:rPr>
              <w:t>.</w:t>
            </w:r>
          </w:p>
          <w:p w14:paraId="0CD448D8" w14:textId="77777777" w:rsidR="0079379D" w:rsidRPr="005A0B81" w:rsidRDefault="0079379D" w:rsidP="0079379D">
            <w:pPr>
              <w:numPr>
                <w:ilvl w:val="0"/>
                <w:numId w:val="51"/>
              </w:numPr>
              <w:spacing w:before="0" w:after="0" w:line="276" w:lineRule="auto"/>
              <w:ind w:left="990" w:hanging="270"/>
              <w:jc w:val="both"/>
              <w:rPr>
                <w:color w:val="000000"/>
                <w:szCs w:val="26"/>
              </w:rPr>
            </w:pPr>
            <w:r w:rsidRPr="005A0B81">
              <w:rPr>
                <w:color w:val="000000"/>
                <w:szCs w:val="26"/>
              </w:rPr>
              <w:t>Tốc độ tải trang d</w:t>
            </w:r>
            <w:r w:rsidRPr="005A0B81">
              <w:rPr>
                <w:szCs w:val="26"/>
              </w:rPr>
              <w:t>ưới 3 giây</w:t>
            </w:r>
            <w:r w:rsidRPr="005A0B81">
              <w:rPr>
                <w:color w:val="000000"/>
                <w:szCs w:val="26"/>
              </w:rPr>
              <w:t>.</w:t>
            </w:r>
          </w:p>
          <w:p w14:paraId="46FB4B07" w14:textId="77777777" w:rsidR="0079379D" w:rsidRPr="005A0B81" w:rsidRDefault="0079379D" w:rsidP="0079379D">
            <w:pPr>
              <w:numPr>
                <w:ilvl w:val="0"/>
                <w:numId w:val="51"/>
              </w:numPr>
              <w:spacing w:before="0" w:after="0" w:line="276" w:lineRule="auto"/>
              <w:ind w:left="990" w:hanging="270"/>
              <w:jc w:val="both"/>
              <w:rPr>
                <w:color w:val="000000"/>
                <w:szCs w:val="26"/>
              </w:rPr>
            </w:pPr>
            <w:r w:rsidRPr="005A0B81">
              <w:rPr>
                <w:color w:val="000000"/>
                <w:szCs w:val="26"/>
              </w:rPr>
              <w:t>Dễ dàng mở rộng khi số lượng sản phẩm, cửa hàng, khách hàng tăng lên.</w:t>
            </w:r>
          </w:p>
          <w:p w14:paraId="317A2D1A" w14:textId="77777777" w:rsidR="0079379D" w:rsidRPr="005A0B81" w:rsidRDefault="0079379D" w:rsidP="0079379D">
            <w:pPr>
              <w:numPr>
                <w:ilvl w:val="0"/>
                <w:numId w:val="51"/>
              </w:numPr>
              <w:spacing w:before="0" w:after="0" w:line="276" w:lineRule="auto"/>
              <w:ind w:left="990" w:hanging="270"/>
              <w:jc w:val="both"/>
              <w:rPr>
                <w:szCs w:val="26"/>
              </w:rPr>
            </w:pPr>
            <w:r w:rsidRPr="005A0B81">
              <w:rPr>
                <w:szCs w:val="26"/>
              </w:rPr>
              <w:t>Xây dựng cơ sở dữ liệu tập trung, đồng bộ.</w:t>
            </w:r>
          </w:p>
          <w:p w14:paraId="372104F4" w14:textId="77777777" w:rsidR="0079379D" w:rsidRPr="005A0B81" w:rsidRDefault="0079379D" w:rsidP="0079379D">
            <w:pPr>
              <w:numPr>
                <w:ilvl w:val="0"/>
                <w:numId w:val="50"/>
              </w:numPr>
              <w:tabs>
                <w:tab w:val="left" w:pos="851"/>
                <w:tab w:val="left" w:pos="1418"/>
              </w:tabs>
              <w:spacing w:before="0" w:after="0" w:line="276" w:lineRule="auto"/>
              <w:jc w:val="both"/>
              <w:rPr>
                <w:szCs w:val="26"/>
              </w:rPr>
            </w:pPr>
            <w:r w:rsidRPr="005A0B81">
              <w:rPr>
                <w:szCs w:val="26"/>
              </w:rPr>
              <w:t>Yêu cầu người dùng (quản trị viên, chủ chuỗi cửa hàng, quản lý chi nhánh, nhân viên bán hàng, nhân viên thủ kho):</w:t>
            </w:r>
          </w:p>
          <w:p w14:paraId="08C7DB90" w14:textId="77777777" w:rsidR="0079379D" w:rsidRPr="005A0B81" w:rsidRDefault="0079379D" w:rsidP="0079379D">
            <w:pPr>
              <w:numPr>
                <w:ilvl w:val="0"/>
                <w:numId w:val="52"/>
              </w:numPr>
              <w:tabs>
                <w:tab w:val="left" w:pos="900"/>
              </w:tabs>
              <w:spacing w:before="0" w:after="0" w:line="276" w:lineRule="auto"/>
              <w:ind w:left="990" w:hanging="270"/>
              <w:jc w:val="both"/>
              <w:rPr>
                <w:szCs w:val="26"/>
              </w:rPr>
            </w:pPr>
            <w:r w:rsidRPr="005A0B81">
              <w:rPr>
                <w:szCs w:val="26"/>
              </w:rPr>
              <w:t>Quản trị viên quản lý toàn bộ hệ thống và phân quyền.</w:t>
            </w:r>
          </w:p>
          <w:p w14:paraId="763ECB65" w14:textId="77777777" w:rsidR="0079379D" w:rsidRPr="005A0B81" w:rsidRDefault="0079379D" w:rsidP="0079379D">
            <w:pPr>
              <w:numPr>
                <w:ilvl w:val="0"/>
                <w:numId w:val="52"/>
              </w:numPr>
              <w:tabs>
                <w:tab w:val="left" w:pos="900"/>
              </w:tabs>
              <w:spacing w:before="0" w:after="0" w:line="276" w:lineRule="auto"/>
              <w:ind w:left="990" w:hanging="270"/>
              <w:jc w:val="both"/>
              <w:rPr>
                <w:szCs w:val="26"/>
              </w:rPr>
            </w:pPr>
            <w:r w:rsidRPr="005A0B81">
              <w:rPr>
                <w:szCs w:val="26"/>
              </w:rPr>
              <w:t>Chủ chuỗi cửa hàng quản lý toàn bộ chi nhánh.</w:t>
            </w:r>
          </w:p>
          <w:p w14:paraId="620DE8B6" w14:textId="77777777" w:rsidR="0079379D" w:rsidRPr="005A0B81" w:rsidRDefault="0079379D" w:rsidP="0079379D">
            <w:pPr>
              <w:numPr>
                <w:ilvl w:val="0"/>
                <w:numId w:val="52"/>
              </w:numPr>
              <w:tabs>
                <w:tab w:val="left" w:pos="900"/>
              </w:tabs>
              <w:spacing w:before="0" w:after="0" w:line="276" w:lineRule="auto"/>
              <w:ind w:left="990" w:hanging="270"/>
              <w:jc w:val="both"/>
              <w:rPr>
                <w:szCs w:val="26"/>
              </w:rPr>
            </w:pPr>
            <w:r w:rsidRPr="005A0B81">
              <w:rPr>
                <w:szCs w:val="26"/>
              </w:rPr>
              <w:t>Quản lý cửa hàng theo dõi hoạt động, nhân sự, báo cáo theo chi nhánh.</w:t>
            </w:r>
          </w:p>
          <w:p w14:paraId="4AA5743E" w14:textId="77777777" w:rsidR="0079379D" w:rsidRPr="005A0B81" w:rsidRDefault="0079379D" w:rsidP="0079379D">
            <w:pPr>
              <w:numPr>
                <w:ilvl w:val="0"/>
                <w:numId w:val="52"/>
              </w:numPr>
              <w:tabs>
                <w:tab w:val="left" w:pos="900"/>
              </w:tabs>
              <w:spacing w:before="0" w:after="0" w:line="276" w:lineRule="auto"/>
              <w:ind w:left="990" w:hanging="270"/>
              <w:jc w:val="both"/>
              <w:rPr>
                <w:szCs w:val="26"/>
              </w:rPr>
            </w:pPr>
            <w:r w:rsidRPr="005A0B81">
              <w:rPr>
                <w:szCs w:val="26"/>
              </w:rPr>
              <w:t>Nhân viên bán hàng tạo hóa đơn và thống kê báo cáo theo chi nhánh.</w:t>
            </w:r>
          </w:p>
          <w:p w14:paraId="48695E77" w14:textId="77777777" w:rsidR="0079379D" w:rsidRPr="005A0B81" w:rsidRDefault="0079379D" w:rsidP="0079379D">
            <w:pPr>
              <w:numPr>
                <w:ilvl w:val="0"/>
                <w:numId w:val="52"/>
              </w:numPr>
              <w:tabs>
                <w:tab w:val="left" w:pos="900"/>
              </w:tabs>
              <w:spacing w:before="0" w:after="0" w:line="276" w:lineRule="auto"/>
              <w:ind w:left="990" w:hanging="270"/>
              <w:jc w:val="both"/>
              <w:rPr>
                <w:szCs w:val="26"/>
              </w:rPr>
            </w:pPr>
            <w:r w:rsidRPr="005A0B81">
              <w:rPr>
                <w:szCs w:val="26"/>
              </w:rPr>
              <w:t>Nhân viên kho xử lý nhập – xuất hàng, kiểm kê tồn kho, thống kê báo cáo theo chi nhánh.</w:t>
            </w:r>
          </w:p>
          <w:p w14:paraId="0D59E34F" w14:textId="77777777" w:rsidR="0079379D" w:rsidRPr="005A0B81" w:rsidRDefault="0079379D" w:rsidP="007A39E9">
            <w:pPr>
              <w:tabs>
                <w:tab w:val="left" w:pos="851"/>
                <w:tab w:val="left" w:pos="1418"/>
              </w:tabs>
              <w:spacing w:after="0"/>
              <w:jc w:val="both"/>
              <w:rPr>
                <w:b/>
                <w:bCs/>
                <w:szCs w:val="26"/>
              </w:rPr>
            </w:pPr>
            <w:r w:rsidRPr="005A0B81">
              <w:rPr>
                <w:b/>
                <w:bCs/>
                <w:szCs w:val="26"/>
              </w:rPr>
              <w:t>Các sản phẩm chuyển giao</w:t>
            </w:r>
          </w:p>
          <w:p w14:paraId="4C720CA3" w14:textId="77777777" w:rsidR="0079379D" w:rsidRPr="005A0B81" w:rsidRDefault="0079379D" w:rsidP="0079379D">
            <w:pPr>
              <w:numPr>
                <w:ilvl w:val="0"/>
                <w:numId w:val="51"/>
              </w:numPr>
              <w:tabs>
                <w:tab w:val="left" w:pos="851"/>
                <w:tab w:val="left" w:pos="1418"/>
              </w:tabs>
              <w:spacing w:before="0" w:after="0" w:line="276" w:lineRule="auto"/>
              <w:ind w:left="990" w:hanging="270"/>
              <w:jc w:val="both"/>
              <w:rPr>
                <w:color w:val="000000"/>
                <w:szCs w:val="26"/>
              </w:rPr>
            </w:pPr>
            <w:r w:rsidRPr="005A0B81">
              <w:rPr>
                <w:color w:val="000000"/>
                <w:szCs w:val="26"/>
              </w:rPr>
              <w:t>Website quản lý chuỗi cửa hàng bán áo thun thể thao nam.</w:t>
            </w:r>
          </w:p>
          <w:p w14:paraId="4E5BB93B" w14:textId="77777777" w:rsidR="0079379D" w:rsidRPr="005A0B81" w:rsidRDefault="0079379D" w:rsidP="0079379D">
            <w:pPr>
              <w:numPr>
                <w:ilvl w:val="0"/>
                <w:numId w:val="51"/>
              </w:numPr>
              <w:tabs>
                <w:tab w:val="left" w:pos="851"/>
                <w:tab w:val="left" w:pos="1418"/>
              </w:tabs>
              <w:spacing w:before="0" w:after="0" w:line="276" w:lineRule="auto"/>
              <w:ind w:left="990" w:hanging="270"/>
              <w:jc w:val="both"/>
              <w:rPr>
                <w:color w:val="000000"/>
                <w:szCs w:val="26"/>
              </w:rPr>
            </w:pPr>
            <w:r w:rsidRPr="005A0B81">
              <w:rPr>
                <w:color w:val="000000"/>
                <w:szCs w:val="26"/>
              </w:rPr>
              <w:t>Cơ sở dữ liệu đầy đủ.</w:t>
            </w:r>
          </w:p>
          <w:p w14:paraId="2FDDFB7B" w14:textId="77777777" w:rsidR="0079379D" w:rsidRPr="005A0B81" w:rsidRDefault="0079379D" w:rsidP="0079379D">
            <w:pPr>
              <w:numPr>
                <w:ilvl w:val="0"/>
                <w:numId w:val="51"/>
              </w:numPr>
              <w:tabs>
                <w:tab w:val="left" w:pos="851"/>
                <w:tab w:val="left" w:pos="1418"/>
              </w:tabs>
              <w:spacing w:before="0" w:after="0" w:line="276" w:lineRule="auto"/>
              <w:ind w:left="990" w:hanging="270"/>
              <w:jc w:val="both"/>
              <w:rPr>
                <w:color w:val="000000"/>
                <w:szCs w:val="26"/>
              </w:rPr>
            </w:pPr>
            <w:r w:rsidRPr="005A0B81">
              <w:rPr>
                <w:color w:val="000000"/>
                <w:szCs w:val="26"/>
              </w:rPr>
              <w:t>Tài liệu hướng dẫn sử dụng và hướng dẫn cài đặt triển khai.</w:t>
            </w:r>
          </w:p>
          <w:p w14:paraId="72055880" w14:textId="77777777" w:rsidR="0079379D" w:rsidRPr="005A0B81" w:rsidRDefault="0079379D" w:rsidP="0079379D">
            <w:pPr>
              <w:numPr>
                <w:ilvl w:val="0"/>
                <w:numId w:val="51"/>
              </w:numPr>
              <w:tabs>
                <w:tab w:val="left" w:pos="851"/>
                <w:tab w:val="left" w:pos="1418"/>
              </w:tabs>
              <w:spacing w:before="0" w:after="0" w:line="276" w:lineRule="auto"/>
              <w:ind w:left="990" w:hanging="270"/>
              <w:jc w:val="both"/>
              <w:rPr>
                <w:color w:val="000000"/>
                <w:szCs w:val="26"/>
              </w:rPr>
            </w:pPr>
            <w:r w:rsidRPr="005A0B81">
              <w:rPr>
                <w:color w:val="000000"/>
                <w:szCs w:val="26"/>
              </w:rPr>
              <w:t>Bộ tài liệu phân tích &amp; thiết kế (SRS, ERD, Use case, WBS, thiết kế giao diện,…).</w:t>
            </w:r>
          </w:p>
          <w:p w14:paraId="522116E4" w14:textId="77777777" w:rsidR="0079379D" w:rsidRPr="005A0B81" w:rsidRDefault="0079379D" w:rsidP="0079379D">
            <w:pPr>
              <w:numPr>
                <w:ilvl w:val="0"/>
                <w:numId w:val="51"/>
              </w:numPr>
              <w:tabs>
                <w:tab w:val="left" w:pos="851"/>
                <w:tab w:val="left" w:pos="1418"/>
              </w:tabs>
              <w:spacing w:before="0" w:after="0" w:line="276" w:lineRule="auto"/>
              <w:ind w:left="990" w:hanging="270"/>
              <w:jc w:val="both"/>
              <w:rPr>
                <w:color w:val="000000"/>
                <w:szCs w:val="26"/>
              </w:rPr>
            </w:pPr>
            <w:r w:rsidRPr="005A0B81">
              <w:rPr>
                <w:color w:val="000000"/>
                <w:szCs w:val="26"/>
              </w:rPr>
              <w:t>Tài liệu kiểm thử và báo cáo kết quả kiểm thử.</w:t>
            </w:r>
          </w:p>
        </w:tc>
      </w:tr>
      <w:tr w:rsidR="0079379D" w:rsidRPr="005A0B81" w14:paraId="398E9449" w14:textId="77777777" w:rsidTr="007A39E9">
        <w:trPr>
          <w:trHeight w:val="800"/>
        </w:trPr>
        <w:tc>
          <w:tcPr>
            <w:tcW w:w="9576" w:type="dxa"/>
          </w:tcPr>
          <w:p w14:paraId="4BB18D46" w14:textId="77777777" w:rsidR="0079379D" w:rsidRPr="005A0B81" w:rsidRDefault="0079379D" w:rsidP="007A39E9">
            <w:pPr>
              <w:spacing w:after="0"/>
              <w:jc w:val="both"/>
              <w:rPr>
                <w:b/>
                <w:bCs/>
                <w:szCs w:val="26"/>
              </w:rPr>
            </w:pPr>
            <w:r w:rsidRPr="005A0B81">
              <w:rPr>
                <w:b/>
                <w:bCs/>
                <w:szCs w:val="26"/>
              </w:rPr>
              <w:lastRenderedPageBreak/>
              <w:t>Các yêu cầu đánh giá về sự thành công của dự án</w:t>
            </w:r>
          </w:p>
          <w:p w14:paraId="75858254" w14:textId="77777777" w:rsidR="0079379D" w:rsidRPr="005A0B81" w:rsidRDefault="0079379D" w:rsidP="0079379D">
            <w:pPr>
              <w:numPr>
                <w:ilvl w:val="0"/>
                <w:numId w:val="53"/>
              </w:numPr>
              <w:tabs>
                <w:tab w:val="left" w:pos="1320"/>
              </w:tabs>
              <w:spacing w:before="0" w:after="0" w:line="276" w:lineRule="auto"/>
              <w:ind w:left="990" w:hanging="270"/>
              <w:jc w:val="both"/>
              <w:rPr>
                <w:color w:val="000000"/>
                <w:szCs w:val="26"/>
              </w:rPr>
            </w:pPr>
            <w:r w:rsidRPr="005A0B81">
              <w:rPr>
                <w:color w:val="000000"/>
                <w:szCs w:val="26"/>
              </w:rPr>
              <w:t xml:space="preserve">Hệ thống triển khai </w:t>
            </w:r>
            <w:r w:rsidRPr="005A0B81">
              <w:rPr>
                <w:szCs w:val="26"/>
              </w:rPr>
              <w:t xml:space="preserve">trong </w:t>
            </w:r>
            <w:r w:rsidRPr="005A0B81">
              <w:rPr>
                <w:color w:val="000000"/>
                <w:szCs w:val="26"/>
              </w:rPr>
              <w:t xml:space="preserve">phạm vi và </w:t>
            </w:r>
            <w:r w:rsidRPr="005A0B81">
              <w:rPr>
                <w:szCs w:val="26"/>
              </w:rPr>
              <w:t xml:space="preserve">đúng </w:t>
            </w:r>
            <w:r w:rsidRPr="005A0B81">
              <w:rPr>
                <w:color w:val="000000"/>
                <w:szCs w:val="26"/>
              </w:rPr>
              <w:t>tiến độ.</w:t>
            </w:r>
          </w:p>
          <w:p w14:paraId="1DE5D0CC" w14:textId="77777777" w:rsidR="0079379D" w:rsidRPr="005A0B81" w:rsidRDefault="0079379D" w:rsidP="0079379D">
            <w:pPr>
              <w:numPr>
                <w:ilvl w:val="0"/>
                <w:numId w:val="53"/>
              </w:numPr>
              <w:tabs>
                <w:tab w:val="left" w:pos="1320"/>
              </w:tabs>
              <w:spacing w:before="0" w:after="0" w:line="276" w:lineRule="auto"/>
              <w:ind w:left="990" w:hanging="270"/>
              <w:jc w:val="both"/>
              <w:rPr>
                <w:color w:val="000000"/>
                <w:szCs w:val="26"/>
              </w:rPr>
            </w:pPr>
            <w:r w:rsidRPr="005A0B81">
              <w:rPr>
                <w:color w:val="000000"/>
                <w:szCs w:val="26"/>
              </w:rPr>
              <w:t>Người dùng cuối (quản trị viên, ch</w:t>
            </w:r>
            <w:r w:rsidRPr="005A0B81">
              <w:rPr>
                <w:szCs w:val="26"/>
              </w:rPr>
              <w:t xml:space="preserve">ủ chuỗi cửa hàng, </w:t>
            </w:r>
            <w:r w:rsidRPr="005A0B81">
              <w:rPr>
                <w:color w:val="000000"/>
                <w:szCs w:val="26"/>
              </w:rPr>
              <w:t>quản lý chi nhánh, nhân viên bán hàng, nhân viên thủ kho) sử dụng thuận tiện.</w:t>
            </w:r>
          </w:p>
          <w:p w14:paraId="1487D464" w14:textId="77777777" w:rsidR="0079379D" w:rsidRPr="005A0B81" w:rsidRDefault="0079379D" w:rsidP="0079379D">
            <w:pPr>
              <w:numPr>
                <w:ilvl w:val="0"/>
                <w:numId w:val="53"/>
              </w:numPr>
              <w:tabs>
                <w:tab w:val="left" w:pos="1320"/>
              </w:tabs>
              <w:spacing w:before="0" w:after="0" w:line="276" w:lineRule="auto"/>
              <w:ind w:left="990" w:hanging="270"/>
              <w:jc w:val="both"/>
              <w:rPr>
                <w:color w:val="000000"/>
                <w:szCs w:val="26"/>
              </w:rPr>
            </w:pPr>
            <w:r w:rsidRPr="005A0B81">
              <w:rPr>
                <w:color w:val="000000"/>
                <w:szCs w:val="26"/>
              </w:rPr>
              <w:t>Các chức năng đáp ứng được yêu cầu nghiệp vụ mua bán của doanh nghiệp.</w:t>
            </w:r>
          </w:p>
          <w:p w14:paraId="39EBAF3C" w14:textId="77777777" w:rsidR="0079379D" w:rsidRPr="005A0B81" w:rsidRDefault="0079379D" w:rsidP="0079379D">
            <w:pPr>
              <w:numPr>
                <w:ilvl w:val="0"/>
                <w:numId w:val="53"/>
              </w:numPr>
              <w:tabs>
                <w:tab w:val="left" w:pos="1320"/>
              </w:tabs>
              <w:spacing w:before="0" w:after="0" w:line="276" w:lineRule="auto"/>
              <w:ind w:left="990" w:hanging="270"/>
              <w:jc w:val="both"/>
              <w:rPr>
                <w:color w:val="000000"/>
                <w:szCs w:val="26"/>
              </w:rPr>
            </w:pPr>
            <w:r w:rsidRPr="005A0B81">
              <w:rPr>
                <w:color w:val="000000"/>
                <w:szCs w:val="26"/>
              </w:rPr>
              <w:t>Báo cáo và thống kê chính xác giúp doanh nghiệp kiểm soát các cửa hàng tốt hơn.</w:t>
            </w:r>
          </w:p>
          <w:p w14:paraId="21AE5F66" w14:textId="77777777" w:rsidR="0079379D" w:rsidRPr="005A0B81" w:rsidRDefault="0079379D" w:rsidP="0079379D">
            <w:pPr>
              <w:numPr>
                <w:ilvl w:val="0"/>
                <w:numId w:val="53"/>
              </w:numPr>
              <w:tabs>
                <w:tab w:val="left" w:pos="1320"/>
              </w:tabs>
              <w:spacing w:before="0" w:after="0" w:line="276" w:lineRule="auto"/>
              <w:ind w:left="990" w:hanging="270"/>
              <w:jc w:val="both"/>
              <w:rPr>
                <w:color w:val="000000"/>
                <w:szCs w:val="26"/>
              </w:rPr>
            </w:pPr>
            <w:r w:rsidRPr="005A0B81">
              <w:rPr>
                <w:color w:val="000000"/>
                <w:szCs w:val="26"/>
              </w:rPr>
              <w:t>Hệ thống dễ bảo trì có khả năng mở rộng khi số lượng cửa hàng tăng lên.</w:t>
            </w:r>
          </w:p>
        </w:tc>
      </w:tr>
    </w:tbl>
    <w:p w14:paraId="2DDB9242" w14:textId="77777777" w:rsidR="0079379D" w:rsidRPr="005A0B81" w:rsidRDefault="0071772A" w:rsidP="001B771C">
      <w:pPr>
        <w:pStyle w:val="Heading2"/>
        <w:numPr>
          <w:ilvl w:val="0"/>
          <w:numId w:val="90"/>
        </w:numPr>
      </w:pPr>
      <w:bookmarkStart w:id="9" w:name="_Toc214482578"/>
      <w:bookmarkStart w:id="10" w:name="_Toc214537406"/>
      <w:bookmarkStart w:id="11" w:name="_Toc214558708"/>
      <w:r w:rsidRPr="005A0B81">
        <w:t>Một số module chính.</w:t>
      </w:r>
      <w:bookmarkEnd w:id="9"/>
      <w:bookmarkEnd w:id="10"/>
      <w:bookmarkEnd w:id="11"/>
      <w:r w:rsidRPr="005A0B81">
        <w:br/>
      </w:r>
    </w:p>
    <w:p w14:paraId="5B86AA5E" w14:textId="77777777" w:rsidR="0071772A" w:rsidRPr="00F12EC6" w:rsidRDefault="0071772A" w:rsidP="0071772A">
      <w:pPr>
        <w:numPr>
          <w:ilvl w:val="3"/>
          <w:numId w:val="49"/>
        </w:numPr>
        <w:spacing w:before="0" w:after="0" w:line="276" w:lineRule="auto"/>
        <w:ind w:left="1560"/>
        <w:jc w:val="left"/>
        <w:rPr>
          <w:b/>
          <w:bCs/>
          <w:color w:val="000000"/>
          <w:szCs w:val="26"/>
        </w:rPr>
      </w:pPr>
      <w:r w:rsidRPr="005A0B81">
        <w:rPr>
          <w:i/>
          <w:iCs/>
          <w:color w:val="000000"/>
          <w:szCs w:val="26"/>
        </w:rPr>
        <w:t xml:space="preserve"> </w:t>
      </w:r>
      <w:r w:rsidRPr="00F12EC6">
        <w:rPr>
          <w:b/>
          <w:bCs/>
          <w:i/>
          <w:iCs/>
          <w:color w:val="000000"/>
          <w:szCs w:val="26"/>
        </w:rPr>
        <w:t>Module quản lý cửa hàng.</w:t>
      </w:r>
    </w:p>
    <w:p w14:paraId="5842C16C" w14:textId="77777777" w:rsidR="0071772A" w:rsidRPr="005A0B81" w:rsidRDefault="0071772A" w:rsidP="0071772A">
      <w:pPr>
        <w:spacing w:after="0"/>
        <w:ind w:left="660" w:firstLine="439"/>
        <w:jc w:val="both"/>
        <w:rPr>
          <w:szCs w:val="26"/>
        </w:rPr>
      </w:pPr>
      <w:r w:rsidRPr="005A0B81">
        <w:rPr>
          <w:szCs w:val="26"/>
        </w:rPr>
        <w:t>Quản lý thông tin các cửa hàng trong chuỗi, phục vụ phân bổ hàng hóa, nhân sự và báo cáo theo chi nhánh.</w:t>
      </w:r>
      <w:r w:rsidRPr="005A0B81">
        <w:t xml:space="preserve"> </w:t>
      </w:r>
      <w:r w:rsidRPr="005A0B81">
        <w:rPr>
          <w:szCs w:val="26"/>
        </w:rPr>
        <w:t>Module đóng vai trò quan trọng giúp liên kết dữ liệu kho, đơn hàng, nhân viên theo từng chi nhánh.</w:t>
      </w:r>
    </w:p>
    <w:p w14:paraId="14032DF2" w14:textId="77777777" w:rsidR="0071772A" w:rsidRPr="005A0B81" w:rsidRDefault="0071772A" w:rsidP="0071772A">
      <w:pPr>
        <w:spacing w:after="0"/>
        <w:ind w:left="660" w:firstLine="219"/>
        <w:jc w:val="both"/>
        <w:rPr>
          <w:szCs w:val="26"/>
        </w:rPr>
      </w:pPr>
      <w:r w:rsidRPr="005A0B81">
        <w:rPr>
          <w:b/>
          <w:bCs/>
          <w:szCs w:val="26"/>
        </w:rPr>
        <w:t>+ Thông tin quản lý:</w:t>
      </w:r>
      <w:r w:rsidRPr="005A0B81">
        <w:rPr>
          <w:szCs w:val="26"/>
        </w:rPr>
        <w:t xml:space="preserve"> Mã cửa hàng, tên cửa hàng, địa chỉ, số điện thoại, trạng thái.</w:t>
      </w:r>
    </w:p>
    <w:p w14:paraId="59064AFE" w14:textId="77777777" w:rsidR="0071772A" w:rsidRPr="005A0B81" w:rsidRDefault="0071772A" w:rsidP="0071772A">
      <w:pPr>
        <w:spacing w:after="0"/>
        <w:ind w:left="660" w:firstLine="219"/>
        <w:jc w:val="both"/>
        <w:rPr>
          <w:b/>
          <w:bCs/>
          <w:szCs w:val="26"/>
        </w:rPr>
      </w:pPr>
      <w:r w:rsidRPr="005A0B81">
        <w:rPr>
          <w:b/>
          <w:bCs/>
          <w:szCs w:val="26"/>
        </w:rPr>
        <w:t>+ Chức năng chính:</w:t>
      </w:r>
      <w:r w:rsidRPr="005A0B81">
        <w:rPr>
          <w:szCs w:val="26"/>
        </w:rPr>
        <w:t xml:space="preserve"> Thêm mới, chỉnh sửa, xóa, tìm kiếm cửa hàng, lọc theo khu vực.</w:t>
      </w:r>
    </w:p>
    <w:p w14:paraId="6177E74F" w14:textId="77777777" w:rsidR="0071772A" w:rsidRPr="00F12EC6" w:rsidRDefault="0071772A" w:rsidP="0071772A">
      <w:pPr>
        <w:numPr>
          <w:ilvl w:val="3"/>
          <w:numId w:val="49"/>
        </w:numPr>
        <w:spacing w:before="0" w:after="0" w:line="276" w:lineRule="auto"/>
        <w:ind w:left="1560"/>
        <w:jc w:val="both"/>
        <w:rPr>
          <w:b/>
          <w:bCs/>
          <w:color w:val="000000"/>
          <w:szCs w:val="26"/>
        </w:rPr>
      </w:pPr>
      <w:r w:rsidRPr="005A0B81">
        <w:rPr>
          <w:i/>
          <w:iCs/>
          <w:color w:val="000000"/>
          <w:szCs w:val="26"/>
        </w:rPr>
        <w:t xml:space="preserve"> </w:t>
      </w:r>
      <w:r w:rsidRPr="00F12EC6">
        <w:rPr>
          <w:b/>
          <w:bCs/>
          <w:i/>
          <w:iCs/>
          <w:color w:val="000000"/>
          <w:szCs w:val="26"/>
        </w:rPr>
        <w:t>Module sản phẩm.</w:t>
      </w:r>
    </w:p>
    <w:p w14:paraId="4FF1B743" w14:textId="77777777" w:rsidR="0071772A" w:rsidRPr="005A0B81" w:rsidRDefault="0071772A" w:rsidP="0071772A">
      <w:pPr>
        <w:spacing w:after="0"/>
        <w:ind w:left="660" w:firstLine="439"/>
        <w:jc w:val="both"/>
        <w:rPr>
          <w:szCs w:val="26"/>
        </w:rPr>
      </w:pPr>
      <w:r w:rsidRPr="005A0B81">
        <w:rPr>
          <w:szCs w:val="26"/>
        </w:rPr>
        <w:t>Quản lý danh mục sản phẩm. Mỗi sản phẩm có mô tả chung, hình ảnh và phân tách thành nhiều biến thể khác nhau theo màu sắc, kích cỡ, chất liệu, thương hiệu.</w:t>
      </w:r>
    </w:p>
    <w:p w14:paraId="07105EF5" w14:textId="77777777" w:rsidR="0071772A" w:rsidRPr="005A0B81" w:rsidRDefault="0071772A" w:rsidP="0071772A">
      <w:pPr>
        <w:spacing w:after="0"/>
        <w:ind w:left="660" w:firstLine="219"/>
        <w:jc w:val="both"/>
        <w:rPr>
          <w:szCs w:val="26"/>
        </w:rPr>
      </w:pPr>
      <w:r w:rsidRPr="005A0B81">
        <w:rPr>
          <w:b/>
          <w:bCs/>
          <w:szCs w:val="26"/>
        </w:rPr>
        <w:t>+ Thông tin sản phẩm:</w:t>
      </w:r>
      <w:r w:rsidRPr="005A0B81">
        <w:rPr>
          <w:szCs w:val="26"/>
        </w:rPr>
        <w:t xml:space="preserve"> Mã sản phẩm, tên sản phẩm, mô tả, hình ảnh.</w:t>
      </w:r>
    </w:p>
    <w:p w14:paraId="1A1799C6" w14:textId="77777777" w:rsidR="0071772A" w:rsidRPr="005A0B81" w:rsidRDefault="0071772A" w:rsidP="0071772A">
      <w:pPr>
        <w:spacing w:after="0"/>
        <w:ind w:left="660" w:firstLine="219"/>
        <w:jc w:val="both"/>
        <w:rPr>
          <w:szCs w:val="26"/>
        </w:rPr>
      </w:pPr>
      <w:r w:rsidRPr="005A0B81">
        <w:rPr>
          <w:b/>
          <w:bCs/>
          <w:szCs w:val="26"/>
        </w:rPr>
        <w:t>+ Biến thể sản phẩm:</w:t>
      </w:r>
      <w:r w:rsidRPr="005A0B81">
        <w:rPr>
          <w:szCs w:val="26"/>
        </w:rPr>
        <w:t xml:space="preserve"> Quản lý riêng từng biến thể để kiểm soát tồn kho chính xác.</w:t>
      </w:r>
    </w:p>
    <w:p w14:paraId="16730052" w14:textId="77777777" w:rsidR="0071772A" w:rsidRPr="005A0B81" w:rsidRDefault="0071772A" w:rsidP="0071772A">
      <w:pPr>
        <w:spacing w:after="0"/>
        <w:ind w:left="660" w:firstLine="219"/>
        <w:jc w:val="both"/>
        <w:rPr>
          <w:b/>
          <w:bCs/>
          <w:szCs w:val="26"/>
        </w:rPr>
      </w:pPr>
      <w:r w:rsidRPr="005A0B81">
        <w:rPr>
          <w:b/>
          <w:bCs/>
          <w:szCs w:val="26"/>
        </w:rPr>
        <w:t xml:space="preserve">+ Chức năng chính: </w:t>
      </w:r>
      <w:r w:rsidRPr="005A0B81">
        <w:rPr>
          <w:szCs w:val="26"/>
        </w:rPr>
        <w:t>Thêm, sửa, xóa, tìm kiếm sản phẩm và các biến thể sản phẩm.</w:t>
      </w:r>
    </w:p>
    <w:p w14:paraId="54E016E4" w14:textId="77777777" w:rsidR="0071772A" w:rsidRPr="00F12EC6" w:rsidRDefault="0071772A" w:rsidP="0071772A">
      <w:pPr>
        <w:numPr>
          <w:ilvl w:val="3"/>
          <w:numId w:val="49"/>
        </w:numPr>
        <w:spacing w:before="0" w:after="0" w:line="276" w:lineRule="auto"/>
        <w:ind w:left="1418"/>
        <w:jc w:val="both"/>
        <w:rPr>
          <w:b/>
          <w:bCs/>
          <w:color w:val="000000"/>
          <w:szCs w:val="26"/>
        </w:rPr>
      </w:pPr>
      <w:r w:rsidRPr="00F12EC6">
        <w:rPr>
          <w:b/>
          <w:bCs/>
          <w:i/>
          <w:iCs/>
          <w:color w:val="000000"/>
          <w:szCs w:val="26"/>
        </w:rPr>
        <w:t>Module người dùng &amp; phân quyền.</w:t>
      </w:r>
    </w:p>
    <w:p w14:paraId="33DAFF26" w14:textId="77777777" w:rsidR="0071772A" w:rsidRPr="005A0B81" w:rsidRDefault="0071772A" w:rsidP="0071772A">
      <w:pPr>
        <w:spacing w:after="0"/>
        <w:ind w:left="660" w:firstLine="439"/>
        <w:jc w:val="both"/>
        <w:rPr>
          <w:color w:val="000000"/>
          <w:szCs w:val="26"/>
        </w:rPr>
      </w:pPr>
      <w:r w:rsidRPr="005A0B81">
        <w:rPr>
          <w:color w:val="000000"/>
          <w:szCs w:val="26"/>
        </w:rPr>
        <w:t xml:space="preserve">Quản </w:t>
      </w:r>
      <w:r w:rsidRPr="005A0B81">
        <w:rPr>
          <w:szCs w:val="26"/>
        </w:rPr>
        <w:t>lý</w:t>
      </w:r>
      <w:r w:rsidRPr="005A0B81">
        <w:rPr>
          <w:color w:val="000000"/>
          <w:szCs w:val="26"/>
        </w:rPr>
        <w:t xml:space="preserve"> thông tin cá nhân của người dùng hệ thống và tài khoản được phân quyền theo vai trò để kiểm soát quyền hạn truy cập và thao tác nhằm đảm bảo bảo mật và phân công công việc rõ ràng.</w:t>
      </w:r>
    </w:p>
    <w:p w14:paraId="737B11DE" w14:textId="77777777" w:rsidR="0071772A" w:rsidRPr="005A0B81" w:rsidRDefault="0071772A" w:rsidP="0071772A">
      <w:pPr>
        <w:spacing w:after="0"/>
        <w:ind w:left="660" w:firstLine="219"/>
        <w:jc w:val="both"/>
        <w:rPr>
          <w:color w:val="000000"/>
          <w:szCs w:val="26"/>
        </w:rPr>
      </w:pPr>
      <w:r w:rsidRPr="005A0B81">
        <w:rPr>
          <w:b/>
          <w:bCs/>
          <w:color w:val="000000"/>
          <w:szCs w:val="26"/>
        </w:rPr>
        <w:t>+ Thông tin người dùng:</w:t>
      </w:r>
      <w:r w:rsidRPr="005A0B81">
        <w:rPr>
          <w:color w:val="000000"/>
          <w:szCs w:val="26"/>
        </w:rPr>
        <w:t xml:space="preserve"> Mã người dùng, họ tên, địa chỉ, số điện thoại, email, tài khoản, mật khẩu, ngày tạo</w:t>
      </w:r>
      <w:r w:rsidRPr="005A0B81">
        <w:rPr>
          <w:szCs w:val="26"/>
        </w:rPr>
        <w:t>, trạng thái</w:t>
      </w:r>
      <w:r w:rsidRPr="005A0B81">
        <w:rPr>
          <w:color w:val="000000"/>
          <w:szCs w:val="26"/>
        </w:rPr>
        <w:t>.</w:t>
      </w:r>
    </w:p>
    <w:p w14:paraId="53697346" w14:textId="77777777" w:rsidR="0071772A" w:rsidRPr="005A0B81" w:rsidRDefault="0071772A" w:rsidP="0071772A">
      <w:pPr>
        <w:spacing w:after="0"/>
        <w:ind w:left="660" w:firstLine="219"/>
        <w:jc w:val="both"/>
        <w:rPr>
          <w:color w:val="000000"/>
          <w:szCs w:val="26"/>
        </w:rPr>
      </w:pPr>
      <w:r w:rsidRPr="005A0B81">
        <w:rPr>
          <w:b/>
          <w:bCs/>
          <w:color w:val="000000"/>
          <w:szCs w:val="26"/>
        </w:rPr>
        <w:t>+ Phân quyền:</w:t>
      </w:r>
      <w:r w:rsidRPr="005A0B81">
        <w:rPr>
          <w:color w:val="000000"/>
          <w:szCs w:val="26"/>
        </w:rPr>
        <w:t xml:space="preserve"> quản trị viên, quản lý chi nh</w:t>
      </w:r>
      <w:r w:rsidRPr="005A0B81">
        <w:rPr>
          <w:szCs w:val="26"/>
        </w:rPr>
        <w:t>á</w:t>
      </w:r>
      <w:r w:rsidRPr="005A0B81">
        <w:rPr>
          <w:color w:val="000000"/>
          <w:szCs w:val="26"/>
        </w:rPr>
        <w:t>nh, ch</w:t>
      </w:r>
      <w:r w:rsidRPr="005A0B81">
        <w:rPr>
          <w:szCs w:val="26"/>
        </w:rPr>
        <w:t xml:space="preserve">ủ chuỗi </w:t>
      </w:r>
      <w:r w:rsidRPr="005A0B81">
        <w:rPr>
          <w:color w:val="000000"/>
          <w:szCs w:val="26"/>
        </w:rPr>
        <w:t>cửa hàng, nhân viên bán hàng, nhân viên thủ kho.</w:t>
      </w:r>
    </w:p>
    <w:p w14:paraId="0F782790" w14:textId="77777777" w:rsidR="0071772A" w:rsidRPr="005A0B81" w:rsidRDefault="0071772A" w:rsidP="0071772A">
      <w:pPr>
        <w:spacing w:after="0"/>
        <w:ind w:left="660" w:firstLine="219"/>
        <w:jc w:val="both"/>
        <w:rPr>
          <w:color w:val="000000"/>
          <w:szCs w:val="26"/>
        </w:rPr>
      </w:pPr>
      <w:r w:rsidRPr="005A0B81">
        <w:rPr>
          <w:b/>
          <w:bCs/>
          <w:color w:val="000000"/>
          <w:szCs w:val="26"/>
        </w:rPr>
        <w:t>+ Chức năng chính:</w:t>
      </w:r>
      <w:r w:rsidRPr="005A0B81">
        <w:rPr>
          <w:color w:val="000000"/>
          <w:szCs w:val="26"/>
        </w:rPr>
        <w:t xml:space="preserve"> Thêm, sửa, xóa, tìm kiếm, phân quyền, mở / khóa tài khoản.</w:t>
      </w:r>
    </w:p>
    <w:p w14:paraId="0F927EB5" w14:textId="77777777" w:rsidR="0071772A" w:rsidRPr="00F12EC6" w:rsidRDefault="0071772A" w:rsidP="0071772A">
      <w:pPr>
        <w:numPr>
          <w:ilvl w:val="3"/>
          <w:numId w:val="49"/>
        </w:numPr>
        <w:spacing w:before="0" w:after="0" w:line="276" w:lineRule="auto"/>
        <w:ind w:left="1418"/>
        <w:jc w:val="both"/>
        <w:rPr>
          <w:b/>
          <w:bCs/>
          <w:color w:val="000000"/>
          <w:szCs w:val="26"/>
        </w:rPr>
      </w:pPr>
      <w:r w:rsidRPr="00F12EC6">
        <w:rPr>
          <w:b/>
          <w:bCs/>
          <w:i/>
          <w:iCs/>
          <w:color w:val="000000"/>
          <w:szCs w:val="26"/>
        </w:rPr>
        <w:t xml:space="preserve">Module </w:t>
      </w:r>
      <w:r w:rsidRPr="00F12EC6">
        <w:rPr>
          <w:b/>
          <w:bCs/>
          <w:i/>
          <w:iCs/>
          <w:szCs w:val="26"/>
        </w:rPr>
        <w:t>quản lý hóa đơn bán hàng.</w:t>
      </w:r>
    </w:p>
    <w:p w14:paraId="02138C7F" w14:textId="77777777" w:rsidR="0071772A" w:rsidRPr="005A0B81" w:rsidRDefault="0071772A" w:rsidP="0071772A">
      <w:pPr>
        <w:spacing w:after="0"/>
        <w:ind w:left="660" w:firstLine="439"/>
        <w:jc w:val="both"/>
        <w:rPr>
          <w:color w:val="000000"/>
          <w:szCs w:val="26"/>
        </w:rPr>
      </w:pPr>
      <w:r w:rsidRPr="005A0B81">
        <w:rPr>
          <w:color w:val="000000"/>
          <w:szCs w:val="26"/>
        </w:rPr>
        <w:t>Quản lý quy trình bán hàng tại cửa hàng. Từ khâu tạo đơn đến cập nhật tồn kho và doanh thu. Module này phản ánh doanh thu, sản lượng bán của cửa hàng.</w:t>
      </w:r>
      <w:r w:rsidRPr="005A0B81">
        <w:rPr>
          <w:color w:val="000000"/>
        </w:rPr>
        <w:t xml:space="preserve"> </w:t>
      </w:r>
      <w:r w:rsidRPr="005A0B81">
        <w:rPr>
          <w:color w:val="000000"/>
          <w:szCs w:val="26"/>
        </w:rPr>
        <w:lastRenderedPageBreak/>
        <w:t>Là nguồn dữ liệu chính cho báo cáo doanh thu, sản lượng bán, hiệu suất nhân viên.</w:t>
      </w:r>
    </w:p>
    <w:p w14:paraId="43019417" w14:textId="77777777" w:rsidR="0071772A" w:rsidRPr="005A0B81" w:rsidRDefault="0071772A" w:rsidP="0071772A">
      <w:pPr>
        <w:spacing w:after="0"/>
        <w:ind w:left="660" w:firstLine="219"/>
        <w:jc w:val="both"/>
        <w:rPr>
          <w:color w:val="000000"/>
          <w:szCs w:val="26"/>
        </w:rPr>
      </w:pPr>
      <w:r w:rsidRPr="005A0B81">
        <w:rPr>
          <w:b/>
          <w:bCs/>
          <w:color w:val="000000"/>
          <w:szCs w:val="26"/>
        </w:rPr>
        <w:t>+ Thông tin đơn hàng:</w:t>
      </w:r>
      <w:r w:rsidRPr="005A0B81">
        <w:rPr>
          <w:color w:val="000000"/>
          <w:szCs w:val="26"/>
        </w:rPr>
        <w:t xml:space="preserve"> Mã h</w:t>
      </w:r>
      <w:r w:rsidRPr="005A0B81">
        <w:rPr>
          <w:szCs w:val="26"/>
        </w:rPr>
        <w:t xml:space="preserve">óa </w:t>
      </w:r>
      <w:r w:rsidRPr="005A0B81">
        <w:rPr>
          <w:color w:val="000000"/>
          <w:szCs w:val="26"/>
        </w:rPr>
        <w:t>đơn, thời gian, sản phẩm đã bán, số lượng, giá bán, nhân viên thực hiện, khách hàng.</w:t>
      </w:r>
    </w:p>
    <w:p w14:paraId="2E9B19CA" w14:textId="77777777" w:rsidR="0071772A" w:rsidRPr="005A0B81" w:rsidRDefault="0071772A" w:rsidP="0071772A">
      <w:pPr>
        <w:spacing w:after="0"/>
        <w:ind w:left="660" w:firstLine="219"/>
        <w:jc w:val="both"/>
        <w:rPr>
          <w:color w:val="000000"/>
          <w:szCs w:val="26"/>
        </w:rPr>
      </w:pPr>
      <w:r w:rsidRPr="005A0B81">
        <w:rPr>
          <w:b/>
          <w:bCs/>
          <w:color w:val="000000"/>
          <w:szCs w:val="26"/>
        </w:rPr>
        <w:t>+ Chức năng chính:</w:t>
      </w:r>
      <w:r w:rsidRPr="005A0B81">
        <w:rPr>
          <w:color w:val="000000"/>
          <w:szCs w:val="26"/>
        </w:rPr>
        <w:t xml:space="preserve"> Thêm, sửa, hủy, tìm kiếm, in hóa đơn.</w:t>
      </w:r>
    </w:p>
    <w:p w14:paraId="0F39264A" w14:textId="77777777" w:rsidR="0071772A" w:rsidRPr="00F12EC6" w:rsidRDefault="0071772A" w:rsidP="0071772A">
      <w:pPr>
        <w:numPr>
          <w:ilvl w:val="3"/>
          <w:numId w:val="49"/>
        </w:numPr>
        <w:spacing w:before="0" w:after="0" w:line="276" w:lineRule="auto"/>
        <w:ind w:left="1418"/>
        <w:jc w:val="both"/>
        <w:rPr>
          <w:b/>
          <w:bCs/>
          <w:color w:val="000000"/>
          <w:szCs w:val="26"/>
        </w:rPr>
      </w:pPr>
      <w:r w:rsidRPr="00F12EC6">
        <w:rPr>
          <w:b/>
          <w:bCs/>
          <w:i/>
          <w:iCs/>
          <w:color w:val="000000"/>
          <w:szCs w:val="26"/>
        </w:rPr>
        <w:t>Module nhập – xuất kho &amp; tồn kho.</w:t>
      </w:r>
    </w:p>
    <w:p w14:paraId="1E7E9870" w14:textId="77777777" w:rsidR="0071772A" w:rsidRPr="005A0B81" w:rsidRDefault="0071772A" w:rsidP="0071772A">
      <w:pPr>
        <w:spacing w:after="0"/>
        <w:ind w:left="660" w:firstLine="439"/>
        <w:jc w:val="both"/>
        <w:rPr>
          <w:color w:val="000000"/>
          <w:szCs w:val="26"/>
        </w:rPr>
      </w:pPr>
      <w:r w:rsidRPr="005A0B81">
        <w:rPr>
          <w:color w:val="000000"/>
          <w:szCs w:val="26"/>
        </w:rPr>
        <w:t>Quản lý các hoạt động nhập xuất hàng và điều chuyển giữa các chi nhánh</w:t>
      </w:r>
      <w:r w:rsidRPr="005A0B81">
        <w:rPr>
          <w:color w:val="000000"/>
        </w:rPr>
        <w:t xml:space="preserve"> </w:t>
      </w:r>
      <w:r w:rsidRPr="005A0B81">
        <w:rPr>
          <w:color w:val="000000"/>
          <w:szCs w:val="26"/>
        </w:rPr>
        <w:t>và kiểm kê tồn kho theo từng cửa hàng. Đảm bảo dữ liệu tồn kho chính xác để giảm rủi ro thiếu hoặc thừa hàng.</w:t>
      </w:r>
    </w:p>
    <w:p w14:paraId="79AAB2F6" w14:textId="77777777" w:rsidR="0071772A" w:rsidRPr="005A0B81" w:rsidRDefault="0071772A" w:rsidP="0071772A">
      <w:pPr>
        <w:spacing w:after="0"/>
        <w:ind w:left="660" w:firstLine="219"/>
        <w:jc w:val="both"/>
        <w:rPr>
          <w:color w:val="000000"/>
          <w:szCs w:val="26"/>
        </w:rPr>
      </w:pPr>
      <w:r w:rsidRPr="005A0B81">
        <w:rPr>
          <w:b/>
          <w:bCs/>
          <w:color w:val="000000"/>
          <w:szCs w:val="26"/>
        </w:rPr>
        <w:t>+ Chức năng chính:</w:t>
      </w:r>
      <w:r w:rsidRPr="005A0B81">
        <w:rPr>
          <w:color w:val="000000"/>
          <w:szCs w:val="26"/>
        </w:rPr>
        <w:t xml:space="preserve"> Tạo, s</w:t>
      </w:r>
      <w:r w:rsidRPr="005A0B81">
        <w:rPr>
          <w:szCs w:val="26"/>
        </w:rPr>
        <w:t>ửa,</w:t>
      </w:r>
      <w:r w:rsidRPr="005A0B81">
        <w:rPr>
          <w:color w:val="000000"/>
          <w:szCs w:val="26"/>
        </w:rPr>
        <w:t xml:space="preserve"> in phiếu nhập – xuất kho,</w:t>
      </w:r>
      <w:r w:rsidRPr="005A0B81">
        <w:rPr>
          <w:color w:val="000000"/>
        </w:rPr>
        <w:t xml:space="preserve">  </w:t>
      </w:r>
      <w:r w:rsidRPr="005A0B81">
        <w:rPr>
          <w:szCs w:val="26"/>
        </w:rPr>
        <w:t>cảnh báo tồn kho thấp</w:t>
      </w:r>
      <w:r w:rsidRPr="005A0B81">
        <w:rPr>
          <w:color w:val="000000"/>
          <w:szCs w:val="26"/>
        </w:rPr>
        <w:t>.</w:t>
      </w:r>
    </w:p>
    <w:p w14:paraId="24A08300" w14:textId="77777777" w:rsidR="0071772A" w:rsidRPr="00F12EC6" w:rsidRDefault="0071772A" w:rsidP="0071772A">
      <w:pPr>
        <w:numPr>
          <w:ilvl w:val="3"/>
          <w:numId w:val="49"/>
        </w:numPr>
        <w:spacing w:before="0" w:after="0" w:line="276" w:lineRule="auto"/>
        <w:ind w:left="1418"/>
        <w:jc w:val="both"/>
        <w:rPr>
          <w:b/>
          <w:bCs/>
          <w:color w:val="000000"/>
          <w:szCs w:val="26"/>
        </w:rPr>
      </w:pPr>
      <w:r w:rsidRPr="00F12EC6">
        <w:rPr>
          <w:b/>
          <w:bCs/>
          <w:i/>
          <w:iCs/>
          <w:color w:val="000000"/>
          <w:szCs w:val="26"/>
        </w:rPr>
        <w:t>Module thống kê – báo cáo.</w:t>
      </w:r>
    </w:p>
    <w:p w14:paraId="3CCE65C0" w14:textId="77777777" w:rsidR="0071772A" w:rsidRPr="005A0B81" w:rsidRDefault="0071772A" w:rsidP="0071772A">
      <w:pPr>
        <w:spacing w:after="0"/>
        <w:ind w:left="660" w:firstLine="439"/>
        <w:jc w:val="both"/>
        <w:rPr>
          <w:color w:val="000000"/>
          <w:szCs w:val="26"/>
        </w:rPr>
      </w:pPr>
      <w:r w:rsidRPr="005A0B81">
        <w:rPr>
          <w:color w:val="000000"/>
          <w:szCs w:val="26"/>
        </w:rPr>
        <w:t>Tổng hợp dữ liệu từ các module khác để phân tích tình hình kinh doanh. Giúp quản lý đánh giá hiệu quả kinh doanh, tối ưu hóa vận hành.</w:t>
      </w:r>
    </w:p>
    <w:p w14:paraId="55224CEB" w14:textId="77777777" w:rsidR="0071772A" w:rsidRPr="005A0B81" w:rsidRDefault="0071772A" w:rsidP="0071772A">
      <w:pPr>
        <w:spacing w:after="0"/>
        <w:ind w:left="660" w:firstLine="219"/>
        <w:jc w:val="both"/>
        <w:rPr>
          <w:color w:val="000000"/>
          <w:szCs w:val="26"/>
        </w:rPr>
      </w:pPr>
      <w:r w:rsidRPr="005A0B81">
        <w:rPr>
          <w:b/>
          <w:bCs/>
          <w:color w:val="000000"/>
          <w:szCs w:val="26"/>
        </w:rPr>
        <w:t>+ Loại báo cáo:</w:t>
      </w:r>
      <w:r w:rsidRPr="005A0B81">
        <w:rPr>
          <w:color w:val="000000"/>
          <w:szCs w:val="26"/>
        </w:rPr>
        <w:t xml:space="preserve"> Báo cáo sản phẩm bán chạy, doanh thu theo thời gian, tồn kho, nhập – xuất kho,… theo nhân viên, cửa hàng.</w:t>
      </w:r>
    </w:p>
    <w:p w14:paraId="1FEDA8DE" w14:textId="77777777" w:rsidR="0071772A" w:rsidRPr="005A0B81" w:rsidRDefault="0071772A" w:rsidP="0071772A">
      <w:pPr>
        <w:spacing w:after="0"/>
        <w:ind w:left="660" w:firstLine="219"/>
        <w:jc w:val="both"/>
        <w:rPr>
          <w:color w:val="000000"/>
          <w:szCs w:val="26"/>
        </w:rPr>
      </w:pPr>
      <w:r w:rsidRPr="005A0B81">
        <w:rPr>
          <w:b/>
          <w:bCs/>
          <w:color w:val="000000"/>
          <w:szCs w:val="26"/>
        </w:rPr>
        <w:t>+ Thống kê:</w:t>
      </w:r>
      <w:r w:rsidRPr="005A0B81">
        <w:rPr>
          <w:color w:val="000000"/>
          <w:szCs w:val="26"/>
        </w:rPr>
        <w:t xml:space="preserve"> Thống kê các sản phẩm bán chạy, đơn hàng, phiếu nhập – xuất kho. Lọc theo chi nhánh, thời gian, nhân viên, sản phẩm.</w:t>
      </w:r>
    </w:p>
    <w:p w14:paraId="7B7409C9" w14:textId="77777777" w:rsidR="0071772A" w:rsidRPr="005A0B81" w:rsidRDefault="0071772A" w:rsidP="0071772A">
      <w:pPr>
        <w:spacing w:after="0"/>
        <w:ind w:left="720"/>
        <w:jc w:val="both"/>
        <w:rPr>
          <w:b/>
          <w:bCs/>
          <w:color w:val="000000"/>
          <w:szCs w:val="26"/>
        </w:rPr>
      </w:pPr>
      <w:r w:rsidRPr="005A0B81">
        <w:rPr>
          <w:b/>
          <w:bCs/>
          <w:color w:val="000000"/>
          <w:szCs w:val="26"/>
        </w:rPr>
        <w:t xml:space="preserve">+ Chức năng chính: </w:t>
      </w:r>
      <w:r w:rsidRPr="005A0B81">
        <w:rPr>
          <w:color w:val="000000"/>
          <w:szCs w:val="26"/>
        </w:rPr>
        <w:t>Xuất báo cáo, hiển thị biểu đồ, thống kê so sánh theo kỳ.</w:t>
      </w:r>
    </w:p>
    <w:p w14:paraId="2DA86C9E" w14:textId="77777777" w:rsidR="0071772A" w:rsidRPr="005A0B81" w:rsidRDefault="0071772A" w:rsidP="0071772A">
      <w:pPr>
        <w:numPr>
          <w:ilvl w:val="3"/>
          <w:numId w:val="49"/>
        </w:numPr>
        <w:spacing w:before="0" w:after="0" w:line="276" w:lineRule="auto"/>
        <w:ind w:left="1418"/>
        <w:jc w:val="both"/>
        <w:rPr>
          <w:color w:val="000000"/>
          <w:szCs w:val="26"/>
        </w:rPr>
      </w:pPr>
      <w:r w:rsidRPr="00F12EC6">
        <w:rPr>
          <w:b/>
          <w:bCs/>
          <w:i/>
          <w:iCs/>
          <w:color w:val="000000"/>
          <w:szCs w:val="26"/>
        </w:rPr>
        <w:t>Module khách hàng</w:t>
      </w:r>
      <w:r w:rsidRPr="005A0B81">
        <w:rPr>
          <w:i/>
          <w:iCs/>
          <w:color w:val="000000"/>
          <w:szCs w:val="26"/>
        </w:rPr>
        <w:t>.</w:t>
      </w:r>
    </w:p>
    <w:p w14:paraId="315BA1F8" w14:textId="77777777" w:rsidR="0071772A" w:rsidRPr="005A0B81" w:rsidRDefault="0071772A" w:rsidP="0071772A">
      <w:pPr>
        <w:spacing w:after="0"/>
        <w:ind w:left="660" w:firstLine="439"/>
        <w:jc w:val="both"/>
        <w:rPr>
          <w:color w:val="000000"/>
          <w:szCs w:val="26"/>
        </w:rPr>
      </w:pPr>
      <w:r w:rsidRPr="005A0B81">
        <w:rPr>
          <w:color w:val="000000"/>
          <w:szCs w:val="26"/>
        </w:rPr>
        <w:t>Quản lý thông tin khách hàng và lịch sử mua sắm để phục vụ chăm sóc và phân tích hành vi mua hàng.</w:t>
      </w:r>
    </w:p>
    <w:p w14:paraId="23618641" w14:textId="77777777" w:rsidR="0071772A" w:rsidRPr="005A0B81" w:rsidRDefault="0071772A" w:rsidP="0071772A">
      <w:pPr>
        <w:spacing w:after="0"/>
        <w:ind w:left="660" w:firstLine="219"/>
        <w:jc w:val="both"/>
        <w:rPr>
          <w:color w:val="000000"/>
          <w:szCs w:val="26"/>
        </w:rPr>
      </w:pPr>
      <w:r w:rsidRPr="005A0B81">
        <w:rPr>
          <w:b/>
          <w:bCs/>
          <w:color w:val="000000"/>
          <w:szCs w:val="26"/>
        </w:rPr>
        <w:t>+ Thông tin khách hàng:</w:t>
      </w:r>
      <w:r w:rsidRPr="005A0B81">
        <w:rPr>
          <w:color w:val="000000"/>
          <w:szCs w:val="26"/>
        </w:rPr>
        <w:t xml:space="preserve"> Mã khách hàng, họ tên, số điện thoại, email, địa chỉ.</w:t>
      </w:r>
    </w:p>
    <w:p w14:paraId="6F683950" w14:textId="77777777" w:rsidR="0071772A" w:rsidRPr="005A0B81" w:rsidRDefault="0071772A" w:rsidP="0071772A">
      <w:pPr>
        <w:jc w:val="left"/>
        <w:rPr>
          <w:b/>
          <w:bCs/>
          <w:sz w:val="32"/>
          <w:szCs w:val="32"/>
        </w:rPr>
      </w:pPr>
      <w:r w:rsidRPr="005A0B81">
        <w:rPr>
          <w:b/>
          <w:bCs/>
          <w:color w:val="000000"/>
          <w:szCs w:val="26"/>
        </w:rPr>
        <w:t>+ Chức năng chính:</w:t>
      </w:r>
      <w:r w:rsidRPr="005A0B81">
        <w:rPr>
          <w:color w:val="000000"/>
          <w:szCs w:val="26"/>
        </w:rPr>
        <w:t xml:space="preserve"> Thêm, sửa, xóa khách hàng; tìm kiếm và phân nhóm khách hàng.</w:t>
      </w:r>
    </w:p>
    <w:p w14:paraId="0C6B99C4" w14:textId="77777777" w:rsidR="0071772A" w:rsidRPr="005A0B81" w:rsidRDefault="001B771C" w:rsidP="001B771C">
      <w:pPr>
        <w:pStyle w:val="Heading2"/>
      </w:pPr>
      <w:bookmarkStart w:id="12" w:name="_Toc214482579"/>
      <w:bookmarkStart w:id="13" w:name="_Toc214537407"/>
      <w:bookmarkStart w:id="14" w:name="_Toc214558709"/>
      <w:r w:rsidRPr="005A0B81">
        <w:t xml:space="preserve">III. </w:t>
      </w:r>
      <w:r w:rsidR="0071772A" w:rsidRPr="005A0B81">
        <w:t>Cấu trúc phân chia công việc theo WBS</w:t>
      </w:r>
      <w:bookmarkEnd w:id="12"/>
      <w:bookmarkEnd w:id="13"/>
      <w:bookmarkEnd w:id="14"/>
    </w:p>
    <w:p w14:paraId="16F6B6AB" w14:textId="77777777" w:rsidR="0071772A" w:rsidRPr="005A0B81" w:rsidRDefault="0071772A" w:rsidP="0071772A">
      <w:pPr>
        <w:numPr>
          <w:ilvl w:val="0"/>
          <w:numId w:val="59"/>
        </w:numPr>
        <w:spacing w:before="0" w:after="0" w:line="276" w:lineRule="auto"/>
        <w:ind w:left="630" w:hanging="450"/>
        <w:jc w:val="both"/>
        <w:rPr>
          <w:color w:val="000000"/>
          <w:szCs w:val="26"/>
        </w:rPr>
      </w:pPr>
      <w:r w:rsidRPr="005A0B81">
        <w:rPr>
          <w:color w:val="000000"/>
          <w:szCs w:val="26"/>
        </w:rPr>
        <w:t>Website quản lý chuỗi cửa hàng bán áo thun thể thao nam</w:t>
      </w:r>
    </w:p>
    <w:p w14:paraId="11CA7605" w14:textId="77777777" w:rsidR="0071772A" w:rsidRPr="005A0B81" w:rsidRDefault="0071772A" w:rsidP="0071772A">
      <w:pPr>
        <w:numPr>
          <w:ilvl w:val="0"/>
          <w:numId w:val="60"/>
        </w:numPr>
        <w:spacing w:before="0" w:after="0" w:line="276" w:lineRule="auto"/>
        <w:ind w:left="810" w:hanging="450"/>
        <w:jc w:val="both"/>
        <w:rPr>
          <w:color w:val="000000"/>
          <w:szCs w:val="26"/>
        </w:rPr>
      </w:pPr>
      <w:r w:rsidRPr="005A0B81">
        <w:rPr>
          <w:color w:val="000000"/>
          <w:szCs w:val="26"/>
        </w:rPr>
        <w:t>Khởi động dự án.</w:t>
      </w:r>
    </w:p>
    <w:p w14:paraId="1F1E64A0" w14:textId="77777777" w:rsidR="0071772A" w:rsidRPr="005A0B81" w:rsidRDefault="0071772A" w:rsidP="0071772A">
      <w:pPr>
        <w:numPr>
          <w:ilvl w:val="0"/>
          <w:numId w:val="61"/>
        </w:numPr>
        <w:tabs>
          <w:tab w:val="left" w:pos="1100"/>
        </w:tabs>
        <w:spacing w:before="0" w:after="0" w:line="276" w:lineRule="auto"/>
        <w:ind w:left="990" w:hanging="450"/>
        <w:jc w:val="both"/>
        <w:rPr>
          <w:szCs w:val="26"/>
        </w:rPr>
      </w:pPr>
      <w:r w:rsidRPr="005A0B81">
        <w:rPr>
          <w:szCs w:val="26"/>
        </w:rPr>
        <w:t>Xác định mục tiêu và phạm vi dự án.</w:t>
      </w:r>
    </w:p>
    <w:p w14:paraId="6C071A8D" w14:textId="77777777" w:rsidR="0071772A" w:rsidRPr="005A0B81" w:rsidRDefault="0071772A" w:rsidP="0071772A">
      <w:pPr>
        <w:numPr>
          <w:ilvl w:val="0"/>
          <w:numId w:val="61"/>
        </w:numPr>
        <w:tabs>
          <w:tab w:val="left" w:pos="1100"/>
        </w:tabs>
        <w:spacing w:before="0" w:after="0" w:line="276" w:lineRule="auto"/>
        <w:ind w:left="990" w:hanging="450"/>
        <w:jc w:val="both"/>
        <w:rPr>
          <w:szCs w:val="26"/>
        </w:rPr>
      </w:pPr>
      <w:r w:rsidRPr="005A0B81">
        <w:rPr>
          <w:szCs w:val="26"/>
        </w:rPr>
        <w:t>Lập kế hoạch ban đầu (thời gian, phạm vi, chi phí, rủi ro).</w:t>
      </w:r>
    </w:p>
    <w:p w14:paraId="6792778D" w14:textId="77777777" w:rsidR="0071772A" w:rsidRPr="005A0B81" w:rsidRDefault="0071772A" w:rsidP="0071772A">
      <w:pPr>
        <w:numPr>
          <w:ilvl w:val="0"/>
          <w:numId w:val="61"/>
        </w:numPr>
        <w:tabs>
          <w:tab w:val="left" w:pos="1100"/>
        </w:tabs>
        <w:spacing w:before="0" w:after="0" w:line="276" w:lineRule="auto"/>
        <w:ind w:left="990" w:hanging="450"/>
        <w:jc w:val="both"/>
        <w:rPr>
          <w:szCs w:val="26"/>
        </w:rPr>
      </w:pPr>
      <w:r w:rsidRPr="005A0B81">
        <w:rPr>
          <w:szCs w:val="26"/>
        </w:rPr>
        <w:t>Xác định các bên liên quan.</w:t>
      </w:r>
      <w:r w:rsidRPr="005A0B81">
        <w:rPr>
          <w:szCs w:val="26"/>
        </w:rPr>
        <w:tab/>
      </w:r>
    </w:p>
    <w:p w14:paraId="79013E73" w14:textId="77777777" w:rsidR="0071772A" w:rsidRPr="005A0B81" w:rsidRDefault="0071772A" w:rsidP="0071772A">
      <w:pPr>
        <w:numPr>
          <w:ilvl w:val="0"/>
          <w:numId w:val="60"/>
        </w:numPr>
        <w:tabs>
          <w:tab w:val="left" w:pos="880"/>
        </w:tabs>
        <w:spacing w:before="0" w:after="0" w:line="276" w:lineRule="auto"/>
        <w:ind w:left="810" w:hanging="450"/>
        <w:jc w:val="both"/>
        <w:rPr>
          <w:color w:val="000000"/>
          <w:szCs w:val="26"/>
        </w:rPr>
      </w:pPr>
      <w:r w:rsidRPr="005A0B81">
        <w:rPr>
          <w:color w:val="000000"/>
          <w:szCs w:val="26"/>
        </w:rPr>
        <w:t>Thu thập</w:t>
      </w:r>
      <w:r w:rsidRPr="005A0B81">
        <w:rPr>
          <w:color w:val="EE0000"/>
          <w:szCs w:val="26"/>
        </w:rPr>
        <w:t xml:space="preserve"> </w:t>
      </w:r>
      <w:r w:rsidRPr="005A0B81">
        <w:rPr>
          <w:szCs w:val="26"/>
        </w:rPr>
        <w:t>yêu cầu</w:t>
      </w:r>
      <w:r w:rsidRPr="005A0B81">
        <w:rPr>
          <w:color w:val="000000"/>
          <w:szCs w:val="26"/>
        </w:rPr>
        <w:t>.</w:t>
      </w:r>
    </w:p>
    <w:p w14:paraId="3FC5C700" w14:textId="77777777" w:rsidR="0071772A" w:rsidRPr="005A0B81" w:rsidRDefault="0071772A" w:rsidP="0071772A">
      <w:pPr>
        <w:numPr>
          <w:ilvl w:val="0"/>
          <w:numId w:val="62"/>
        </w:numPr>
        <w:tabs>
          <w:tab w:val="left" w:pos="1100"/>
        </w:tabs>
        <w:spacing w:before="0" w:after="0" w:line="276" w:lineRule="auto"/>
        <w:ind w:left="990" w:hanging="450"/>
        <w:jc w:val="both"/>
        <w:rPr>
          <w:szCs w:val="26"/>
        </w:rPr>
      </w:pPr>
      <w:r w:rsidRPr="005A0B81">
        <w:rPr>
          <w:szCs w:val="26"/>
        </w:rPr>
        <w:t>Khảo sát nghiệp vụ tại các cửa hàng.</w:t>
      </w:r>
    </w:p>
    <w:p w14:paraId="21702358" w14:textId="77777777" w:rsidR="0071772A" w:rsidRPr="005A0B81" w:rsidRDefault="0071772A" w:rsidP="0071772A">
      <w:pPr>
        <w:numPr>
          <w:ilvl w:val="0"/>
          <w:numId w:val="62"/>
        </w:numPr>
        <w:tabs>
          <w:tab w:val="left" w:pos="1100"/>
        </w:tabs>
        <w:spacing w:before="0" w:after="0" w:line="276" w:lineRule="auto"/>
        <w:ind w:left="990" w:hanging="450"/>
        <w:jc w:val="both"/>
        <w:rPr>
          <w:szCs w:val="26"/>
        </w:rPr>
      </w:pPr>
      <w:r w:rsidRPr="005A0B81">
        <w:rPr>
          <w:szCs w:val="26"/>
        </w:rPr>
        <w:t>Thu thập yêu cầu từ người dùng.</w:t>
      </w:r>
    </w:p>
    <w:p w14:paraId="6608A05D" w14:textId="77777777" w:rsidR="0071772A" w:rsidRPr="005A0B81" w:rsidRDefault="0071772A" w:rsidP="0071772A">
      <w:pPr>
        <w:numPr>
          <w:ilvl w:val="0"/>
          <w:numId w:val="62"/>
        </w:numPr>
        <w:tabs>
          <w:tab w:val="left" w:pos="1100"/>
        </w:tabs>
        <w:spacing w:before="0" w:after="0" w:line="276" w:lineRule="auto"/>
        <w:ind w:left="990" w:hanging="450"/>
        <w:jc w:val="both"/>
        <w:rPr>
          <w:szCs w:val="26"/>
        </w:rPr>
      </w:pPr>
      <w:r w:rsidRPr="005A0B81">
        <w:rPr>
          <w:szCs w:val="26"/>
        </w:rPr>
        <w:t>Phát thảo quy trình nghiệp vụ.</w:t>
      </w:r>
    </w:p>
    <w:p w14:paraId="73FCEEDE" w14:textId="77777777" w:rsidR="0071772A" w:rsidRPr="005A0B81" w:rsidRDefault="0071772A" w:rsidP="0071772A">
      <w:pPr>
        <w:numPr>
          <w:ilvl w:val="0"/>
          <w:numId w:val="62"/>
        </w:numPr>
        <w:tabs>
          <w:tab w:val="left" w:pos="1100"/>
        </w:tabs>
        <w:spacing w:before="0" w:after="0" w:line="276" w:lineRule="auto"/>
        <w:ind w:left="990" w:hanging="450"/>
        <w:jc w:val="both"/>
        <w:rPr>
          <w:color w:val="000000"/>
          <w:szCs w:val="26"/>
        </w:rPr>
      </w:pPr>
      <w:r w:rsidRPr="005A0B81">
        <w:rPr>
          <w:color w:val="000000"/>
          <w:szCs w:val="26"/>
        </w:rPr>
        <w:t>Tài liệu hóa yêu cầu.</w:t>
      </w:r>
    </w:p>
    <w:p w14:paraId="4964A7BE" w14:textId="77777777" w:rsidR="0071772A" w:rsidRPr="005A0B81" w:rsidRDefault="0071772A" w:rsidP="0071772A">
      <w:pPr>
        <w:numPr>
          <w:ilvl w:val="0"/>
          <w:numId w:val="60"/>
        </w:numPr>
        <w:tabs>
          <w:tab w:val="left" w:pos="880"/>
        </w:tabs>
        <w:spacing w:before="0" w:after="0" w:line="276" w:lineRule="auto"/>
        <w:ind w:left="810" w:hanging="450"/>
        <w:jc w:val="both"/>
        <w:rPr>
          <w:color w:val="000000"/>
          <w:szCs w:val="26"/>
        </w:rPr>
      </w:pPr>
      <w:r w:rsidRPr="005A0B81">
        <w:rPr>
          <w:color w:val="000000"/>
          <w:szCs w:val="26"/>
        </w:rPr>
        <w:t>Phân tích h</w:t>
      </w:r>
      <w:r w:rsidRPr="005A0B81">
        <w:rPr>
          <w:szCs w:val="26"/>
        </w:rPr>
        <w:t>ệ thống</w:t>
      </w:r>
      <w:r w:rsidRPr="005A0B81">
        <w:rPr>
          <w:color w:val="000000"/>
          <w:szCs w:val="26"/>
        </w:rPr>
        <w:t>.</w:t>
      </w:r>
    </w:p>
    <w:p w14:paraId="35840FD9" w14:textId="77777777" w:rsidR="0071772A" w:rsidRPr="005A0B81" w:rsidRDefault="0071772A" w:rsidP="0071772A">
      <w:pPr>
        <w:numPr>
          <w:ilvl w:val="0"/>
          <w:numId w:val="54"/>
        </w:numPr>
        <w:spacing w:before="0" w:after="0" w:line="276" w:lineRule="auto"/>
        <w:ind w:left="990" w:hanging="450"/>
        <w:jc w:val="both"/>
        <w:rPr>
          <w:szCs w:val="26"/>
        </w:rPr>
      </w:pPr>
      <w:r w:rsidRPr="005A0B81">
        <w:rPr>
          <w:szCs w:val="26"/>
        </w:rPr>
        <w:t>Phân tích yêu cầu.</w:t>
      </w:r>
    </w:p>
    <w:p w14:paraId="2660B9EC" w14:textId="77777777" w:rsidR="0071772A" w:rsidRPr="005A0B81" w:rsidRDefault="0071772A" w:rsidP="0071772A">
      <w:pPr>
        <w:numPr>
          <w:ilvl w:val="0"/>
          <w:numId w:val="54"/>
        </w:numPr>
        <w:spacing w:before="0" w:after="0" w:line="276" w:lineRule="auto"/>
        <w:ind w:left="990" w:hanging="450"/>
        <w:jc w:val="both"/>
        <w:rPr>
          <w:szCs w:val="26"/>
        </w:rPr>
      </w:pPr>
      <w:r w:rsidRPr="005A0B81">
        <w:rPr>
          <w:szCs w:val="26"/>
        </w:rPr>
        <w:t>Xác định yêu cầu chức năng.</w:t>
      </w:r>
    </w:p>
    <w:p w14:paraId="67C94E27" w14:textId="77777777" w:rsidR="0071772A" w:rsidRPr="005A0B81" w:rsidRDefault="0071772A" w:rsidP="0071772A">
      <w:pPr>
        <w:numPr>
          <w:ilvl w:val="0"/>
          <w:numId w:val="54"/>
        </w:numPr>
        <w:spacing w:before="0" w:after="0" w:line="276" w:lineRule="auto"/>
        <w:ind w:left="990" w:hanging="450"/>
        <w:jc w:val="both"/>
        <w:rPr>
          <w:szCs w:val="26"/>
        </w:rPr>
      </w:pPr>
      <w:r w:rsidRPr="005A0B81">
        <w:rPr>
          <w:szCs w:val="26"/>
        </w:rPr>
        <w:lastRenderedPageBreak/>
        <w:t>Xác định yêu cầu phi chức năng.</w:t>
      </w:r>
    </w:p>
    <w:p w14:paraId="30C80995" w14:textId="77777777" w:rsidR="0071772A" w:rsidRPr="005A0B81" w:rsidRDefault="0071772A" w:rsidP="0071772A">
      <w:pPr>
        <w:numPr>
          <w:ilvl w:val="0"/>
          <w:numId w:val="54"/>
        </w:numPr>
        <w:tabs>
          <w:tab w:val="left" w:pos="1100"/>
        </w:tabs>
        <w:spacing w:before="0" w:after="0" w:line="276" w:lineRule="auto"/>
        <w:ind w:left="990" w:hanging="450"/>
        <w:jc w:val="both"/>
        <w:rPr>
          <w:szCs w:val="26"/>
        </w:rPr>
      </w:pPr>
      <w:r w:rsidRPr="005A0B81">
        <w:rPr>
          <w:szCs w:val="26"/>
        </w:rPr>
        <w:t>Mô hình hóa nghiệp vụ (BPMN).</w:t>
      </w:r>
    </w:p>
    <w:p w14:paraId="052463B0" w14:textId="77777777" w:rsidR="0071772A" w:rsidRPr="005A0B81" w:rsidRDefault="0071772A" w:rsidP="0071772A">
      <w:pPr>
        <w:numPr>
          <w:ilvl w:val="0"/>
          <w:numId w:val="54"/>
        </w:numPr>
        <w:tabs>
          <w:tab w:val="left" w:pos="1100"/>
        </w:tabs>
        <w:spacing w:before="0" w:after="0" w:line="276" w:lineRule="auto"/>
        <w:ind w:left="990" w:hanging="450"/>
        <w:jc w:val="both"/>
        <w:rPr>
          <w:szCs w:val="26"/>
        </w:rPr>
      </w:pPr>
      <w:r w:rsidRPr="005A0B81">
        <w:rPr>
          <w:szCs w:val="26"/>
        </w:rPr>
        <w:t>Xác định các luồng dữ liệu DFD và thực thể quan hệ ERD.</w:t>
      </w:r>
      <w:r w:rsidRPr="005A0B81">
        <w:rPr>
          <w:szCs w:val="26"/>
        </w:rPr>
        <w:tab/>
      </w:r>
    </w:p>
    <w:p w14:paraId="60110025" w14:textId="77777777" w:rsidR="0071772A" w:rsidRPr="005A0B81" w:rsidRDefault="0071772A" w:rsidP="0071772A">
      <w:pPr>
        <w:numPr>
          <w:ilvl w:val="0"/>
          <w:numId w:val="54"/>
        </w:numPr>
        <w:spacing w:before="0" w:after="0" w:line="276" w:lineRule="auto"/>
        <w:ind w:left="990" w:hanging="450"/>
        <w:jc w:val="both"/>
        <w:rPr>
          <w:color w:val="000000"/>
          <w:szCs w:val="26"/>
        </w:rPr>
      </w:pPr>
      <w:r w:rsidRPr="005A0B81">
        <w:rPr>
          <w:color w:val="000000"/>
          <w:szCs w:val="26"/>
        </w:rPr>
        <w:t>Viết tài liệu đặc tả SRS.</w:t>
      </w:r>
    </w:p>
    <w:p w14:paraId="073F87E7" w14:textId="77777777" w:rsidR="0071772A" w:rsidRPr="005A0B81" w:rsidRDefault="0071772A" w:rsidP="0071772A">
      <w:pPr>
        <w:numPr>
          <w:ilvl w:val="0"/>
          <w:numId w:val="60"/>
        </w:numPr>
        <w:spacing w:before="0" w:after="0" w:line="276" w:lineRule="auto"/>
        <w:ind w:left="810" w:hanging="450"/>
        <w:jc w:val="both"/>
        <w:rPr>
          <w:color w:val="000000"/>
          <w:szCs w:val="26"/>
        </w:rPr>
      </w:pPr>
      <w:r w:rsidRPr="005A0B81">
        <w:rPr>
          <w:color w:val="000000"/>
          <w:szCs w:val="26"/>
        </w:rPr>
        <w:t>Thiết kế hệ thống.</w:t>
      </w:r>
    </w:p>
    <w:p w14:paraId="2B4D5115" w14:textId="77777777" w:rsidR="0071772A" w:rsidRPr="005A0B81" w:rsidRDefault="0071772A" w:rsidP="0071772A">
      <w:pPr>
        <w:numPr>
          <w:ilvl w:val="0"/>
          <w:numId w:val="55"/>
        </w:numPr>
        <w:tabs>
          <w:tab w:val="left" w:pos="1100"/>
        </w:tabs>
        <w:spacing w:before="0" w:after="0" w:line="276" w:lineRule="auto"/>
        <w:ind w:left="990" w:hanging="450"/>
        <w:jc w:val="both"/>
        <w:rPr>
          <w:szCs w:val="26"/>
        </w:rPr>
      </w:pPr>
      <w:r w:rsidRPr="005A0B81">
        <w:rPr>
          <w:szCs w:val="26"/>
        </w:rPr>
        <w:t>Thiết kế kiến trúc.</w:t>
      </w:r>
    </w:p>
    <w:p w14:paraId="502C53E4" w14:textId="77777777" w:rsidR="0071772A" w:rsidRPr="005A0B81" w:rsidRDefault="0071772A" w:rsidP="0071772A">
      <w:pPr>
        <w:numPr>
          <w:ilvl w:val="0"/>
          <w:numId w:val="55"/>
        </w:numPr>
        <w:tabs>
          <w:tab w:val="left" w:pos="1100"/>
        </w:tabs>
        <w:spacing w:before="0" w:after="0" w:line="276" w:lineRule="auto"/>
        <w:ind w:left="990" w:hanging="450"/>
        <w:jc w:val="both"/>
        <w:rPr>
          <w:szCs w:val="26"/>
        </w:rPr>
      </w:pPr>
      <w:r w:rsidRPr="005A0B81">
        <w:rPr>
          <w:szCs w:val="26"/>
        </w:rPr>
        <w:t>Thiết kế giao diện.</w:t>
      </w:r>
    </w:p>
    <w:p w14:paraId="4F9B33AF" w14:textId="77777777" w:rsidR="0071772A" w:rsidRPr="005A0B81" w:rsidRDefault="0071772A" w:rsidP="0071772A">
      <w:pPr>
        <w:numPr>
          <w:ilvl w:val="0"/>
          <w:numId w:val="55"/>
        </w:numPr>
        <w:tabs>
          <w:tab w:val="left" w:pos="1100"/>
        </w:tabs>
        <w:spacing w:before="0" w:after="0" w:line="276" w:lineRule="auto"/>
        <w:ind w:left="990" w:hanging="450"/>
        <w:jc w:val="both"/>
        <w:rPr>
          <w:szCs w:val="26"/>
        </w:rPr>
      </w:pPr>
      <w:r w:rsidRPr="005A0B81">
        <w:rPr>
          <w:szCs w:val="26"/>
        </w:rPr>
        <w:t>Thiết kế sơ đồ Class.</w:t>
      </w:r>
    </w:p>
    <w:p w14:paraId="101AA2F5" w14:textId="77777777" w:rsidR="0071772A" w:rsidRPr="005A0B81" w:rsidRDefault="0071772A" w:rsidP="0071772A">
      <w:pPr>
        <w:numPr>
          <w:ilvl w:val="0"/>
          <w:numId w:val="55"/>
        </w:numPr>
        <w:tabs>
          <w:tab w:val="left" w:pos="1100"/>
        </w:tabs>
        <w:spacing w:before="0" w:after="0" w:line="276" w:lineRule="auto"/>
        <w:ind w:left="990" w:hanging="450"/>
        <w:jc w:val="both"/>
        <w:rPr>
          <w:szCs w:val="26"/>
        </w:rPr>
      </w:pPr>
      <w:r w:rsidRPr="005A0B81">
        <w:rPr>
          <w:szCs w:val="26"/>
        </w:rPr>
        <w:t>Thiết kế Use case và sequence diagram.</w:t>
      </w:r>
    </w:p>
    <w:p w14:paraId="68EA576F" w14:textId="77777777" w:rsidR="0071772A" w:rsidRPr="005A0B81" w:rsidRDefault="0071772A" w:rsidP="0071772A">
      <w:pPr>
        <w:numPr>
          <w:ilvl w:val="0"/>
          <w:numId w:val="55"/>
        </w:numPr>
        <w:tabs>
          <w:tab w:val="left" w:pos="1100"/>
        </w:tabs>
        <w:spacing w:before="0" w:after="0" w:line="276" w:lineRule="auto"/>
        <w:ind w:left="990" w:hanging="450"/>
        <w:jc w:val="both"/>
        <w:rPr>
          <w:szCs w:val="26"/>
        </w:rPr>
      </w:pPr>
      <w:r w:rsidRPr="005A0B81">
        <w:rPr>
          <w:szCs w:val="26"/>
        </w:rPr>
        <w:t>Chọn ngôn ngữ lập trình, công cụ triển khai.</w:t>
      </w:r>
    </w:p>
    <w:p w14:paraId="012933A4" w14:textId="77777777" w:rsidR="0071772A" w:rsidRPr="005A0B81" w:rsidRDefault="0071772A" w:rsidP="0071772A">
      <w:pPr>
        <w:numPr>
          <w:ilvl w:val="0"/>
          <w:numId w:val="60"/>
        </w:numPr>
        <w:tabs>
          <w:tab w:val="left" w:pos="880"/>
        </w:tabs>
        <w:spacing w:before="0" w:after="0" w:line="276" w:lineRule="auto"/>
        <w:ind w:left="810" w:hanging="450"/>
        <w:jc w:val="both"/>
        <w:rPr>
          <w:color w:val="000000"/>
          <w:szCs w:val="26"/>
        </w:rPr>
      </w:pPr>
      <w:r w:rsidRPr="005A0B81">
        <w:rPr>
          <w:color w:val="000000"/>
          <w:szCs w:val="26"/>
        </w:rPr>
        <w:t>Cài đặt hệ thống.</w:t>
      </w:r>
    </w:p>
    <w:p w14:paraId="24AEC6CA" w14:textId="77777777" w:rsidR="0071772A" w:rsidRPr="005A0B81" w:rsidRDefault="0071772A" w:rsidP="0071772A">
      <w:pPr>
        <w:numPr>
          <w:ilvl w:val="0"/>
          <w:numId w:val="56"/>
        </w:numPr>
        <w:tabs>
          <w:tab w:val="left" w:pos="1100"/>
        </w:tabs>
        <w:spacing w:before="0" w:after="0" w:line="276" w:lineRule="auto"/>
        <w:ind w:left="990" w:hanging="450"/>
        <w:jc w:val="both"/>
        <w:rPr>
          <w:szCs w:val="26"/>
        </w:rPr>
      </w:pPr>
      <w:r w:rsidRPr="005A0B81">
        <w:rPr>
          <w:szCs w:val="26"/>
        </w:rPr>
        <w:t>Cài đặt cơ sở dữ liệu.</w:t>
      </w:r>
    </w:p>
    <w:p w14:paraId="600CED4D" w14:textId="77777777" w:rsidR="0071772A" w:rsidRPr="005A0B81" w:rsidRDefault="0071772A" w:rsidP="0071772A">
      <w:pPr>
        <w:numPr>
          <w:ilvl w:val="0"/>
          <w:numId w:val="56"/>
        </w:numPr>
        <w:tabs>
          <w:tab w:val="left" w:pos="1100"/>
        </w:tabs>
        <w:spacing w:before="0" w:after="0" w:line="276" w:lineRule="auto"/>
        <w:ind w:left="990" w:hanging="450"/>
        <w:jc w:val="both"/>
        <w:rPr>
          <w:szCs w:val="26"/>
        </w:rPr>
      </w:pPr>
      <w:r w:rsidRPr="005A0B81">
        <w:rPr>
          <w:szCs w:val="26"/>
        </w:rPr>
        <w:t>Cài đặt giao diện chính.</w:t>
      </w:r>
    </w:p>
    <w:p w14:paraId="6AF897F9" w14:textId="77777777" w:rsidR="0071772A" w:rsidRPr="005A0B81" w:rsidRDefault="0071772A" w:rsidP="0071772A">
      <w:pPr>
        <w:numPr>
          <w:ilvl w:val="0"/>
          <w:numId w:val="56"/>
        </w:numPr>
        <w:tabs>
          <w:tab w:val="left" w:pos="1100"/>
        </w:tabs>
        <w:spacing w:before="0" w:after="0" w:line="276" w:lineRule="auto"/>
        <w:ind w:left="990" w:hanging="450"/>
        <w:jc w:val="both"/>
        <w:rPr>
          <w:szCs w:val="26"/>
        </w:rPr>
      </w:pPr>
      <w:r w:rsidRPr="005A0B81">
        <w:rPr>
          <w:szCs w:val="26"/>
        </w:rPr>
        <w:t>Module QL cửa hàng.</w:t>
      </w:r>
    </w:p>
    <w:p w14:paraId="5DEB0A51" w14:textId="77777777" w:rsidR="0071772A" w:rsidRPr="005A0B81" w:rsidRDefault="0071772A" w:rsidP="0071772A">
      <w:pPr>
        <w:numPr>
          <w:ilvl w:val="0"/>
          <w:numId w:val="56"/>
        </w:numPr>
        <w:tabs>
          <w:tab w:val="left" w:pos="1100"/>
        </w:tabs>
        <w:spacing w:before="0" w:after="0" w:line="276" w:lineRule="auto"/>
        <w:ind w:left="990" w:hanging="450"/>
        <w:jc w:val="both"/>
        <w:rPr>
          <w:szCs w:val="26"/>
        </w:rPr>
      </w:pPr>
      <w:r w:rsidRPr="005A0B81">
        <w:rPr>
          <w:szCs w:val="26"/>
        </w:rPr>
        <w:t>Module QL sản phẩm.</w:t>
      </w:r>
    </w:p>
    <w:p w14:paraId="1CF79DC5" w14:textId="77777777" w:rsidR="0071772A" w:rsidRPr="005A0B81" w:rsidRDefault="0071772A" w:rsidP="0071772A">
      <w:pPr>
        <w:numPr>
          <w:ilvl w:val="0"/>
          <w:numId w:val="56"/>
        </w:numPr>
        <w:tabs>
          <w:tab w:val="left" w:pos="1100"/>
        </w:tabs>
        <w:spacing w:before="0" w:after="0" w:line="276" w:lineRule="auto"/>
        <w:ind w:left="990" w:hanging="450"/>
        <w:jc w:val="both"/>
        <w:rPr>
          <w:szCs w:val="26"/>
        </w:rPr>
      </w:pPr>
      <w:r w:rsidRPr="005A0B81">
        <w:rPr>
          <w:szCs w:val="26"/>
        </w:rPr>
        <w:t>Module người dùng và phân quyền.</w:t>
      </w:r>
    </w:p>
    <w:p w14:paraId="626C47F6" w14:textId="77777777" w:rsidR="0071772A" w:rsidRPr="005A0B81" w:rsidRDefault="0071772A" w:rsidP="0071772A">
      <w:pPr>
        <w:numPr>
          <w:ilvl w:val="0"/>
          <w:numId w:val="56"/>
        </w:numPr>
        <w:tabs>
          <w:tab w:val="left" w:pos="1100"/>
        </w:tabs>
        <w:spacing w:before="0" w:after="0" w:line="276" w:lineRule="auto"/>
        <w:ind w:left="990" w:hanging="450"/>
        <w:jc w:val="both"/>
        <w:rPr>
          <w:szCs w:val="26"/>
        </w:rPr>
      </w:pPr>
      <w:r w:rsidRPr="005A0B81">
        <w:rPr>
          <w:szCs w:val="26"/>
        </w:rPr>
        <w:t>Module hóa đơn bán hàng.</w:t>
      </w:r>
    </w:p>
    <w:p w14:paraId="6F118773" w14:textId="77777777" w:rsidR="0071772A" w:rsidRPr="005A0B81" w:rsidRDefault="0071772A" w:rsidP="0071772A">
      <w:pPr>
        <w:numPr>
          <w:ilvl w:val="0"/>
          <w:numId w:val="56"/>
        </w:numPr>
        <w:tabs>
          <w:tab w:val="left" w:pos="1100"/>
        </w:tabs>
        <w:spacing w:before="0" w:after="0" w:line="276" w:lineRule="auto"/>
        <w:ind w:left="990" w:hanging="450"/>
        <w:jc w:val="both"/>
        <w:rPr>
          <w:szCs w:val="26"/>
        </w:rPr>
      </w:pPr>
      <w:r w:rsidRPr="005A0B81">
        <w:rPr>
          <w:szCs w:val="26"/>
        </w:rPr>
        <w:t>Module nhập – xuất kho &amp; tồn kho.</w:t>
      </w:r>
    </w:p>
    <w:p w14:paraId="0E8633E0" w14:textId="77777777" w:rsidR="0071772A" w:rsidRPr="005A0B81" w:rsidRDefault="0071772A" w:rsidP="0071772A">
      <w:pPr>
        <w:numPr>
          <w:ilvl w:val="0"/>
          <w:numId w:val="56"/>
        </w:numPr>
        <w:tabs>
          <w:tab w:val="left" w:pos="1100"/>
        </w:tabs>
        <w:spacing w:before="0" w:after="0" w:line="276" w:lineRule="auto"/>
        <w:ind w:left="990" w:hanging="450"/>
        <w:jc w:val="both"/>
        <w:rPr>
          <w:szCs w:val="26"/>
        </w:rPr>
      </w:pPr>
      <w:r w:rsidRPr="005A0B81">
        <w:rPr>
          <w:szCs w:val="26"/>
        </w:rPr>
        <w:t>Module thống kê – báo cáo.</w:t>
      </w:r>
    </w:p>
    <w:p w14:paraId="4D80DDD5" w14:textId="77777777" w:rsidR="0071772A" w:rsidRPr="005A0B81" w:rsidRDefault="0071772A" w:rsidP="0071772A">
      <w:pPr>
        <w:numPr>
          <w:ilvl w:val="0"/>
          <w:numId w:val="56"/>
        </w:numPr>
        <w:tabs>
          <w:tab w:val="left" w:pos="1100"/>
        </w:tabs>
        <w:spacing w:before="0" w:after="0" w:line="276" w:lineRule="auto"/>
        <w:ind w:left="990" w:hanging="450"/>
        <w:jc w:val="both"/>
        <w:rPr>
          <w:szCs w:val="26"/>
        </w:rPr>
      </w:pPr>
      <w:r w:rsidRPr="005A0B81">
        <w:rPr>
          <w:szCs w:val="26"/>
        </w:rPr>
        <w:t>Module khách hàng.</w:t>
      </w:r>
    </w:p>
    <w:p w14:paraId="63CB1CD4" w14:textId="77777777" w:rsidR="0071772A" w:rsidRPr="005A0B81" w:rsidRDefault="0071772A" w:rsidP="0071772A">
      <w:pPr>
        <w:numPr>
          <w:ilvl w:val="0"/>
          <w:numId w:val="60"/>
        </w:numPr>
        <w:tabs>
          <w:tab w:val="left" w:pos="880"/>
        </w:tabs>
        <w:spacing w:before="0" w:after="0" w:line="276" w:lineRule="auto"/>
        <w:ind w:left="810" w:hanging="450"/>
        <w:jc w:val="both"/>
        <w:rPr>
          <w:color w:val="000000"/>
          <w:szCs w:val="26"/>
        </w:rPr>
      </w:pPr>
      <w:r w:rsidRPr="005A0B81">
        <w:rPr>
          <w:color w:val="000000"/>
          <w:szCs w:val="26"/>
        </w:rPr>
        <w:t>Kiểm thử.</w:t>
      </w:r>
    </w:p>
    <w:p w14:paraId="021DD2CD" w14:textId="77777777" w:rsidR="0071772A" w:rsidRPr="005A0B81" w:rsidRDefault="0071772A" w:rsidP="0071772A">
      <w:pPr>
        <w:numPr>
          <w:ilvl w:val="0"/>
          <w:numId w:val="57"/>
        </w:numPr>
        <w:spacing w:before="0" w:after="0" w:line="276" w:lineRule="auto"/>
        <w:ind w:left="990" w:hanging="450"/>
        <w:jc w:val="both"/>
        <w:rPr>
          <w:szCs w:val="26"/>
        </w:rPr>
      </w:pPr>
      <w:r w:rsidRPr="005A0B81">
        <w:rPr>
          <w:szCs w:val="26"/>
        </w:rPr>
        <w:t>Lập kế hoạch kiểm thử.</w:t>
      </w:r>
    </w:p>
    <w:p w14:paraId="4D2CB785" w14:textId="77777777" w:rsidR="0071772A" w:rsidRPr="005A0B81" w:rsidRDefault="0071772A" w:rsidP="0071772A">
      <w:pPr>
        <w:numPr>
          <w:ilvl w:val="0"/>
          <w:numId w:val="57"/>
        </w:numPr>
        <w:spacing w:before="0" w:after="0" w:line="276" w:lineRule="auto"/>
        <w:ind w:left="990" w:hanging="450"/>
        <w:jc w:val="both"/>
        <w:rPr>
          <w:szCs w:val="26"/>
        </w:rPr>
      </w:pPr>
      <w:r w:rsidRPr="005A0B81">
        <w:rPr>
          <w:szCs w:val="26"/>
        </w:rPr>
        <w:t>Viết test case, test script.</w:t>
      </w:r>
    </w:p>
    <w:p w14:paraId="47895A3C" w14:textId="77777777" w:rsidR="0071772A" w:rsidRPr="005A0B81" w:rsidRDefault="0071772A" w:rsidP="0071772A">
      <w:pPr>
        <w:numPr>
          <w:ilvl w:val="0"/>
          <w:numId w:val="57"/>
        </w:numPr>
        <w:spacing w:before="0" w:after="0" w:line="276" w:lineRule="auto"/>
        <w:ind w:left="990" w:hanging="450"/>
        <w:jc w:val="both"/>
        <w:rPr>
          <w:szCs w:val="26"/>
        </w:rPr>
      </w:pPr>
      <w:r w:rsidRPr="005A0B81">
        <w:rPr>
          <w:szCs w:val="26"/>
        </w:rPr>
        <w:t>Kiểm thử chức năng.</w:t>
      </w:r>
    </w:p>
    <w:p w14:paraId="7B57965F" w14:textId="77777777" w:rsidR="0071772A" w:rsidRPr="005A0B81" w:rsidRDefault="0071772A" w:rsidP="0071772A">
      <w:pPr>
        <w:numPr>
          <w:ilvl w:val="0"/>
          <w:numId w:val="57"/>
        </w:numPr>
        <w:spacing w:before="0" w:after="0" w:line="276" w:lineRule="auto"/>
        <w:ind w:left="990" w:hanging="450"/>
        <w:jc w:val="both"/>
        <w:rPr>
          <w:szCs w:val="26"/>
        </w:rPr>
      </w:pPr>
      <w:r w:rsidRPr="005A0B81">
        <w:rPr>
          <w:szCs w:val="26"/>
        </w:rPr>
        <w:t>Kiểm thử phi chức năng.</w:t>
      </w:r>
    </w:p>
    <w:p w14:paraId="6A30ADE6" w14:textId="77777777" w:rsidR="0071772A" w:rsidRPr="005A0B81" w:rsidRDefault="0071772A" w:rsidP="0071772A">
      <w:pPr>
        <w:numPr>
          <w:ilvl w:val="0"/>
          <w:numId w:val="57"/>
        </w:numPr>
        <w:tabs>
          <w:tab w:val="left" w:pos="1100"/>
        </w:tabs>
        <w:spacing w:before="0" w:after="0" w:line="276" w:lineRule="auto"/>
        <w:ind w:left="990" w:hanging="450"/>
        <w:jc w:val="both"/>
        <w:rPr>
          <w:szCs w:val="26"/>
        </w:rPr>
      </w:pPr>
      <w:r w:rsidRPr="005A0B81">
        <w:rPr>
          <w:szCs w:val="26"/>
        </w:rPr>
        <w:t>Kiểm thử tích hợp.</w:t>
      </w:r>
    </w:p>
    <w:p w14:paraId="688C4644" w14:textId="77777777" w:rsidR="0071772A" w:rsidRPr="005A0B81" w:rsidRDefault="0071772A" w:rsidP="0071772A">
      <w:pPr>
        <w:numPr>
          <w:ilvl w:val="0"/>
          <w:numId w:val="57"/>
        </w:numPr>
        <w:tabs>
          <w:tab w:val="left" w:pos="1100"/>
        </w:tabs>
        <w:spacing w:before="0" w:after="0" w:line="276" w:lineRule="auto"/>
        <w:ind w:left="990" w:hanging="450"/>
        <w:jc w:val="both"/>
        <w:rPr>
          <w:szCs w:val="26"/>
        </w:rPr>
      </w:pPr>
      <w:r w:rsidRPr="005A0B81">
        <w:rPr>
          <w:szCs w:val="26"/>
        </w:rPr>
        <w:t>Kiểm thử hệ thống.</w:t>
      </w:r>
    </w:p>
    <w:p w14:paraId="68708640" w14:textId="77777777" w:rsidR="0071772A" w:rsidRPr="005A0B81" w:rsidRDefault="0071772A" w:rsidP="0071772A">
      <w:pPr>
        <w:numPr>
          <w:ilvl w:val="0"/>
          <w:numId w:val="57"/>
        </w:numPr>
        <w:tabs>
          <w:tab w:val="left" w:pos="1100"/>
        </w:tabs>
        <w:spacing w:before="0" w:after="0" w:line="276" w:lineRule="auto"/>
        <w:ind w:left="990" w:hanging="450"/>
        <w:jc w:val="both"/>
        <w:rPr>
          <w:szCs w:val="26"/>
        </w:rPr>
      </w:pPr>
      <w:r w:rsidRPr="005A0B81">
        <w:rPr>
          <w:szCs w:val="26"/>
        </w:rPr>
        <w:t>Kiểm thử chấp nhận.</w:t>
      </w:r>
    </w:p>
    <w:p w14:paraId="3FDB4680" w14:textId="77777777" w:rsidR="0071772A" w:rsidRPr="005A0B81" w:rsidRDefault="0071772A" w:rsidP="0071772A">
      <w:pPr>
        <w:numPr>
          <w:ilvl w:val="0"/>
          <w:numId w:val="57"/>
        </w:numPr>
        <w:tabs>
          <w:tab w:val="left" w:pos="1100"/>
        </w:tabs>
        <w:spacing w:before="0" w:after="0" w:line="276" w:lineRule="auto"/>
        <w:ind w:left="990" w:hanging="450"/>
        <w:jc w:val="both"/>
        <w:rPr>
          <w:szCs w:val="26"/>
        </w:rPr>
      </w:pPr>
      <w:r w:rsidRPr="005A0B81">
        <w:rPr>
          <w:szCs w:val="26"/>
        </w:rPr>
        <w:t>Theo dõi &amp; khắc phục lỗi.</w:t>
      </w:r>
    </w:p>
    <w:p w14:paraId="5A2C8300" w14:textId="77777777" w:rsidR="0071772A" w:rsidRPr="005A0B81" w:rsidRDefault="0071772A" w:rsidP="0071772A">
      <w:pPr>
        <w:numPr>
          <w:ilvl w:val="0"/>
          <w:numId w:val="60"/>
        </w:numPr>
        <w:tabs>
          <w:tab w:val="left" w:pos="880"/>
        </w:tabs>
        <w:spacing w:before="0" w:after="0" w:line="276" w:lineRule="auto"/>
        <w:ind w:left="810" w:hanging="450"/>
        <w:jc w:val="both"/>
        <w:rPr>
          <w:color w:val="000000"/>
          <w:szCs w:val="26"/>
        </w:rPr>
      </w:pPr>
      <w:r w:rsidRPr="005A0B81">
        <w:rPr>
          <w:color w:val="000000"/>
          <w:szCs w:val="26"/>
        </w:rPr>
        <w:t>Bảo trì.</w:t>
      </w:r>
    </w:p>
    <w:p w14:paraId="78AA836B" w14:textId="77777777" w:rsidR="0071772A" w:rsidRPr="005A0B81" w:rsidRDefault="0071772A" w:rsidP="0071772A">
      <w:pPr>
        <w:numPr>
          <w:ilvl w:val="0"/>
          <w:numId w:val="58"/>
        </w:numPr>
        <w:tabs>
          <w:tab w:val="left" w:pos="1100"/>
        </w:tabs>
        <w:spacing w:before="0" w:after="0" w:line="276" w:lineRule="auto"/>
        <w:ind w:left="990" w:hanging="450"/>
        <w:jc w:val="both"/>
        <w:rPr>
          <w:szCs w:val="26"/>
        </w:rPr>
      </w:pPr>
      <w:r w:rsidRPr="005A0B81">
        <w:rPr>
          <w:szCs w:val="26"/>
        </w:rPr>
        <w:t>Sửa lỗi phát sinh trong quá trình sử dụng.</w:t>
      </w:r>
    </w:p>
    <w:p w14:paraId="408099B4" w14:textId="77777777" w:rsidR="0071772A" w:rsidRPr="005A0B81" w:rsidRDefault="0071772A" w:rsidP="0071772A">
      <w:pPr>
        <w:numPr>
          <w:ilvl w:val="0"/>
          <w:numId w:val="58"/>
        </w:numPr>
        <w:tabs>
          <w:tab w:val="left" w:pos="1100"/>
        </w:tabs>
        <w:spacing w:before="0" w:after="0" w:line="276" w:lineRule="auto"/>
        <w:ind w:left="990" w:hanging="450"/>
        <w:jc w:val="both"/>
        <w:rPr>
          <w:szCs w:val="26"/>
        </w:rPr>
      </w:pPr>
      <w:r w:rsidRPr="005A0B81">
        <w:rPr>
          <w:szCs w:val="26"/>
        </w:rPr>
        <w:t>Cập nhật, nâng cấp hệ thống.</w:t>
      </w:r>
    </w:p>
    <w:p w14:paraId="209575B8" w14:textId="77777777" w:rsidR="0071772A" w:rsidRPr="005A0B81" w:rsidRDefault="0071772A" w:rsidP="0071772A">
      <w:pPr>
        <w:numPr>
          <w:ilvl w:val="0"/>
          <w:numId w:val="58"/>
        </w:numPr>
        <w:tabs>
          <w:tab w:val="left" w:pos="1100"/>
        </w:tabs>
        <w:spacing w:before="0" w:after="0" w:line="276" w:lineRule="auto"/>
        <w:ind w:left="990" w:hanging="450"/>
        <w:jc w:val="both"/>
        <w:rPr>
          <w:szCs w:val="26"/>
        </w:rPr>
      </w:pPr>
      <w:r w:rsidRPr="005A0B81">
        <w:rPr>
          <w:szCs w:val="26"/>
        </w:rPr>
        <w:t>Bảo trì phòng ngừa.</w:t>
      </w:r>
    </w:p>
    <w:p w14:paraId="20D1D9D4" w14:textId="77777777" w:rsidR="0071772A" w:rsidRPr="005A0B81" w:rsidRDefault="0071772A" w:rsidP="0071772A">
      <w:pPr>
        <w:numPr>
          <w:ilvl w:val="0"/>
          <w:numId w:val="58"/>
        </w:numPr>
        <w:tabs>
          <w:tab w:val="left" w:pos="1100"/>
        </w:tabs>
        <w:spacing w:before="0" w:after="0" w:line="276" w:lineRule="auto"/>
        <w:ind w:left="990" w:hanging="450"/>
        <w:jc w:val="both"/>
        <w:rPr>
          <w:color w:val="000000"/>
          <w:szCs w:val="26"/>
        </w:rPr>
      </w:pPr>
      <w:r w:rsidRPr="005A0B81">
        <w:rPr>
          <w:color w:val="000000"/>
          <w:szCs w:val="26"/>
        </w:rPr>
        <w:t>Viết tài liệu và báo cáo bảo trì định kỳ.</w:t>
      </w:r>
    </w:p>
    <w:p w14:paraId="2D9E6685" w14:textId="417A1A67" w:rsidR="0071772A" w:rsidRPr="005A0B81" w:rsidRDefault="00815EDD" w:rsidP="00334DEF">
      <w:pPr>
        <w:rPr>
          <w:b/>
          <w:bCs/>
          <w:sz w:val="32"/>
          <w:szCs w:val="32"/>
        </w:rPr>
      </w:pPr>
      <w:r w:rsidRPr="005A0B81">
        <w:rPr>
          <w:noProof/>
          <w:szCs w:val="26"/>
        </w:rPr>
        <w:lastRenderedPageBreak/>
        <w:drawing>
          <wp:inline distT="0" distB="0" distL="0" distR="0" wp14:anchorId="06E43676" wp14:editId="2608FA61">
            <wp:extent cx="5402580" cy="372618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2580" cy="3726180"/>
                    </a:xfrm>
                    <a:prstGeom prst="rect">
                      <a:avLst/>
                    </a:prstGeom>
                    <a:noFill/>
                    <a:ln>
                      <a:noFill/>
                    </a:ln>
                  </pic:spPr>
                </pic:pic>
              </a:graphicData>
            </a:graphic>
          </wp:inline>
        </w:drawing>
      </w:r>
    </w:p>
    <w:p w14:paraId="30CFC140" w14:textId="77777777" w:rsidR="0079379D" w:rsidRDefault="00423EDC" w:rsidP="00423EDC">
      <w:pPr>
        <w:pStyle w:val="Caption"/>
      </w:pPr>
      <w:r w:rsidRPr="005A0B81">
        <w:t xml:space="preserve">Hình </w:t>
      </w:r>
      <w:r w:rsidRPr="005A0B81">
        <w:fldChar w:fldCharType="begin"/>
      </w:r>
      <w:r w:rsidRPr="005A0B81">
        <w:instrText xml:space="preserve"> SEQ Hình \* ARABIC </w:instrText>
      </w:r>
      <w:r w:rsidRPr="005A0B81">
        <w:fldChar w:fldCharType="separate"/>
      </w:r>
      <w:r w:rsidR="00191307">
        <w:rPr>
          <w:noProof/>
        </w:rPr>
        <w:t>1</w:t>
      </w:r>
      <w:r w:rsidRPr="005A0B81">
        <w:fldChar w:fldCharType="end"/>
      </w:r>
      <w:r w:rsidR="00334DEF" w:rsidRPr="005A0B81">
        <w:t>: Sơ đồ WBS website quản lý chuỗi cửa hàng bán áo thun thể thao nam.</w:t>
      </w:r>
    </w:p>
    <w:p w14:paraId="2D359249" w14:textId="77777777" w:rsidR="00191307" w:rsidRDefault="00191307" w:rsidP="00191307"/>
    <w:p w14:paraId="7B39D2C8" w14:textId="0C99CD08" w:rsidR="00191307" w:rsidRPr="00191307" w:rsidRDefault="00191307" w:rsidP="00191307">
      <w:r w:rsidRPr="00191307">
        <w:t> </w:t>
      </w:r>
      <w:r w:rsidR="00815EDD" w:rsidRPr="00191307">
        <w:rPr>
          <w:noProof/>
        </w:rPr>
        <w:drawing>
          <wp:inline distT="0" distB="0" distL="0" distR="0" wp14:anchorId="7C09F420" wp14:editId="26DF2D44">
            <wp:extent cx="5242560" cy="3093720"/>
            <wp:effectExtent l="133350" t="114300" r="148590" b="144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2560" cy="30937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45841CF" w14:textId="77777777" w:rsidR="00497C5F" w:rsidRPr="005A0B81" w:rsidRDefault="00191307" w:rsidP="00191307">
      <w:pPr>
        <w:pStyle w:val="Caption"/>
      </w:pPr>
      <w:bookmarkStart w:id="15" w:name="_Toc207107667"/>
      <w:r>
        <w:t xml:space="preserve">Hình </w:t>
      </w:r>
      <w:r>
        <w:fldChar w:fldCharType="begin"/>
      </w:r>
      <w:r>
        <w:instrText xml:space="preserve"> SEQ Hình \* ARABIC </w:instrText>
      </w:r>
      <w:r>
        <w:fldChar w:fldCharType="separate"/>
      </w:r>
      <w:r>
        <w:rPr>
          <w:noProof/>
        </w:rPr>
        <w:t>2</w:t>
      </w:r>
      <w:r>
        <w:fldChar w:fldCharType="end"/>
      </w:r>
      <w:r>
        <w:t>: Class Diagram</w:t>
      </w:r>
    </w:p>
    <w:p w14:paraId="78E1857A" w14:textId="210AE798" w:rsidR="00334DEF" w:rsidRPr="005A0B81" w:rsidRDefault="00334DEF" w:rsidP="001B771C">
      <w:pPr>
        <w:pStyle w:val="Heading1"/>
      </w:pPr>
      <w:bookmarkStart w:id="16" w:name="_Toc214482580"/>
      <w:bookmarkStart w:id="17" w:name="_Toc214537408"/>
      <w:bookmarkStart w:id="18" w:name="_Toc214558710"/>
      <w:bookmarkEnd w:id="15"/>
      <w:r w:rsidRPr="005A0B81">
        <w:lastRenderedPageBreak/>
        <w:t xml:space="preserve">Phần </w:t>
      </w:r>
      <w:r w:rsidR="00605121">
        <w:t>3</w:t>
      </w:r>
      <w:r w:rsidRPr="005A0B81">
        <w:t>: ƯỚC LƯỢNG DỰ ÁN</w:t>
      </w:r>
      <w:bookmarkEnd w:id="16"/>
      <w:bookmarkEnd w:id="17"/>
      <w:bookmarkEnd w:id="18"/>
    </w:p>
    <w:p w14:paraId="7ECA8D15" w14:textId="77777777" w:rsidR="00546826" w:rsidRPr="005A0B81" w:rsidRDefault="000B05C6" w:rsidP="001B771C">
      <w:pPr>
        <w:pStyle w:val="Heading2"/>
      </w:pPr>
      <w:bookmarkStart w:id="19" w:name="_Toc214482581"/>
      <w:bookmarkStart w:id="20" w:name="_Toc214537409"/>
      <w:bookmarkStart w:id="21" w:name="_Toc214558711"/>
      <w:r w:rsidRPr="005A0B81">
        <w:t>I.Ước lượng điểm chức năng.</w:t>
      </w:r>
      <w:bookmarkEnd w:id="19"/>
      <w:bookmarkEnd w:id="20"/>
      <w:bookmarkEnd w:id="21"/>
    </w:p>
    <w:p w14:paraId="3B9350E5" w14:textId="77777777" w:rsidR="000B05C6" w:rsidRPr="005A0B81" w:rsidRDefault="000B05C6" w:rsidP="00F47F9F">
      <w:pPr>
        <w:jc w:val="left"/>
      </w:pPr>
      <w:r w:rsidRPr="005A0B81">
        <w:t>Điểm chức năng chi tiết của các module</w:t>
      </w:r>
    </w:p>
    <w:p w14:paraId="1D933B2F" w14:textId="77777777" w:rsidR="000B05C6" w:rsidRPr="005A0B81" w:rsidRDefault="000B05C6" w:rsidP="00F47F9F">
      <w:pPr>
        <w:jc w:val="left"/>
      </w:pPr>
      <w:r w:rsidRPr="005A0B81">
        <w:t>Module quản lý cửa hàng.</w:t>
      </w:r>
    </w:p>
    <w:p w14:paraId="34523352" w14:textId="77777777" w:rsidR="000B05C6" w:rsidRPr="005A0B81" w:rsidRDefault="000B05C6" w:rsidP="005A0B81">
      <w:pPr>
        <w:numPr>
          <w:ilvl w:val="0"/>
          <w:numId w:val="93"/>
        </w:numPr>
        <w:jc w:val="left"/>
      </w:pPr>
      <w:r w:rsidRPr="005A0B81">
        <w:t>Output: 1</w:t>
      </w:r>
    </w:p>
    <w:p w14:paraId="5087A1F0" w14:textId="77777777" w:rsidR="000B05C6" w:rsidRPr="005A0B81" w:rsidRDefault="000B05C6" w:rsidP="005A0B81">
      <w:pPr>
        <w:numPr>
          <w:ilvl w:val="0"/>
          <w:numId w:val="93"/>
        </w:numPr>
        <w:jc w:val="left"/>
      </w:pPr>
      <w:r w:rsidRPr="005A0B81">
        <w:t>Input: 3</w:t>
      </w:r>
    </w:p>
    <w:p w14:paraId="7E5C4329" w14:textId="77777777" w:rsidR="000B05C6" w:rsidRPr="005A0B81" w:rsidRDefault="000B05C6" w:rsidP="005A0B81">
      <w:pPr>
        <w:numPr>
          <w:ilvl w:val="0"/>
          <w:numId w:val="93"/>
        </w:numPr>
        <w:jc w:val="left"/>
      </w:pPr>
      <w:r w:rsidRPr="005A0B81">
        <w:t>Files: 0</w:t>
      </w:r>
    </w:p>
    <w:p w14:paraId="348966F8" w14:textId="77777777" w:rsidR="000B05C6" w:rsidRPr="005A0B81" w:rsidRDefault="000B05C6" w:rsidP="005A0B81">
      <w:pPr>
        <w:numPr>
          <w:ilvl w:val="0"/>
          <w:numId w:val="93"/>
        </w:numPr>
        <w:jc w:val="left"/>
      </w:pPr>
      <w:r w:rsidRPr="005A0B81">
        <w:t>Interfaces: 0</w:t>
      </w:r>
    </w:p>
    <w:p w14:paraId="1640014D" w14:textId="77777777" w:rsidR="000B05C6" w:rsidRPr="005A0B81" w:rsidRDefault="000B05C6" w:rsidP="005A0B81">
      <w:pPr>
        <w:numPr>
          <w:ilvl w:val="0"/>
          <w:numId w:val="93"/>
        </w:numPr>
        <w:jc w:val="left"/>
      </w:pPr>
      <w:r w:rsidRPr="005A0B81">
        <w:t>Queries: 3</w:t>
      </w:r>
    </w:p>
    <w:tbl>
      <w:tblPr>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9"/>
        <w:gridCol w:w="1539"/>
        <w:gridCol w:w="1539"/>
        <w:gridCol w:w="1540"/>
        <w:gridCol w:w="1540"/>
        <w:gridCol w:w="1540"/>
      </w:tblGrid>
      <w:tr w:rsidR="00C11A1F" w:rsidRPr="005A0B81" w14:paraId="07EBBBD9" w14:textId="77777777" w:rsidTr="00F47F9F">
        <w:tc>
          <w:tcPr>
            <w:tcW w:w="1539" w:type="dxa"/>
            <w:shd w:val="clear" w:color="auto" w:fill="auto"/>
            <w:vAlign w:val="center"/>
          </w:tcPr>
          <w:p w14:paraId="307EAC35" w14:textId="77777777" w:rsidR="000B05C6" w:rsidRPr="005A0B81" w:rsidRDefault="000B05C6" w:rsidP="00F47F9F">
            <w:pPr>
              <w:widowControl w:val="0"/>
              <w:jc w:val="left"/>
              <w:rPr>
                <w:rFonts w:eastAsia="SimSun"/>
                <w:position w:val="-1"/>
              </w:rPr>
            </w:pPr>
          </w:p>
        </w:tc>
        <w:tc>
          <w:tcPr>
            <w:tcW w:w="1539" w:type="dxa"/>
            <w:shd w:val="clear" w:color="auto" w:fill="auto"/>
            <w:vAlign w:val="center"/>
          </w:tcPr>
          <w:p w14:paraId="06A140CE" w14:textId="77777777" w:rsidR="000B05C6" w:rsidRPr="005A0B81" w:rsidRDefault="000B05C6" w:rsidP="00F47F9F">
            <w:pPr>
              <w:widowControl w:val="0"/>
              <w:jc w:val="left"/>
              <w:rPr>
                <w:rFonts w:eastAsia="SimSun"/>
                <w:position w:val="-1"/>
              </w:rPr>
            </w:pPr>
            <w:r w:rsidRPr="005A0B81">
              <w:rPr>
                <w:rFonts w:eastAsia="SimSun"/>
                <w:position w:val="-1"/>
              </w:rPr>
              <w:t>Input</w:t>
            </w:r>
          </w:p>
        </w:tc>
        <w:tc>
          <w:tcPr>
            <w:tcW w:w="1539" w:type="dxa"/>
            <w:shd w:val="clear" w:color="auto" w:fill="auto"/>
            <w:vAlign w:val="center"/>
          </w:tcPr>
          <w:p w14:paraId="733FC040" w14:textId="77777777" w:rsidR="000B05C6" w:rsidRPr="005A0B81" w:rsidRDefault="000B05C6" w:rsidP="00F47F9F">
            <w:pPr>
              <w:widowControl w:val="0"/>
              <w:jc w:val="left"/>
              <w:rPr>
                <w:rFonts w:eastAsia="SimSun"/>
                <w:position w:val="-1"/>
              </w:rPr>
            </w:pPr>
            <w:r w:rsidRPr="005A0B81">
              <w:rPr>
                <w:rFonts w:eastAsia="SimSun"/>
                <w:position w:val="-1"/>
              </w:rPr>
              <w:t>Output</w:t>
            </w:r>
          </w:p>
        </w:tc>
        <w:tc>
          <w:tcPr>
            <w:tcW w:w="1540" w:type="dxa"/>
            <w:shd w:val="clear" w:color="auto" w:fill="auto"/>
            <w:vAlign w:val="center"/>
          </w:tcPr>
          <w:p w14:paraId="6FBF57E6" w14:textId="77777777" w:rsidR="000B05C6" w:rsidRPr="005A0B81" w:rsidRDefault="000B05C6" w:rsidP="00F47F9F">
            <w:pPr>
              <w:widowControl w:val="0"/>
              <w:jc w:val="left"/>
              <w:rPr>
                <w:rFonts w:eastAsia="SimSun"/>
                <w:position w:val="-1"/>
              </w:rPr>
            </w:pPr>
            <w:r w:rsidRPr="005A0B81">
              <w:rPr>
                <w:rFonts w:eastAsia="SimSun"/>
                <w:position w:val="-1"/>
              </w:rPr>
              <w:t>Files</w:t>
            </w:r>
          </w:p>
        </w:tc>
        <w:tc>
          <w:tcPr>
            <w:tcW w:w="1540" w:type="dxa"/>
            <w:shd w:val="clear" w:color="auto" w:fill="auto"/>
            <w:vAlign w:val="center"/>
          </w:tcPr>
          <w:p w14:paraId="1A9C0E1D" w14:textId="77777777" w:rsidR="000B05C6" w:rsidRPr="005A0B81" w:rsidRDefault="000B05C6" w:rsidP="00F47F9F">
            <w:pPr>
              <w:widowControl w:val="0"/>
              <w:jc w:val="left"/>
              <w:rPr>
                <w:rFonts w:eastAsia="SimSun"/>
                <w:position w:val="-1"/>
              </w:rPr>
            </w:pPr>
            <w:r w:rsidRPr="005A0B81">
              <w:rPr>
                <w:rFonts w:eastAsia="SimSun"/>
                <w:position w:val="-1"/>
              </w:rPr>
              <w:t>Interfaces</w:t>
            </w:r>
          </w:p>
        </w:tc>
        <w:tc>
          <w:tcPr>
            <w:tcW w:w="1540" w:type="dxa"/>
            <w:shd w:val="clear" w:color="auto" w:fill="auto"/>
            <w:vAlign w:val="center"/>
          </w:tcPr>
          <w:p w14:paraId="6FD6363D" w14:textId="77777777" w:rsidR="000B05C6" w:rsidRPr="005A0B81" w:rsidRDefault="000B05C6" w:rsidP="00F47F9F">
            <w:pPr>
              <w:widowControl w:val="0"/>
              <w:jc w:val="left"/>
              <w:rPr>
                <w:rFonts w:eastAsia="SimSun"/>
                <w:position w:val="-1"/>
              </w:rPr>
            </w:pPr>
            <w:r w:rsidRPr="005A0B81">
              <w:rPr>
                <w:rFonts w:eastAsia="SimSun"/>
                <w:position w:val="-1"/>
              </w:rPr>
              <w:t>Queries</w:t>
            </w:r>
          </w:p>
        </w:tc>
      </w:tr>
      <w:tr w:rsidR="00C11A1F" w:rsidRPr="005A0B81" w14:paraId="62FC0CAA" w14:textId="77777777" w:rsidTr="00F47F9F">
        <w:tc>
          <w:tcPr>
            <w:tcW w:w="1539" w:type="dxa"/>
            <w:shd w:val="clear" w:color="auto" w:fill="auto"/>
            <w:vAlign w:val="center"/>
          </w:tcPr>
          <w:p w14:paraId="799226B5" w14:textId="77777777" w:rsidR="000B05C6" w:rsidRPr="005A0B81" w:rsidRDefault="000B05C6" w:rsidP="00F47F9F">
            <w:pPr>
              <w:widowControl w:val="0"/>
              <w:jc w:val="left"/>
              <w:rPr>
                <w:rFonts w:eastAsia="SimSun"/>
                <w:position w:val="-1"/>
              </w:rPr>
            </w:pPr>
            <w:r w:rsidRPr="005A0B81">
              <w:rPr>
                <w:rFonts w:eastAsia="SimSun"/>
                <w:position w:val="-1"/>
              </w:rPr>
              <w:t>Thêm</w:t>
            </w:r>
          </w:p>
        </w:tc>
        <w:tc>
          <w:tcPr>
            <w:tcW w:w="1539" w:type="dxa"/>
            <w:shd w:val="clear" w:color="auto" w:fill="auto"/>
            <w:vAlign w:val="center"/>
          </w:tcPr>
          <w:p w14:paraId="76E3D467"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1D586DEE"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647DF656"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4F6027E5"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36E75030"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2B269A3E" w14:textId="77777777" w:rsidTr="00F47F9F">
        <w:tc>
          <w:tcPr>
            <w:tcW w:w="1539" w:type="dxa"/>
            <w:shd w:val="clear" w:color="auto" w:fill="auto"/>
            <w:vAlign w:val="center"/>
          </w:tcPr>
          <w:p w14:paraId="7A7EBDAE" w14:textId="77777777" w:rsidR="000B05C6" w:rsidRPr="005A0B81" w:rsidRDefault="000B05C6" w:rsidP="00F47F9F">
            <w:pPr>
              <w:widowControl w:val="0"/>
              <w:jc w:val="left"/>
              <w:rPr>
                <w:rFonts w:eastAsia="SimSun"/>
                <w:position w:val="-1"/>
              </w:rPr>
            </w:pPr>
            <w:r w:rsidRPr="005A0B81">
              <w:rPr>
                <w:rFonts w:eastAsia="SimSun"/>
                <w:position w:val="-1"/>
              </w:rPr>
              <w:t>Sửa</w:t>
            </w:r>
          </w:p>
        </w:tc>
        <w:tc>
          <w:tcPr>
            <w:tcW w:w="1539" w:type="dxa"/>
            <w:shd w:val="clear" w:color="auto" w:fill="auto"/>
            <w:vAlign w:val="center"/>
          </w:tcPr>
          <w:p w14:paraId="6B3FB9F0"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06CD249A"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0701D787"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6CB616A1"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208F0E5C"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2CB67496" w14:textId="77777777" w:rsidTr="00F47F9F">
        <w:tc>
          <w:tcPr>
            <w:tcW w:w="1539" w:type="dxa"/>
            <w:shd w:val="clear" w:color="auto" w:fill="auto"/>
            <w:vAlign w:val="center"/>
          </w:tcPr>
          <w:p w14:paraId="02F8068F" w14:textId="77777777" w:rsidR="000B05C6" w:rsidRPr="005A0B81" w:rsidRDefault="000B05C6" w:rsidP="00F47F9F">
            <w:pPr>
              <w:widowControl w:val="0"/>
              <w:jc w:val="left"/>
              <w:rPr>
                <w:rFonts w:eastAsia="SimSun"/>
                <w:position w:val="-1"/>
              </w:rPr>
            </w:pPr>
            <w:r w:rsidRPr="005A0B81">
              <w:rPr>
                <w:rFonts w:eastAsia="SimSun"/>
                <w:position w:val="-1"/>
              </w:rPr>
              <w:t>Tìm kiếm</w:t>
            </w:r>
          </w:p>
        </w:tc>
        <w:tc>
          <w:tcPr>
            <w:tcW w:w="1539" w:type="dxa"/>
            <w:shd w:val="clear" w:color="auto" w:fill="auto"/>
            <w:vAlign w:val="center"/>
          </w:tcPr>
          <w:p w14:paraId="00203AC0"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6F7A7DF7"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40" w:type="dxa"/>
            <w:shd w:val="clear" w:color="auto" w:fill="auto"/>
            <w:vAlign w:val="center"/>
          </w:tcPr>
          <w:p w14:paraId="493F4FA1"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1CDEBA84"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27A62A6E"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511C41BB" w14:textId="77777777" w:rsidTr="00F47F9F">
        <w:tc>
          <w:tcPr>
            <w:tcW w:w="1539" w:type="dxa"/>
            <w:shd w:val="clear" w:color="auto" w:fill="auto"/>
            <w:vAlign w:val="center"/>
          </w:tcPr>
          <w:p w14:paraId="6EA361ED" w14:textId="77777777" w:rsidR="000B05C6" w:rsidRPr="005A0B81" w:rsidRDefault="000B05C6" w:rsidP="00F47F9F">
            <w:pPr>
              <w:widowControl w:val="0"/>
              <w:jc w:val="left"/>
              <w:rPr>
                <w:rFonts w:eastAsia="SimSun"/>
                <w:position w:val="-1"/>
              </w:rPr>
            </w:pPr>
            <w:r w:rsidRPr="005A0B81">
              <w:rPr>
                <w:rFonts w:eastAsia="SimSun"/>
                <w:position w:val="-1"/>
              </w:rPr>
              <w:t>Tổng cộng</w:t>
            </w:r>
          </w:p>
        </w:tc>
        <w:tc>
          <w:tcPr>
            <w:tcW w:w="1539" w:type="dxa"/>
            <w:shd w:val="clear" w:color="auto" w:fill="auto"/>
            <w:vAlign w:val="center"/>
          </w:tcPr>
          <w:p w14:paraId="0CF0AD39" w14:textId="77777777" w:rsidR="000B05C6" w:rsidRPr="005A0B81" w:rsidRDefault="000B05C6" w:rsidP="00F47F9F">
            <w:pPr>
              <w:widowControl w:val="0"/>
              <w:jc w:val="left"/>
              <w:rPr>
                <w:rFonts w:eastAsia="SimSun"/>
                <w:position w:val="-1"/>
              </w:rPr>
            </w:pPr>
            <w:r w:rsidRPr="005A0B81">
              <w:rPr>
                <w:rFonts w:eastAsia="SimSun"/>
                <w:position w:val="-1"/>
              </w:rPr>
              <w:t>3</w:t>
            </w:r>
          </w:p>
        </w:tc>
        <w:tc>
          <w:tcPr>
            <w:tcW w:w="1539" w:type="dxa"/>
            <w:shd w:val="clear" w:color="auto" w:fill="auto"/>
            <w:vAlign w:val="center"/>
          </w:tcPr>
          <w:p w14:paraId="08321B62" w14:textId="77777777" w:rsidR="000B05C6" w:rsidRPr="005A0B81" w:rsidRDefault="000B05C6" w:rsidP="00F47F9F">
            <w:pPr>
              <w:widowControl w:val="0"/>
              <w:jc w:val="left"/>
              <w:rPr>
                <w:rFonts w:eastAsia="SimSun"/>
                <w:position w:val="-1"/>
              </w:rPr>
            </w:pPr>
            <w:r w:rsidRPr="005A0B81">
              <w:rPr>
                <w:rFonts w:eastAsia="SimSun"/>
                <w:position w:val="-1"/>
              </w:rPr>
              <w:t>1</w:t>
            </w:r>
          </w:p>
        </w:tc>
        <w:tc>
          <w:tcPr>
            <w:tcW w:w="1540" w:type="dxa"/>
            <w:shd w:val="clear" w:color="auto" w:fill="auto"/>
            <w:vAlign w:val="center"/>
          </w:tcPr>
          <w:p w14:paraId="05513082"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16BE9DA8"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29B2F2E0" w14:textId="77777777" w:rsidR="000B05C6" w:rsidRPr="005A0B81" w:rsidRDefault="000B05C6" w:rsidP="00F47F9F">
            <w:pPr>
              <w:widowControl w:val="0"/>
              <w:jc w:val="left"/>
              <w:rPr>
                <w:rFonts w:eastAsia="SimSun"/>
                <w:position w:val="-1"/>
              </w:rPr>
            </w:pPr>
            <w:r w:rsidRPr="005A0B81">
              <w:rPr>
                <w:rFonts w:eastAsia="SimSun"/>
                <w:position w:val="-1"/>
              </w:rPr>
              <w:t>3</w:t>
            </w:r>
          </w:p>
        </w:tc>
      </w:tr>
    </w:tbl>
    <w:p w14:paraId="44129247" w14:textId="77777777" w:rsidR="000B05C6" w:rsidRPr="005A0B81" w:rsidRDefault="000B05C6" w:rsidP="00F47F9F">
      <w:pPr>
        <w:jc w:val="left"/>
      </w:pPr>
    </w:p>
    <w:p w14:paraId="1782847D" w14:textId="77777777" w:rsidR="000B05C6" w:rsidRPr="005A0B81" w:rsidRDefault="000B05C6" w:rsidP="00F47F9F">
      <w:pPr>
        <w:jc w:val="left"/>
      </w:pPr>
      <w:r w:rsidRPr="005A0B81">
        <w:t>Module quản lý sản phẩm.</w:t>
      </w:r>
    </w:p>
    <w:p w14:paraId="052168F6" w14:textId="77777777" w:rsidR="000B05C6" w:rsidRPr="005A0B81" w:rsidRDefault="000B05C6" w:rsidP="005A0B81">
      <w:pPr>
        <w:numPr>
          <w:ilvl w:val="0"/>
          <w:numId w:val="94"/>
        </w:numPr>
        <w:jc w:val="left"/>
      </w:pPr>
      <w:r w:rsidRPr="005A0B81">
        <w:t>Output: 1</w:t>
      </w:r>
    </w:p>
    <w:p w14:paraId="6DC445A9" w14:textId="77777777" w:rsidR="000B05C6" w:rsidRPr="005A0B81" w:rsidRDefault="000B05C6" w:rsidP="005A0B81">
      <w:pPr>
        <w:numPr>
          <w:ilvl w:val="0"/>
          <w:numId w:val="94"/>
        </w:numPr>
        <w:jc w:val="left"/>
      </w:pPr>
      <w:r w:rsidRPr="005A0B81">
        <w:t>Input: 3</w:t>
      </w:r>
    </w:p>
    <w:p w14:paraId="1DB14940" w14:textId="77777777" w:rsidR="000B05C6" w:rsidRPr="005A0B81" w:rsidRDefault="000B05C6" w:rsidP="005A0B81">
      <w:pPr>
        <w:numPr>
          <w:ilvl w:val="0"/>
          <w:numId w:val="94"/>
        </w:numPr>
        <w:jc w:val="left"/>
      </w:pPr>
      <w:r w:rsidRPr="005A0B81">
        <w:t>Files: 0</w:t>
      </w:r>
    </w:p>
    <w:p w14:paraId="3553E29C" w14:textId="77777777" w:rsidR="000B05C6" w:rsidRPr="005A0B81" w:rsidRDefault="000B05C6" w:rsidP="005A0B81">
      <w:pPr>
        <w:numPr>
          <w:ilvl w:val="0"/>
          <w:numId w:val="94"/>
        </w:numPr>
        <w:jc w:val="left"/>
      </w:pPr>
      <w:r w:rsidRPr="005A0B81">
        <w:t>Interfaces: 0</w:t>
      </w:r>
    </w:p>
    <w:p w14:paraId="6E2943A6" w14:textId="77777777" w:rsidR="000B05C6" w:rsidRPr="005A0B81" w:rsidRDefault="000B05C6" w:rsidP="005A0B81">
      <w:pPr>
        <w:numPr>
          <w:ilvl w:val="0"/>
          <w:numId w:val="94"/>
        </w:numPr>
        <w:jc w:val="left"/>
      </w:pPr>
      <w:r w:rsidRPr="005A0B81">
        <w:t>Queries: 3</w:t>
      </w:r>
    </w:p>
    <w:tbl>
      <w:tblPr>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9"/>
        <w:gridCol w:w="1539"/>
        <w:gridCol w:w="1539"/>
        <w:gridCol w:w="1540"/>
        <w:gridCol w:w="1540"/>
        <w:gridCol w:w="1540"/>
      </w:tblGrid>
      <w:tr w:rsidR="00C11A1F" w:rsidRPr="005A0B81" w14:paraId="3087D05D" w14:textId="77777777" w:rsidTr="00F47F9F">
        <w:tc>
          <w:tcPr>
            <w:tcW w:w="1539" w:type="dxa"/>
            <w:shd w:val="clear" w:color="auto" w:fill="auto"/>
            <w:vAlign w:val="center"/>
          </w:tcPr>
          <w:p w14:paraId="4015345C" w14:textId="77777777" w:rsidR="000B05C6" w:rsidRPr="005A0B81" w:rsidRDefault="000B05C6" w:rsidP="00F47F9F">
            <w:pPr>
              <w:widowControl w:val="0"/>
              <w:jc w:val="left"/>
              <w:rPr>
                <w:rFonts w:eastAsia="SimSun"/>
                <w:position w:val="-1"/>
              </w:rPr>
            </w:pPr>
          </w:p>
        </w:tc>
        <w:tc>
          <w:tcPr>
            <w:tcW w:w="1539" w:type="dxa"/>
            <w:shd w:val="clear" w:color="auto" w:fill="auto"/>
            <w:vAlign w:val="center"/>
          </w:tcPr>
          <w:p w14:paraId="08868D69" w14:textId="77777777" w:rsidR="000B05C6" w:rsidRPr="005A0B81" w:rsidRDefault="000B05C6" w:rsidP="00F47F9F">
            <w:pPr>
              <w:widowControl w:val="0"/>
              <w:jc w:val="left"/>
              <w:rPr>
                <w:rFonts w:eastAsia="SimSun"/>
                <w:position w:val="-1"/>
              </w:rPr>
            </w:pPr>
            <w:r w:rsidRPr="005A0B81">
              <w:rPr>
                <w:rFonts w:eastAsia="SimSun"/>
                <w:position w:val="-1"/>
              </w:rPr>
              <w:t>Input</w:t>
            </w:r>
          </w:p>
        </w:tc>
        <w:tc>
          <w:tcPr>
            <w:tcW w:w="1539" w:type="dxa"/>
            <w:shd w:val="clear" w:color="auto" w:fill="auto"/>
            <w:vAlign w:val="center"/>
          </w:tcPr>
          <w:p w14:paraId="2CEB9C69" w14:textId="77777777" w:rsidR="000B05C6" w:rsidRPr="005A0B81" w:rsidRDefault="000B05C6" w:rsidP="00F47F9F">
            <w:pPr>
              <w:widowControl w:val="0"/>
              <w:jc w:val="left"/>
              <w:rPr>
                <w:rFonts w:eastAsia="SimSun"/>
                <w:position w:val="-1"/>
              </w:rPr>
            </w:pPr>
            <w:r w:rsidRPr="005A0B81">
              <w:rPr>
                <w:rFonts w:eastAsia="SimSun"/>
                <w:position w:val="-1"/>
              </w:rPr>
              <w:t>Output</w:t>
            </w:r>
          </w:p>
        </w:tc>
        <w:tc>
          <w:tcPr>
            <w:tcW w:w="1540" w:type="dxa"/>
            <w:shd w:val="clear" w:color="auto" w:fill="auto"/>
            <w:vAlign w:val="center"/>
          </w:tcPr>
          <w:p w14:paraId="65DC2283" w14:textId="77777777" w:rsidR="000B05C6" w:rsidRPr="005A0B81" w:rsidRDefault="000B05C6" w:rsidP="00F47F9F">
            <w:pPr>
              <w:widowControl w:val="0"/>
              <w:jc w:val="left"/>
              <w:rPr>
                <w:rFonts w:eastAsia="SimSun"/>
                <w:position w:val="-1"/>
              </w:rPr>
            </w:pPr>
            <w:r w:rsidRPr="005A0B81">
              <w:rPr>
                <w:rFonts w:eastAsia="SimSun"/>
                <w:position w:val="-1"/>
              </w:rPr>
              <w:t>Files</w:t>
            </w:r>
          </w:p>
        </w:tc>
        <w:tc>
          <w:tcPr>
            <w:tcW w:w="1540" w:type="dxa"/>
            <w:shd w:val="clear" w:color="auto" w:fill="auto"/>
            <w:vAlign w:val="center"/>
          </w:tcPr>
          <w:p w14:paraId="4924E889" w14:textId="77777777" w:rsidR="000B05C6" w:rsidRPr="005A0B81" w:rsidRDefault="000B05C6" w:rsidP="00F47F9F">
            <w:pPr>
              <w:widowControl w:val="0"/>
              <w:jc w:val="left"/>
              <w:rPr>
                <w:rFonts w:eastAsia="SimSun"/>
                <w:position w:val="-1"/>
              </w:rPr>
            </w:pPr>
            <w:r w:rsidRPr="005A0B81">
              <w:rPr>
                <w:rFonts w:eastAsia="SimSun"/>
                <w:position w:val="-1"/>
              </w:rPr>
              <w:t>Interfaces</w:t>
            </w:r>
          </w:p>
        </w:tc>
        <w:tc>
          <w:tcPr>
            <w:tcW w:w="1540" w:type="dxa"/>
            <w:shd w:val="clear" w:color="auto" w:fill="auto"/>
            <w:vAlign w:val="center"/>
          </w:tcPr>
          <w:p w14:paraId="27F9ADA8" w14:textId="77777777" w:rsidR="000B05C6" w:rsidRPr="005A0B81" w:rsidRDefault="000B05C6" w:rsidP="00F47F9F">
            <w:pPr>
              <w:widowControl w:val="0"/>
              <w:jc w:val="left"/>
              <w:rPr>
                <w:rFonts w:eastAsia="SimSun"/>
                <w:position w:val="-1"/>
              </w:rPr>
            </w:pPr>
            <w:r w:rsidRPr="005A0B81">
              <w:rPr>
                <w:rFonts w:eastAsia="SimSun"/>
                <w:position w:val="-1"/>
              </w:rPr>
              <w:t>Queries</w:t>
            </w:r>
          </w:p>
        </w:tc>
      </w:tr>
      <w:tr w:rsidR="00C11A1F" w:rsidRPr="005A0B81" w14:paraId="3B4AD8D2" w14:textId="77777777" w:rsidTr="00F47F9F">
        <w:tc>
          <w:tcPr>
            <w:tcW w:w="1539" w:type="dxa"/>
            <w:shd w:val="clear" w:color="auto" w:fill="auto"/>
            <w:vAlign w:val="center"/>
          </w:tcPr>
          <w:p w14:paraId="65513A74" w14:textId="77777777" w:rsidR="000B05C6" w:rsidRPr="005A0B81" w:rsidRDefault="000B05C6" w:rsidP="00F47F9F">
            <w:pPr>
              <w:widowControl w:val="0"/>
              <w:jc w:val="left"/>
              <w:rPr>
                <w:rFonts w:eastAsia="SimSun"/>
                <w:position w:val="-1"/>
              </w:rPr>
            </w:pPr>
            <w:r w:rsidRPr="005A0B81">
              <w:rPr>
                <w:rFonts w:eastAsia="SimSun"/>
                <w:position w:val="-1"/>
              </w:rPr>
              <w:t>Thêm</w:t>
            </w:r>
          </w:p>
        </w:tc>
        <w:tc>
          <w:tcPr>
            <w:tcW w:w="1539" w:type="dxa"/>
            <w:shd w:val="clear" w:color="auto" w:fill="auto"/>
            <w:vAlign w:val="center"/>
          </w:tcPr>
          <w:p w14:paraId="783C5698"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3DD2F8FC"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61A6A773"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5172C0B1"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3A571EF1"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24A9FE4D" w14:textId="77777777" w:rsidTr="00F47F9F">
        <w:tc>
          <w:tcPr>
            <w:tcW w:w="1539" w:type="dxa"/>
            <w:shd w:val="clear" w:color="auto" w:fill="auto"/>
            <w:vAlign w:val="center"/>
          </w:tcPr>
          <w:p w14:paraId="416CBEE4" w14:textId="77777777" w:rsidR="000B05C6" w:rsidRPr="005A0B81" w:rsidRDefault="000B05C6" w:rsidP="00F47F9F">
            <w:pPr>
              <w:widowControl w:val="0"/>
              <w:jc w:val="left"/>
              <w:rPr>
                <w:rFonts w:eastAsia="SimSun"/>
                <w:position w:val="-1"/>
              </w:rPr>
            </w:pPr>
            <w:r w:rsidRPr="005A0B81">
              <w:rPr>
                <w:rFonts w:eastAsia="SimSun"/>
                <w:position w:val="-1"/>
              </w:rPr>
              <w:t>Sửa</w:t>
            </w:r>
          </w:p>
        </w:tc>
        <w:tc>
          <w:tcPr>
            <w:tcW w:w="1539" w:type="dxa"/>
            <w:shd w:val="clear" w:color="auto" w:fill="auto"/>
            <w:vAlign w:val="center"/>
          </w:tcPr>
          <w:p w14:paraId="03E3F910"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5BD6922F"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51B2F7D4"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59DA694A"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2B061D97"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119DC68D" w14:textId="77777777" w:rsidTr="00F47F9F">
        <w:tc>
          <w:tcPr>
            <w:tcW w:w="1539" w:type="dxa"/>
            <w:shd w:val="clear" w:color="auto" w:fill="auto"/>
            <w:vAlign w:val="center"/>
          </w:tcPr>
          <w:p w14:paraId="288D9EA6" w14:textId="77777777" w:rsidR="000B05C6" w:rsidRPr="005A0B81" w:rsidRDefault="000B05C6" w:rsidP="00F47F9F">
            <w:pPr>
              <w:widowControl w:val="0"/>
              <w:jc w:val="left"/>
              <w:rPr>
                <w:rFonts w:eastAsia="SimSun"/>
                <w:position w:val="-1"/>
              </w:rPr>
            </w:pPr>
            <w:r w:rsidRPr="005A0B81">
              <w:rPr>
                <w:rFonts w:eastAsia="SimSun"/>
                <w:position w:val="-1"/>
              </w:rPr>
              <w:t>Tìm kiếm</w:t>
            </w:r>
          </w:p>
        </w:tc>
        <w:tc>
          <w:tcPr>
            <w:tcW w:w="1539" w:type="dxa"/>
            <w:shd w:val="clear" w:color="auto" w:fill="auto"/>
            <w:vAlign w:val="center"/>
          </w:tcPr>
          <w:p w14:paraId="5C0C1581"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56A1CF7A"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40" w:type="dxa"/>
            <w:shd w:val="clear" w:color="auto" w:fill="auto"/>
            <w:vAlign w:val="center"/>
          </w:tcPr>
          <w:p w14:paraId="18A15E74"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01B14789"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0911F983"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6DB94BDC" w14:textId="77777777" w:rsidTr="00F47F9F">
        <w:tc>
          <w:tcPr>
            <w:tcW w:w="1539" w:type="dxa"/>
            <w:shd w:val="clear" w:color="auto" w:fill="auto"/>
            <w:vAlign w:val="center"/>
          </w:tcPr>
          <w:p w14:paraId="6CD6BCEB" w14:textId="77777777" w:rsidR="000B05C6" w:rsidRPr="005A0B81" w:rsidRDefault="000B05C6" w:rsidP="00F47F9F">
            <w:pPr>
              <w:widowControl w:val="0"/>
              <w:jc w:val="left"/>
              <w:rPr>
                <w:rFonts w:eastAsia="SimSun"/>
                <w:position w:val="-1"/>
              </w:rPr>
            </w:pPr>
            <w:r w:rsidRPr="005A0B81">
              <w:rPr>
                <w:rFonts w:eastAsia="SimSun"/>
                <w:position w:val="-1"/>
              </w:rPr>
              <w:t>Tổng cộng</w:t>
            </w:r>
          </w:p>
        </w:tc>
        <w:tc>
          <w:tcPr>
            <w:tcW w:w="1539" w:type="dxa"/>
            <w:shd w:val="clear" w:color="auto" w:fill="auto"/>
            <w:vAlign w:val="center"/>
          </w:tcPr>
          <w:p w14:paraId="051A6CB0" w14:textId="77777777" w:rsidR="000B05C6" w:rsidRPr="005A0B81" w:rsidRDefault="000B05C6" w:rsidP="00F47F9F">
            <w:pPr>
              <w:widowControl w:val="0"/>
              <w:jc w:val="left"/>
              <w:rPr>
                <w:rFonts w:eastAsia="SimSun"/>
                <w:position w:val="-1"/>
              </w:rPr>
            </w:pPr>
            <w:r w:rsidRPr="005A0B81">
              <w:rPr>
                <w:rFonts w:eastAsia="SimSun"/>
                <w:position w:val="-1"/>
              </w:rPr>
              <w:t>3</w:t>
            </w:r>
          </w:p>
        </w:tc>
        <w:tc>
          <w:tcPr>
            <w:tcW w:w="1539" w:type="dxa"/>
            <w:shd w:val="clear" w:color="auto" w:fill="auto"/>
            <w:vAlign w:val="center"/>
          </w:tcPr>
          <w:p w14:paraId="61C8479E" w14:textId="77777777" w:rsidR="000B05C6" w:rsidRPr="005A0B81" w:rsidRDefault="000B05C6" w:rsidP="00F47F9F">
            <w:pPr>
              <w:widowControl w:val="0"/>
              <w:jc w:val="left"/>
              <w:rPr>
                <w:rFonts w:eastAsia="SimSun"/>
                <w:position w:val="-1"/>
              </w:rPr>
            </w:pPr>
            <w:r w:rsidRPr="005A0B81">
              <w:rPr>
                <w:rFonts w:eastAsia="SimSun"/>
                <w:position w:val="-1"/>
              </w:rPr>
              <w:t>1</w:t>
            </w:r>
          </w:p>
        </w:tc>
        <w:tc>
          <w:tcPr>
            <w:tcW w:w="1540" w:type="dxa"/>
            <w:shd w:val="clear" w:color="auto" w:fill="auto"/>
            <w:vAlign w:val="center"/>
          </w:tcPr>
          <w:p w14:paraId="5B7074A1"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0437247A"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527F0395" w14:textId="77777777" w:rsidR="000B05C6" w:rsidRPr="005A0B81" w:rsidRDefault="000B05C6" w:rsidP="00F47F9F">
            <w:pPr>
              <w:widowControl w:val="0"/>
              <w:jc w:val="left"/>
              <w:rPr>
                <w:rFonts w:eastAsia="SimSun"/>
                <w:position w:val="-1"/>
              </w:rPr>
            </w:pPr>
            <w:r w:rsidRPr="005A0B81">
              <w:rPr>
                <w:rFonts w:eastAsia="SimSun"/>
                <w:position w:val="-1"/>
              </w:rPr>
              <w:t>3</w:t>
            </w:r>
          </w:p>
        </w:tc>
      </w:tr>
    </w:tbl>
    <w:p w14:paraId="78A023DD" w14:textId="77777777" w:rsidR="000B05C6" w:rsidRPr="005A0B81" w:rsidRDefault="000B05C6" w:rsidP="00F47F9F">
      <w:pPr>
        <w:jc w:val="left"/>
      </w:pPr>
    </w:p>
    <w:p w14:paraId="328CD9AF" w14:textId="77777777" w:rsidR="005A0B81" w:rsidRPr="005A0B81" w:rsidRDefault="005A0B81" w:rsidP="00F47F9F">
      <w:pPr>
        <w:jc w:val="left"/>
      </w:pPr>
    </w:p>
    <w:p w14:paraId="6087E6EA" w14:textId="77777777" w:rsidR="000B05C6" w:rsidRPr="005A0B81" w:rsidRDefault="000B05C6" w:rsidP="00F47F9F">
      <w:pPr>
        <w:jc w:val="left"/>
      </w:pPr>
      <w:r w:rsidRPr="005A0B81">
        <w:t>Module quản lý người dùng &amp; phân quyền.</w:t>
      </w:r>
    </w:p>
    <w:p w14:paraId="58B27EC4" w14:textId="77777777" w:rsidR="000B05C6" w:rsidRPr="005A0B81" w:rsidRDefault="000B05C6" w:rsidP="005A0B81">
      <w:pPr>
        <w:numPr>
          <w:ilvl w:val="0"/>
          <w:numId w:val="95"/>
        </w:numPr>
        <w:jc w:val="left"/>
      </w:pPr>
      <w:r w:rsidRPr="005A0B81">
        <w:lastRenderedPageBreak/>
        <w:t>Output: 1</w:t>
      </w:r>
    </w:p>
    <w:p w14:paraId="52B60449" w14:textId="77777777" w:rsidR="000B05C6" w:rsidRPr="005A0B81" w:rsidRDefault="000B05C6" w:rsidP="005A0B81">
      <w:pPr>
        <w:numPr>
          <w:ilvl w:val="0"/>
          <w:numId w:val="95"/>
        </w:numPr>
        <w:jc w:val="left"/>
      </w:pPr>
      <w:r w:rsidRPr="005A0B81">
        <w:t>Input: 4</w:t>
      </w:r>
    </w:p>
    <w:p w14:paraId="2BCF519E" w14:textId="77777777" w:rsidR="000B05C6" w:rsidRPr="005A0B81" w:rsidRDefault="000B05C6" w:rsidP="005A0B81">
      <w:pPr>
        <w:numPr>
          <w:ilvl w:val="0"/>
          <w:numId w:val="95"/>
        </w:numPr>
        <w:jc w:val="left"/>
      </w:pPr>
      <w:r w:rsidRPr="005A0B81">
        <w:t>Files: 0</w:t>
      </w:r>
    </w:p>
    <w:p w14:paraId="4B7ADFDB" w14:textId="77777777" w:rsidR="000B05C6" w:rsidRPr="005A0B81" w:rsidRDefault="000B05C6" w:rsidP="005A0B81">
      <w:pPr>
        <w:numPr>
          <w:ilvl w:val="0"/>
          <w:numId w:val="95"/>
        </w:numPr>
        <w:jc w:val="left"/>
      </w:pPr>
      <w:r w:rsidRPr="005A0B81">
        <w:t>Interfaces: 0</w:t>
      </w:r>
    </w:p>
    <w:p w14:paraId="43EABD02" w14:textId="77777777" w:rsidR="000B05C6" w:rsidRPr="005A0B81" w:rsidRDefault="000B05C6" w:rsidP="005A0B81">
      <w:pPr>
        <w:numPr>
          <w:ilvl w:val="0"/>
          <w:numId w:val="95"/>
        </w:numPr>
        <w:jc w:val="left"/>
      </w:pPr>
      <w:r w:rsidRPr="005A0B81">
        <w:t>Queries: 7</w:t>
      </w:r>
    </w:p>
    <w:tbl>
      <w:tblPr>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9"/>
        <w:gridCol w:w="1539"/>
        <w:gridCol w:w="1539"/>
        <w:gridCol w:w="1540"/>
        <w:gridCol w:w="1540"/>
        <w:gridCol w:w="1540"/>
      </w:tblGrid>
      <w:tr w:rsidR="00C11A1F" w:rsidRPr="005A0B81" w14:paraId="0DF2ADC8" w14:textId="77777777" w:rsidTr="00F47F9F">
        <w:tc>
          <w:tcPr>
            <w:tcW w:w="1539" w:type="dxa"/>
            <w:shd w:val="clear" w:color="auto" w:fill="auto"/>
            <w:vAlign w:val="center"/>
          </w:tcPr>
          <w:p w14:paraId="1F61D783" w14:textId="77777777" w:rsidR="000B05C6" w:rsidRPr="005A0B81" w:rsidRDefault="000B05C6" w:rsidP="00F47F9F">
            <w:pPr>
              <w:widowControl w:val="0"/>
              <w:jc w:val="left"/>
              <w:rPr>
                <w:rFonts w:eastAsia="SimSun"/>
                <w:position w:val="-1"/>
              </w:rPr>
            </w:pPr>
          </w:p>
        </w:tc>
        <w:tc>
          <w:tcPr>
            <w:tcW w:w="1539" w:type="dxa"/>
            <w:shd w:val="clear" w:color="auto" w:fill="auto"/>
            <w:vAlign w:val="center"/>
          </w:tcPr>
          <w:p w14:paraId="079571A5" w14:textId="77777777" w:rsidR="000B05C6" w:rsidRPr="005A0B81" w:rsidRDefault="000B05C6" w:rsidP="00F47F9F">
            <w:pPr>
              <w:widowControl w:val="0"/>
              <w:jc w:val="left"/>
              <w:rPr>
                <w:rFonts w:eastAsia="SimSun"/>
                <w:position w:val="-1"/>
              </w:rPr>
            </w:pPr>
            <w:r w:rsidRPr="005A0B81">
              <w:rPr>
                <w:rFonts w:eastAsia="SimSun"/>
                <w:position w:val="-1"/>
              </w:rPr>
              <w:t>Input</w:t>
            </w:r>
          </w:p>
        </w:tc>
        <w:tc>
          <w:tcPr>
            <w:tcW w:w="1539" w:type="dxa"/>
            <w:shd w:val="clear" w:color="auto" w:fill="auto"/>
            <w:vAlign w:val="center"/>
          </w:tcPr>
          <w:p w14:paraId="0B356B23" w14:textId="77777777" w:rsidR="000B05C6" w:rsidRPr="005A0B81" w:rsidRDefault="000B05C6" w:rsidP="00F47F9F">
            <w:pPr>
              <w:widowControl w:val="0"/>
              <w:jc w:val="left"/>
              <w:rPr>
                <w:rFonts w:eastAsia="SimSun"/>
                <w:position w:val="-1"/>
              </w:rPr>
            </w:pPr>
            <w:r w:rsidRPr="005A0B81">
              <w:rPr>
                <w:rFonts w:eastAsia="SimSun"/>
                <w:position w:val="-1"/>
              </w:rPr>
              <w:t>Output</w:t>
            </w:r>
          </w:p>
        </w:tc>
        <w:tc>
          <w:tcPr>
            <w:tcW w:w="1540" w:type="dxa"/>
            <w:shd w:val="clear" w:color="auto" w:fill="auto"/>
            <w:vAlign w:val="center"/>
          </w:tcPr>
          <w:p w14:paraId="1B5BC6EE" w14:textId="77777777" w:rsidR="000B05C6" w:rsidRPr="005A0B81" w:rsidRDefault="000B05C6" w:rsidP="00F47F9F">
            <w:pPr>
              <w:widowControl w:val="0"/>
              <w:jc w:val="left"/>
              <w:rPr>
                <w:rFonts w:eastAsia="SimSun"/>
                <w:position w:val="-1"/>
              </w:rPr>
            </w:pPr>
            <w:r w:rsidRPr="005A0B81">
              <w:rPr>
                <w:rFonts w:eastAsia="SimSun"/>
                <w:position w:val="-1"/>
              </w:rPr>
              <w:t>Files</w:t>
            </w:r>
          </w:p>
        </w:tc>
        <w:tc>
          <w:tcPr>
            <w:tcW w:w="1540" w:type="dxa"/>
            <w:shd w:val="clear" w:color="auto" w:fill="auto"/>
            <w:vAlign w:val="center"/>
          </w:tcPr>
          <w:p w14:paraId="2AEB4831" w14:textId="77777777" w:rsidR="000B05C6" w:rsidRPr="005A0B81" w:rsidRDefault="000B05C6" w:rsidP="00F47F9F">
            <w:pPr>
              <w:widowControl w:val="0"/>
              <w:jc w:val="left"/>
              <w:rPr>
                <w:rFonts w:eastAsia="SimSun"/>
                <w:position w:val="-1"/>
              </w:rPr>
            </w:pPr>
            <w:r w:rsidRPr="005A0B81">
              <w:rPr>
                <w:rFonts w:eastAsia="SimSun"/>
                <w:position w:val="-1"/>
              </w:rPr>
              <w:t>Interfaces</w:t>
            </w:r>
          </w:p>
        </w:tc>
        <w:tc>
          <w:tcPr>
            <w:tcW w:w="1540" w:type="dxa"/>
            <w:shd w:val="clear" w:color="auto" w:fill="auto"/>
            <w:vAlign w:val="center"/>
          </w:tcPr>
          <w:p w14:paraId="1F3D4E54" w14:textId="77777777" w:rsidR="000B05C6" w:rsidRPr="005A0B81" w:rsidRDefault="000B05C6" w:rsidP="00F47F9F">
            <w:pPr>
              <w:widowControl w:val="0"/>
              <w:jc w:val="left"/>
              <w:rPr>
                <w:rFonts w:eastAsia="SimSun"/>
                <w:position w:val="-1"/>
              </w:rPr>
            </w:pPr>
            <w:r w:rsidRPr="005A0B81">
              <w:rPr>
                <w:rFonts w:eastAsia="SimSun"/>
                <w:position w:val="-1"/>
              </w:rPr>
              <w:t>Queries</w:t>
            </w:r>
          </w:p>
        </w:tc>
      </w:tr>
      <w:tr w:rsidR="00C11A1F" w:rsidRPr="005A0B81" w14:paraId="6690425D" w14:textId="77777777" w:rsidTr="00F47F9F">
        <w:tc>
          <w:tcPr>
            <w:tcW w:w="1539" w:type="dxa"/>
            <w:shd w:val="clear" w:color="auto" w:fill="auto"/>
            <w:vAlign w:val="center"/>
          </w:tcPr>
          <w:p w14:paraId="32018D27" w14:textId="77777777" w:rsidR="000B05C6" w:rsidRPr="005A0B81" w:rsidRDefault="000B05C6" w:rsidP="00F47F9F">
            <w:pPr>
              <w:widowControl w:val="0"/>
              <w:jc w:val="left"/>
              <w:rPr>
                <w:rFonts w:eastAsia="SimSun"/>
                <w:position w:val="-1"/>
              </w:rPr>
            </w:pPr>
            <w:r w:rsidRPr="005A0B81">
              <w:rPr>
                <w:rFonts w:eastAsia="SimSun"/>
                <w:position w:val="-1"/>
              </w:rPr>
              <w:t>Thêm</w:t>
            </w:r>
          </w:p>
        </w:tc>
        <w:tc>
          <w:tcPr>
            <w:tcW w:w="1539" w:type="dxa"/>
            <w:shd w:val="clear" w:color="auto" w:fill="auto"/>
            <w:vAlign w:val="center"/>
          </w:tcPr>
          <w:p w14:paraId="0090CD31"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4E1C70DF"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3422EAF6"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3A9CBD67"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2A1AF0AF"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5CB7F62D" w14:textId="77777777" w:rsidTr="00F47F9F">
        <w:tc>
          <w:tcPr>
            <w:tcW w:w="1539" w:type="dxa"/>
            <w:shd w:val="clear" w:color="auto" w:fill="auto"/>
            <w:vAlign w:val="center"/>
          </w:tcPr>
          <w:p w14:paraId="474ECCFD" w14:textId="77777777" w:rsidR="000B05C6" w:rsidRPr="005A0B81" w:rsidRDefault="000B05C6" w:rsidP="00F47F9F">
            <w:pPr>
              <w:widowControl w:val="0"/>
              <w:jc w:val="left"/>
              <w:rPr>
                <w:rFonts w:eastAsia="SimSun"/>
                <w:position w:val="-1"/>
              </w:rPr>
            </w:pPr>
            <w:r w:rsidRPr="005A0B81">
              <w:rPr>
                <w:rFonts w:eastAsia="SimSun"/>
                <w:position w:val="-1"/>
              </w:rPr>
              <w:t>Sửa</w:t>
            </w:r>
          </w:p>
        </w:tc>
        <w:tc>
          <w:tcPr>
            <w:tcW w:w="1539" w:type="dxa"/>
            <w:shd w:val="clear" w:color="auto" w:fill="auto"/>
            <w:vAlign w:val="center"/>
          </w:tcPr>
          <w:p w14:paraId="351AF2A2"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65DAF9D4"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1CAF3713"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08E08D73"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299F3B70"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1F98B98D" w14:textId="77777777" w:rsidTr="00F47F9F">
        <w:tc>
          <w:tcPr>
            <w:tcW w:w="1539" w:type="dxa"/>
            <w:shd w:val="clear" w:color="auto" w:fill="auto"/>
            <w:vAlign w:val="center"/>
          </w:tcPr>
          <w:p w14:paraId="186C08EC" w14:textId="77777777" w:rsidR="000B05C6" w:rsidRPr="005A0B81" w:rsidRDefault="000B05C6" w:rsidP="00F47F9F">
            <w:pPr>
              <w:widowControl w:val="0"/>
              <w:jc w:val="left"/>
              <w:rPr>
                <w:rFonts w:eastAsia="SimSun"/>
                <w:position w:val="-1"/>
              </w:rPr>
            </w:pPr>
            <w:r w:rsidRPr="005A0B81">
              <w:rPr>
                <w:rFonts w:eastAsia="SimSun"/>
                <w:position w:val="-1"/>
              </w:rPr>
              <w:t>Tìm kiếm</w:t>
            </w:r>
          </w:p>
        </w:tc>
        <w:tc>
          <w:tcPr>
            <w:tcW w:w="1539" w:type="dxa"/>
            <w:shd w:val="clear" w:color="auto" w:fill="auto"/>
            <w:vAlign w:val="center"/>
          </w:tcPr>
          <w:p w14:paraId="039F00C8"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05EDB13B"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40" w:type="dxa"/>
            <w:shd w:val="clear" w:color="auto" w:fill="auto"/>
            <w:vAlign w:val="center"/>
          </w:tcPr>
          <w:p w14:paraId="0AB4DD3C"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5797EE22"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7A97760D"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056C73FF" w14:textId="77777777" w:rsidTr="00F47F9F">
        <w:tc>
          <w:tcPr>
            <w:tcW w:w="1539" w:type="dxa"/>
            <w:shd w:val="clear" w:color="auto" w:fill="auto"/>
            <w:vAlign w:val="center"/>
          </w:tcPr>
          <w:p w14:paraId="41130E32" w14:textId="77777777" w:rsidR="000B05C6" w:rsidRPr="005A0B81" w:rsidRDefault="000B05C6" w:rsidP="00F47F9F">
            <w:pPr>
              <w:widowControl w:val="0"/>
              <w:jc w:val="left"/>
              <w:rPr>
                <w:rFonts w:eastAsia="SimSun"/>
                <w:position w:val="-1"/>
              </w:rPr>
            </w:pPr>
            <w:r w:rsidRPr="005A0B81">
              <w:rPr>
                <w:rFonts w:eastAsia="SimSun"/>
                <w:position w:val="-1"/>
              </w:rPr>
              <w:t>Phân quyền</w:t>
            </w:r>
          </w:p>
        </w:tc>
        <w:tc>
          <w:tcPr>
            <w:tcW w:w="1539" w:type="dxa"/>
            <w:shd w:val="clear" w:color="auto" w:fill="auto"/>
            <w:vAlign w:val="center"/>
          </w:tcPr>
          <w:p w14:paraId="131461F1" w14:textId="77777777" w:rsidR="000B05C6" w:rsidRPr="005A0B81" w:rsidRDefault="000B05C6" w:rsidP="00F47F9F">
            <w:pPr>
              <w:widowControl w:val="0"/>
              <w:jc w:val="left"/>
              <w:rPr>
                <w:rFonts w:eastAsia="SimSun"/>
                <w:position w:val="-1"/>
              </w:rPr>
            </w:pPr>
          </w:p>
        </w:tc>
        <w:tc>
          <w:tcPr>
            <w:tcW w:w="1539" w:type="dxa"/>
            <w:shd w:val="clear" w:color="auto" w:fill="auto"/>
            <w:vAlign w:val="center"/>
          </w:tcPr>
          <w:p w14:paraId="0FFE22DC"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238C1044"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4F58B8F9"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19BD121C"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2CD6BDA4" w14:textId="77777777" w:rsidTr="00F47F9F">
        <w:tc>
          <w:tcPr>
            <w:tcW w:w="1539" w:type="dxa"/>
            <w:shd w:val="clear" w:color="auto" w:fill="auto"/>
            <w:vAlign w:val="center"/>
          </w:tcPr>
          <w:p w14:paraId="2CAABD7A" w14:textId="77777777" w:rsidR="000B05C6" w:rsidRPr="005A0B81" w:rsidRDefault="000B05C6" w:rsidP="00F47F9F">
            <w:pPr>
              <w:widowControl w:val="0"/>
              <w:jc w:val="left"/>
              <w:rPr>
                <w:rFonts w:eastAsia="SimSun"/>
                <w:position w:val="-1"/>
              </w:rPr>
            </w:pPr>
            <w:r w:rsidRPr="005A0B81">
              <w:rPr>
                <w:rFonts w:eastAsia="SimSun"/>
                <w:position w:val="-1"/>
              </w:rPr>
              <w:t>Trạng thái</w:t>
            </w:r>
          </w:p>
        </w:tc>
        <w:tc>
          <w:tcPr>
            <w:tcW w:w="1539" w:type="dxa"/>
            <w:shd w:val="clear" w:color="auto" w:fill="auto"/>
            <w:vAlign w:val="center"/>
          </w:tcPr>
          <w:p w14:paraId="2D33C1DF" w14:textId="77777777" w:rsidR="000B05C6" w:rsidRPr="005A0B81" w:rsidRDefault="000B05C6" w:rsidP="00F47F9F">
            <w:pPr>
              <w:widowControl w:val="0"/>
              <w:jc w:val="left"/>
              <w:rPr>
                <w:rFonts w:eastAsia="SimSun"/>
                <w:position w:val="-1"/>
              </w:rPr>
            </w:pPr>
          </w:p>
        </w:tc>
        <w:tc>
          <w:tcPr>
            <w:tcW w:w="1539" w:type="dxa"/>
            <w:shd w:val="clear" w:color="auto" w:fill="auto"/>
            <w:vAlign w:val="center"/>
          </w:tcPr>
          <w:p w14:paraId="35A1459B"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06F80AA0"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74BC6241"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7A125869"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0D60F254" w14:textId="77777777" w:rsidTr="00F47F9F">
        <w:tc>
          <w:tcPr>
            <w:tcW w:w="1539" w:type="dxa"/>
            <w:shd w:val="clear" w:color="auto" w:fill="auto"/>
            <w:vAlign w:val="center"/>
          </w:tcPr>
          <w:p w14:paraId="4535FC0B" w14:textId="77777777" w:rsidR="000B05C6" w:rsidRPr="005A0B81" w:rsidRDefault="000B05C6" w:rsidP="00F47F9F">
            <w:pPr>
              <w:widowControl w:val="0"/>
              <w:jc w:val="left"/>
              <w:rPr>
                <w:rFonts w:eastAsia="SimSun"/>
                <w:position w:val="-1"/>
              </w:rPr>
            </w:pPr>
            <w:r w:rsidRPr="005A0B81">
              <w:rPr>
                <w:rFonts w:eastAsia="SimSun"/>
                <w:position w:val="-1"/>
              </w:rPr>
              <w:t>Đăng nhập</w:t>
            </w:r>
          </w:p>
        </w:tc>
        <w:tc>
          <w:tcPr>
            <w:tcW w:w="1539" w:type="dxa"/>
            <w:shd w:val="clear" w:color="auto" w:fill="auto"/>
            <w:vAlign w:val="center"/>
          </w:tcPr>
          <w:p w14:paraId="43130611"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4BDC8C5F"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6701FC50"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5239872B"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04034B00"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0E985D92" w14:textId="77777777" w:rsidTr="00F47F9F">
        <w:tc>
          <w:tcPr>
            <w:tcW w:w="1539" w:type="dxa"/>
            <w:shd w:val="clear" w:color="auto" w:fill="auto"/>
            <w:vAlign w:val="center"/>
          </w:tcPr>
          <w:p w14:paraId="5B3D4440" w14:textId="77777777" w:rsidR="000B05C6" w:rsidRPr="005A0B81" w:rsidRDefault="000B05C6" w:rsidP="00F47F9F">
            <w:pPr>
              <w:widowControl w:val="0"/>
              <w:jc w:val="left"/>
              <w:rPr>
                <w:rFonts w:eastAsia="SimSun"/>
                <w:position w:val="-1"/>
              </w:rPr>
            </w:pPr>
            <w:r w:rsidRPr="005A0B81">
              <w:rPr>
                <w:rFonts w:eastAsia="SimSun"/>
                <w:position w:val="-1"/>
              </w:rPr>
              <w:t>Đăng xuất</w:t>
            </w:r>
          </w:p>
        </w:tc>
        <w:tc>
          <w:tcPr>
            <w:tcW w:w="1539" w:type="dxa"/>
            <w:shd w:val="clear" w:color="auto" w:fill="auto"/>
            <w:vAlign w:val="center"/>
          </w:tcPr>
          <w:p w14:paraId="58702CE1" w14:textId="77777777" w:rsidR="000B05C6" w:rsidRPr="005A0B81" w:rsidRDefault="000B05C6" w:rsidP="00F47F9F">
            <w:pPr>
              <w:widowControl w:val="0"/>
              <w:jc w:val="left"/>
              <w:rPr>
                <w:rFonts w:eastAsia="SimSun"/>
                <w:position w:val="-1"/>
              </w:rPr>
            </w:pPr>
          </w:p>
        </w:tc>
        <w:tc>
          <w:tcPr>
            <w:tcW w:w="1539" w:type="dxa"/>
            <w:shd w:val="clear" w:color="auto" w:fill="auto"/>
            <w:vAlign w:val="center"/>
          </w:tcPr>
          <w:p w14:paraId="6276A793"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7D07AB8F"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2A4D8224"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7A8655D9"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60F7CF58" w14:textId="77777777" w:rsidTr="00F47F9F">
        <w:tc>
          <w:tcPr>
            <w:tcW w:w="1539" w:type="dxa"/>
            <w:shd w:val="clear" w:color="auto" w:fill="auto"/>
            <w:vAlign w:val="center"/>
          </w:tcPr>
          <w:p w14:paraId="064A67B5" w14:textId="77777777" w:rsidR="000B05C6" w:rsidRPr="005A0B81" w:rsidRDefault="000B05C6" w:rsidP="00F47F9F">
            <w:pPr>
              <w:widowControl w:val="0"/>
              <w:jc w:val="left"/>
              <w:rPr>
                <w:rFonts w:eastAsia="SimSun"/>
                <w:position w:val="-1"/>
              </w:rPr>
            </w:pPr>
            <w:r w:rsidRPr="005A0B81">
              <w:rPr>
                <w:rFonts w:eastAsia="SimSun"/>
                <w:position w:val="-1"/>
              </w:rPr>
              <w:t>Tổng cộng</w:t>
            </w:r>
          </w:p>
        </w:tc>
        <w:tc>
          <w:tcPr>
            <w:tcW w:w="1539" w:type="dxa"/>
            <w:shd w:val="clear" w:color="auto" w:fill="auto"/>
            <w:vAlign w:val="center"/>
          </w:tcPr>
          <w:p w14:paraId="6F795109" w14:textId="77777777" w:rsidR="000B05C6" w:rsidRPr="005A0B81" w:rsidRDefault="000B05C6" w:rsidP="00F47F9F">
            <w:pPr>
              <w:widowControl w:val="0"/>
              <w:jc w:val="left"/>
              <w:rPr>
                <w:rFonts w:eastAsia="SimSun"/>
                <w:position w:val="-1"/>
              </w:rPr>
            </w:pPr>
            <w:r w:rsidRPr="005A0B81">
              <w:rPr>
                <w:rFonts w:eastAsia="SimSun"/>
                <w:position w:val="-1"/>
              </w:rPr>
              <w:t>4</w:t>
            </w:r>
          </w:p>
        </w:tc>
        <w:tc>
          <w:tcPr>
            <w:tcW w:w="1539" w:type="dxa"/>
            <w:shd w:val="clear" w:color="auto" w:fill="auto"/>
            <w:vAlign w:val="center"/>
          </w:tcPr>
          <w:p w14:paraId="1C26AEA6" w14:textId="77777777" w:rsidR="000B05C6" w:rsidRPr="005A0B81" w:rsidRDefault="000B05C6" w:rsidP="00F47F9F">
            <w:pPr>
              <w:widowControl w:val="0"/>
              <w:jc w:val="left"/>
              <w:rPr>
                <w:rFonts w:eastAsia="SimSun"/>
                <w:position w:val="-1"/>
              </w:rPr>
            </w:pPr>
            <w:r w:rsidRPr="005A0B81">
              <w:rPr>
                <w:rFonts w:eastAsia="SimSun"/>
                <w:position w:val="-1"/>
              </w:rPr>
              <w:t>1</w:t>
            </w:r>
          </w:p>
        </w:tc>
        <w:tc>
          <w:tcPr>
            <w:tcW w:w="1540" w:type="dxa"/>
            <w:shd w:val="clear" w:color="auto" w:fill="auto"/>
            <w:vAlign w:val="center"/>
          </w:tcPr>
          <w:p w14:paraId="1306CAD5"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06A00D85"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45336D60" w14:textId="77777777" w:rsidR="000B05C6" w:rsidRPr="005A0B81" w:rsidRDefault="000B05C6" w:rsidP="00F47F9F">
            <w:pPr>
              <w:widowControl w:val="0"/>
              <w:jc w:val="left"/>
              <w:rPr>
                <w:rFonts w:eastAsia="SimSun"/>
                <w:position w:val="-1"/>
              </w:rPr>
            </w:pPr>
            <w:r w:rsidRPr="005A0B81">
              <w:rPr>
                <w:rFonts w:eastAsia="SimSun"/>
                <w:position w:val="-1"/>
              </w:rPr>
              <w:t>7</w:t>
            </w:r>
          </w:p>
        </w:tc>
      </w:tr>
    </w:tbl>
    <w:p w14:paraId="1DDA4A26" w14:textId="77777777" w:rsidR="000B05C6" w:rsidRPr="005A0B81" w:rsidRDefault="000B05C6" w:rsidP="00F47F9F">
      <w:pPr>
        <w:jc w:val="left"/>
      </w:pPr>
    </w:p>
    <w:p w14:paraId="5A5B4BDA" w14:textId="77777777" w:rsidR="000B05C6" w:rsidRPr="005A0B81" w:rsidRDefault="000B05C6" w:rsidP="00F47F9F">
      <w:pPr>
        <w:jc w:val="left"/>
      </w:pPr>
      <w:r w:rsidRPr="005A0B81">
        <w:t>Module quản lý khách hàng.</w:t>
      </w:r>
    </w:p>
    <w:p w14:paraId="7B79BEF0" w14:textId="77777777" w:rsidR="000B05C6" w:rsidRPr="005A0B81" w:rsidRDefault="000B05C6" w:rsidP="005A0B81">
      <w:pPr>
        <w:numPr>
          <w:ilvl w:val="0"/>
          <w:numId w:val="96"/>
        </w:numPr>
        <w:jc w:val="left"/>
      </w:pPr>
      <w:r w:rsidRPr="005A0B81">
        <w:t>Output: 1</w:t>
      </w:r>
    </w:p>
    <w:p w14:paraId="089EE7BD" w14:textId="77777777" w:rsidR="000B05C6" w:rsidRPr="005A0B81" w:rsidRDefault="000B05C6" w:rsidP="005A0B81">
      <w:pPr>
        <w:numPr>
          <w:ilvl w:val="0"/>
          <w:numId w:val="96"/>
        </w:numPr>
        <w:jc w:val="left"/>
      </w:pPr>
      <w:r w:rsidRPr="005A0B81">
        <w:t>Input: 3</w:t>
      </w:r>
    </w:p>
    <w:p w14:paraId="532CFC86" w14:textId="77777777" w:rsidR="000B05C6" w:rsidRPr="005A0B81" w:rsidRDefault="000B05C6" w:rsidP="005A0B81">
      <w:pPr>
        <w:numPr>
          <w:ilvl w:val="0"/>
          <w:numId w:val="96"/>
        </w:numPr>
        <w:jc w:val="left"/>
      </w:pPr>
      <w:r w:rsidRPr="005A0B81">
        <w:t>Files: 0</w:t>
      </w:r>
    </w:p>
    <w:p w14:paraId="7FE089BA" w14:textId="77777777" w:rsidR="000B05C6" w:rsidRPr="005A0B81" w:rsidRDefault="000B05C6" w:rsidP="005A0B81">
      <w:pPr>
        <w:numPr>
          <w:ilvl w:val="0"/>
          <w:numId w:val="96"/>
        </w:numPr>
        <w:jc w:val="left"/>
      </w:pPr>
      <w:r w:rsidRPr="005A0B81">
        <w:t>Interfaces: 0</w:t>
      </w:r>
    </w:p>
    <w:p w14:paraId="641097BC" w14:textId="77777777" w:rsidR="000B05C6" w:rsidRPr="005A0B81" w:rsidRDefault="000B05C6" w:rsidP="005A0B81">
      <w:pPr>
        <w:numPr>
          <w:ilvl w:val="0"/>
          <w:numId w:val="96"/>
        </w:numPr>
        <w:jc w:val="left"/>
      </w:pPr>
      <w:r w:rsidRPr="005A0B81">
        <w:t>Queries: 3</w:t>
      </w:r>
    </w:p>
    <w:tbl>
      <w:tblPr>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9"/>
        <w:gridCol w:w="1539"/>
        <w:gridCol w:w="1539"/>
        <w:gridCol w:w="1540"/>
        <w:gridCol w:w="1540"/>
        <w:gridCol w:w="1540"/>
      </w:tblGrid>
      <w:tr w:rsidR="00C11A1F" w:rsidRPr="005A0B81" w14:paraId="4194032F" w14:textId="77777777" w:rsidTr="00F47F9F">
        <w:tc>
          <w:tcPr>
            <w:tcW w:w="1539" w:type="dxa"/>
            <w:shd w:val="clear" w:color="auto" w:fill="auto"/>
            <w:vAlign w:val="center"/>
          </w:tcPr>
          <w:p w14:paraId="6B99E82D" w14:textId="77777777" w:rsidR="000B05C6" w:rsidRPr="005A0B81" w:rsidRDefault="000B05C6" w:rsidP="00F47F9F">
            <w:pPr>
              <w:widowControl w:val="0"/>
              <w:jc w:val="left"/>
              <w:rPr>
                <w:rFonts w:eastAsia="SimSun"/>
                <w:position w:val="-1"/>
              </w:rPr>
            </w:pPr>
          </w:p>
        </w:tc>
        <w:tc>
          <w:tcPr>
            <w:tcW w:w="1539" w:type="dxa"/>
            <w:shd w:val="clear" w:color="auto" w:fill="auto"/>
            <w:vAlign w:val="center"/>
          </w:tcPr>
          <w:p w14:paraId="0A6D013C" w14:textId="77777777" w:rsidR="000B05C6" w:rsidRPr="005A0B81" w:rsidRDefault="000B05C6" w:rsidP="00F47F9F">
            <w:pPr>
              <w:widowControl w:val="0"/>
              <w:jc w:val="left"/>
              <w:rPr>
                <w:rFonts w:eastAsia="SimSun"/>
                <w:position w:val="-1"/>
              </w:rPr>
            </w:pPr>
            <w:r w:rsidRPr="005A0B81">
              <w:rPr>
                <w:rFonts w:eastAsia="SimSun"/>
                <w:position w:val="-1"/>
              </w:rPr>
              <w:t>Input</w:t>
            </w:r>
          </w:p>
        </w:tc>
        <w:tc>
          <w:tcPr>
            <w:tcW w:w="1539" w:type="dxa"/>
            <w:shd w:val="clear" w:color="auto" w:fill="auto"/>
            <w:vAlign w:val="center"/>
          </w:tcPr>
          <w:p w14:paraId="12D50A14" w14:textId="77777777" w:rsidR="000B05C6" w:rsidRPr="005A0B81" w:rsidRDefault="000B05C6" w:rsidP="00F47F9F">
            <w:pPr>
              <w:widowControl w:val="0"/>
              <w:jc w:val="left"/>
              <w:rPr>
                <w:rFonts w:eastAsia="SimSun"/>
                <w:position w:val="-1"/>
              </w:rPr>
            </w:pPr>
            <w:r w:rsidRPr="005A0B81">
              <w:rPr>
                <w:rFonts w:eastAsia="SimSun"/>
                <w:position w:val="-1"/>
              </w:rPr>
              <w:t>Output</w:t>
            </w:r>
          </w:p>
        </w:tc>
        <w:tc>
          <w:tcPr>
            <w:tcW w:w="1540" w:type="dxa"/>
            <w:shd w:val="clear" w:color="auto" w:fill="auto"/>
            <w:vAlign w:val="center"/>
          </w:tcPr>
          <w:p w14:paraId="11F06C59" w14:textId="77777777" w:rsidR="000B05C6" w:rsidRPr="005A0B81" w:rsidRDefault="000B05C6" w:rsidP="00F47F9F">
            <w:pPr>
              <w:widowControl w:val="0"/>
              <w:jc w:val="left"/>
              <w:rPr>
                <w:rFonts w:eastAsia="SimSun"/>
                <w:position w:val="-1"/>
              </w:rPr>
            </w:pPr>
            <w:r w:rsidRPr="005A0B81">
              <w:rPr>
                <w:rFonts w:eastAsia="SimSun"/>
                <w:position w:val="-1"/>
              </w:rPr>
              <w:t>Files</w:t>
            </w:r>
          </w:p>
        </w:tc>
        <w:tc>
          <w:tcPr>
            <w:tcW w:w="1540" w:type="dxa"/>
            <w:shd w:val="clear" w:color="auto" w:fill="auto"/>
            <w:vAlign w:val="center"/>
          </w:tcPr>
          <w:p w14:paraId="4F7945F5" w14:textId="77777777" w:rsidR="000B05C6" w:rsidRPr="005A0B81" w:rsidRDefault="000B05C6" w:rsidP="00F47F9F">
            <w:pPr>
              <w:widowControl w:val="0"/>
              <w:jc w:val="left"/>
              <w:rPr>
                <w:rFonts w:eastAsia="SimSun"/>
                <w:position w:val="-1"/>
              </w:rPr>
            </w:pPr>
            <w:r w:rsidRPr="005A0B81">
              <w:rPr>
                <w:rFonts w:eastAsia="SimSun"/>
                <w:position w:val="-1"/>
              </w:rPr>
              <w:t>Interfaces</w:t>
            </w:r>
          </w:p>
        </w:tc>
        <w:tc>
          <w:tcPr>
            <w:tcW w:w="1540" w:type="dxa"/>
            <w:shd w:val="clear" w:color="auto" w:fill="auto"/>
            <w:vAlign w:val="center"/>
          </w:tcPr>
          <w:p w14:paraId="7A7DA79C" w14:textId="77777777" w:rsidR="000B05C6" w:rsidRPr="005A0B81" w:rsidRDefault="000B05C6" w:rsidP="00F47F9F">
            <w:pPr>
              <w:widowControl w:val="0"/>
              <w:jc w:val="left"/>
              <w:rPr>
                <w:rFonts w:eastAsia="SimSun"/>
                <w:position w:val="-1"/>
              </w:rPr>
            </w:pPr>
            <w:r w:rsidRPr="005A0B81">
              <w:rPr>
                <w:rFonts w:eastAsia="SimSun"/>
                <w:position w:val="-1"/>
              </w:rPr>
              <w:t>Queries</w:t>
            </w:r>
          </w:p>
        </w:tc>
      </w:tr>
      <w:tr w:rsidR="00C11A1F" w:rsidRPr="005A0B81" w14:paraId="3472E80B" w14:textId="77777777" w:rsidTr="00F47F9F">
        <w:tc>
          <w:tcPr>
            <w:tcW w:w="1539" w:type="dxa"/>
            <w:shd w:val="clear" w:color="auto" w:fill="auto"/>
            <w:vAlign w:val="center"/>
          </w:tcPr>
          <w:p w14:paraId="664AF11F" w14:textId="77777777" w:rsidR="000B05C6" w:rsidRPr="005A0B81" w:rsidRDefault="000B05C6" w:rsidP="00F47F9F">
            <w:pPr>
              <w:widowControl w:val="0"/>
              <w:jc w:val="left"/>
              <w:rPr>
                <w:rFonts w:eastAsia="SimSun"/>
                <w:position w:val="-1"/>
              </w:rPr>
            </w:pPr>
            <w:r w:rsidRPr="005A0B81">
              <w:rPr>
                <w:rFonts w:eastAsia="SimSun"/>
                <w:position w:val="-1"/>
              </w:rPr>
              <w:t>Thêm</w:t>
            </w:r>
          </w:p>
        </w:tc>
        <w:tc>
          <w:tcPr>
            <w:tcW w:w="1539" w:type="dxa"/>
            <w:shd w:val="clear" w:color="auto" w:fill="auto"/>
            <w:vAlign w:val="center"/>
          </w:tcPr>
          <w:p w14:paraId="6411244D"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00AA8959"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2963D9F9"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76ADF99A"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0B4D6D9D"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29E80915" w14:textId="77777777" w:rsidTr="00F47F9F">
        <w:tc>
          <w:tcPr>
            <w:tcW w:w="1539" w:type="dxa"/>
            <w:shd w:val="clear" w:color="auto" w:fill="auto"/>
            <w:vAlign w:val="center"/>
          </w:tcPr>
          <w:p w14:paraId="373CB6D4" w14:textId="77777777" w:rsidR="000B05C6" w:rsidRPr="005A0B81" w:rsidRDefault="000B05C6" w:rsidP="00F47F9F">
            <w:pPr>
              <w:widowControl w:val="0"/>
              <w:jc w:val="left"/>
              <w:rPr>
                <w:rFonts w:eastAsia="SimSun"/>
                <w:position w:val="-1"/>
              </w:rPr>
            </w:pPr>
            <w:r w:rsidRPr="005A0B81">
              <w:rPr>
                <w:rFonts w:eastAsia="SimSun"/>
                <w:position w:val="-1"/>
              </w:rPr>
              <w:t>Sửa</w:t>
            </w:r>
          </w:p>
        </w:tc>
        <w:tc>
          <w:tcPr>
            <w:tcW w:w="1539" w:type="dxa"/>
            <w:shd w:val="clear" w:color="auto" w:fill="auto"/>
            <w:vAlign w:val="center"/>
          </w:tcPr>
          <w:p w14:paraId="2F3EABC6"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12508CB8"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373334C1"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427B95A6"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1A28CA5D"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3437BBFB" w14:textId="77777777" w:rsidTr="00F47F9F">
        <w:tc>
          <w:tcPr>
            <w:tcW w:w="1539" w:type="dxa"/>
            <w:shd w:val="clear" w:color="auto" w:fill="auto"/>
            <w:vAlign w:val="center"/>
          </w:tcPr>
          <w:p w14:paraId="45B1466B" w14:textId="77777777" w:rsidR="000B05C6" w:rsidRPr="005A0B81" w:rsidRDefault="000B05C6" w:rsidP="00F47F9F">
            <w:pPr>
              <w:widowControl w:val="0"/>
              <w:jc w:val="left"/>
              <w:rPr>
                <w:rFonts w:eastAsia="SimSun"/>
                <w:position w:val="-1"/>
              </w:rPr>
            </w:pPr>
            <w:r w:rsidRPr="005A0B81">
              <w:rPr>
                <w:rFonts w:eastAsia="SimSun"/>
                <w:position w:val="-1"/>
              </w:rPr>
              <w:t>Tìm kiếm</w:t>
            </w:r>
          </w:p>
        </w:tc>
        <w:tc>
          <w:tcPr>
            <w:tcW w:w="1539" w:type="dxa"/>
            <w:shd w:val="clear" w:color="auto" w:fill="auto"/>
            <w:vAlign w:val="center"/>
          </w:tcPr>
          <w:p w14:paraId="3CE73DE7"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0E3EA841"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40" w:type="dxa"/>
            <w:shd w:val="clear" w:color="auto" w:fill="auto"/>
            <w:vAlign w:val="center"/>
          </w:tcPr>
          <w:p w14:paraId="14C97738"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0FEF5C44"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6CB343AA"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1EEFD946" w14:textId="77777777" w:rsidTr="00F47F9F">
        <w:tc>
          <w:tcPr>
            <w:tcW w:w="1539" w:type="dxa"/>
            <w:shd w:val="clear" w:color="auto" w:fill="auto"/>
            <w:vAlign w:val="center"/>
          </w:tcPr>
          <w:p w14:paraId="59336353" w14:textId="77777777" w:rsidR="000B05C6" w:rsidRPr="005A0B81" w:rsidRDefault="000B05C6" w:rsidP="00F47F9F">
            <w:pPr>
              <w:widowControl w:val="0"/>
              <w:jc w:val="left"/>
              <w:rPr>
                <w:rFonts w:eastAsia="SimSun"/>
                <w:position w:val="-1"/>
              </w:rPr>
            </w:pPr>
            <w:r w:rsidRPr="005A0B81">
              <w:rPr>
                <w:rFonts w:eastAsia="SimSun"/>
                <w:position w:val="-1"/>
              </w:rPr>
              <w:t>Tổng cộng</w:t>
            </w:r>
          </w:p>
        </w:tc>
        <w:tc>
          <w:tcPr>
            <w:tcW w:w="1539" w:type="dxa"/>
            <w:shd w:val="clear" w:color="auto" w:fill="auto"/>
            <w:vAlign w:val="center"/>
          </w:tcPr>
          <w:p w14:paraId="23764A82" w14:textId="77777777" w:rsidR="000B05C6" w:rsidRPr="005A0B81" w:rsidRDefault="000B05C6" w:rsidP="00F47F9F">
            <w:pPr>
              <w:widowControl w:val="0"/>
              <w:jc w:val="left"/>
              <w:rPr>
                <w:rFonts w:eastAsia="SimSun"/>
                <w:position w:val="-1"/>
              </w:rPr>
            </w:pPr>
            <w:r w:rsidRPr="005A0B81">
              <w:rPr>
                <w:rFonts w:eastAsia="SimSun"/>
                <w:position w:val="-1"/>
              </w:rPr>
              <w:t>3</w:t>
            </w:r>
          </w:p>
        </w:tc>
        <w:tc>
          <w:tcPr>
            <w:tcW w:w="1539" w:type="dxa"/>
            <w:shd w:val="clear" w:color="auto" w:fill="auto"/>
            <w:vAlign w:val="center"/>
          </w:tcPr>
          <w:p w14:paraId="0C153186" w14:textId="77777777" w:rsidR="000B05C6" w:rsidRPr="005A0B81" w:rsidRDefault="000B05C6" w:rsidP="00F47F9F">
            <w:pPr>
              <w:widowControl w:val="0"/>
              <w:jc w:val="left"/>
              <w:rPr>
                <w:rFonts w:eastAsia="SimSun"/>
                <w:position w:val="-1"/>
              </w:rPr>
            </w:pPr>
            <w:r w:rsidRPr="005A0B81">
              <w:rPr>
                <w:rFonts w:eastAsia="SimSun"/>
                <w:position w:val="-1"/>
              </w:rPr>
              <w:t>1</w:t>
            </w:r>
          </w:p>
        </w:tc>
        <w:tc>
          <w:tcPr>
            <w:tcW w:w="1540" w:type="dxa"/>
            <w:shd w:val="clear" w:color="auto" w:fill="auto"/>
            <w:vAlign w:val="center"/>
          </w:tcPr>
          <w:p w14:paraId="2419A26B"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0678BA51"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609067ED" w14:textId="77777777" w:rsidR="000B05C6" w:rsidRPr="005A0B81" w:rsidRDefault="000B05C6" w:rsidP="00F47F9F">
            <w:pPr>
              <w:widowControl w:val="0"/>
              <w:jc w:val="left"/>
              <w:rPr>
                <w:rFonts w:eastAsia="SimSun"/>
                <w:position w:val="-1"/>
              </w:rPr>
            </w:pPr>
            <w:r w:rsidRPr="005A0B81">
              <w:rPr>
                <w:rFonts w:eastAsia="SimSun"/>
                <w:position w:val="-1"/>
              </w:rPr>
              <w:t>3</w:t>
            </w:r>
          </w:p>
        </w:tc>
      </w:tr>
    </w:tbl>
    <w:p w14:paraId="726F14AA" w14:textId="77777777" w:rsidR="000B05C6" w:rsidRPr="005A0B81" w:rsidRDefault="000B05C6" w:rsidP="00F47F9F">
      <w:pPr>
        <w:jc w:val="left"/>
      </w:pPr>
    </w:p>
    <w:p w14:paraId="2A78AD7A" w14:textId="77777777" w:rsidR="000B05C6" w:rsidRPr="005A0B81" w:rsidRDefault="000B05C6" w:rsidP="00F47F9F">
      <w:pPr>
        <w:jc w:val="left"/>
      </w:pPr>
      <w:r w:rsidRPr="005A0B81">
        <w:t>Module quản lý hóa đơn bán hàng.</w:t>
      </w:r>
    </w:p>
    <w:p w14:paraId="72A3F490" w14:textId="77777777" w:rsidR="000B05C6" w:rsidRPr="005A0B81" w:rsidRDefault="000B05C6" w:rsidP="005A0B81">
      <w:pPr>
        <w:numPr>
          <w:ilvl w:val="0"/>
          <w:numId w:val="97"/>
        </w:numPr>
        <w:jc w:val="left"/>
      </w:pPr>
      <w:r w:rsidRPr="005A0B81">
        <w:lastRenderedPageBreak/>
        <w:t>Output: 1</w:t>
      </w:r>
    </w:p>
    <w:p w14:paraId="16EA30F3" w14:textId="77777777" w:rsidR="000B05C6" w:rsidRPr="005A0B81" w:rsidRDefault="000B05C6" w:rsidP="005A0B81">
      <w:pPr>
        <w:numPr>
          <w:ilvl w:val="0"/>
          <w:numId w:val="97"/>
        </w:numPr>
        <w:jc w:val="left"/>
      </w:pPr>
      <w:r w:rsidRPr="005A0B81">
        <w:t>Input: 3</w:t>
      </w:r>
    </w:p>
    <w:p w14:paraId="31649ED7" w14:textId="77777777" w:rsidR="000B05C6" w:rsidRPr="005A0B81" w:rsidRDefault="000B05C6" w:rsidP="005A0B81">
      <w:pPr>
        <w:numPr>
          <w:ilvl w:val="0"/>
          <w:numId w:val="97"/>
        </w:numPr>
        <w:jc w:val="left"/>
      </w:pPr>
      <w:r w:rsidRPr="005A0B81">
        <w:t>Files: 0</w:t>
      </w:r>
    </w:p>
    <w:p w14:paraId="7C2E594C" w14:textId="77777777" w:rsidR="000B05C6" w:rsidRPr="005A0B81" w:rsidRDefault="000B05C6" w:rsidP="005A0B81">
      <w:pPr>
        <w:numPr>
          <w:ilvl w:val="0"/>
          <w:numId w:val="97"/>
        </w:numPr>
        <w:jc w:val="left"/>
      </w:pPr>
      <w:r w:rsidRPr="005A0B81">
        <w:t>Interfaces: 0</w:t>
      </w:r>
    </w:p>
    <w:p w14:paraId="1924A57C" w14:textId="77777777" w:rsidR="000B05C6" w:rsidRPr="005A0B81" w:rsidRDefault="000B05C6" w:rsidP="005A0B81">
      <w:pPr>
        <w:numPr>
          <w:ilvl w:val="0"/>
          <w:numId w:val="97"/>
        </w:numPr>
        <w:jc w:val="left"/>
      </w:pPr>
      <w:r w:rsidRPr="005A0B81">
        <w:t>Queries: 3</w:t>
      </w:r>
    </w:p>
    <w:tbl>
      <w:tblPr>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9"/>
        <w:gridCol w:w="1539"/>
        <w:gridCol w:w="1539"/>
        <w:gridCol w:w="1540"/>
        <w:gridCol w:w="1540"/>
        <w:gridCol w:w="1540"/>
      </w:tblGrid>
      <w:tr w:rsidR="00C11A1F" w:rsidRPr="005A0B81" w14:paraId="01136B79" w14:textId="77777777" w:rsidTr="00F47F9F">
        <w:tc>
          <w:tcPr>
            <w:tcW w:w="1539" w:type="dxa"/>
            <w:shd w:val="clear" w:color="auto" w:fill="auto"/>
            <w:vAlign w:val="center"/>
          </w:tcPr>
          <w:p w14:paraId="2DED36AD" w14:textId="77777777" w:rsidR="000B05C6" w:rsidRPr="005A0B81" w:rsidRDefault="000B05C6" w:rsidP="00F47F9F">
            <w:pPr>
              <w:widowControl w:val="0"/>
              <w:jc w:val="left"/>
              <w:rPr>
                <w:rFonts w:eastAsia="SimSun"/>
                <w:position w:val="-1"/>
              </w:rPr>
            </w:pPr>
          </w:p>
        </w:tc>
        <w:tc>
          <w:tcPr>
            <w:tcW w:w="1539" w:type="dxa"/>
            <w:shd w:val="clear" w:color="auto" w:fill="auto"/>
            <w:vAlign w:val="center"/>
          </w:tcPr>
          <w:p w14:paraId="00576045" w14:textId="77777777" w:rsidR="000B05C6" w:rsidRPr="005A0B81" w:rsidRDefault="000B05C6" w:rsidP="00F47F9F">
            <w:pPr>
              <w:widowControl w:val="0"/>
              <w:jc w:val="left"/>
              <w:rPr>
                <w:rFonts w:eastAsia="SimSun"/>
                <w:position w:val="-1"/>
              </w:rPr>
            </w:pPr>
            <w:r w:rsidRPr="005A0B81">
              <w:rPr>
                <w:rFonts w:eastAsia="SimSun"/>
                <w:position w:val="-1"/>
              </w:rPr>
              <w:t>Input</w:t>
            </w:r>
          </w:p>
        </w:tc>
        <w:tc>
          <w:tcPr>
            <w:tcW w:w="1539" w:type="dxa"/>
            <w:shd w:val="clear" w:color="auto" w:fill="auto"/>
            <w:vAlign w:val="center"/>
          </w:tcPr>
          <w:p w14:paraId="3314ED3E" w14:textId="77777777" w:rsidR="000B05C6" w:rsidRPr="005A0B81" w:rsidRDefault="000B05C6" w:rsidP="00F47F9F">
            <w:pPr>
              <w:widowControl w:val="0"/>
              <w:jc w:val="left"/>
              <w:rPr>
                <w:rFonts w:eastAsia="SimSun"/>
                <w:position w:val="-1"/>
              </w:rPr>
            </w:pPr>
            <w:r w:rsidRPr="005A0B81">
              <w:rPr>
                <w:rFonts w:eastAsia="SimSun"/>
                <w:position w:val="-1"/>
              </w:rPr>
              <w:t>Output</w:t>
            </w:r>
          </w:p>
        </w:tc>
        <w:tc>
          <w:tcPr>
            <w:tcW w:w="1540" w:type="dxa"/>
            <w:shd w:val="clear" w:color="auto" w:fill="auto"/>
            <w:vAlign w:val="center"/>
          </w:tcPr>
          <w:p w14:paraId="44DE2384" w14:textId="77777777" w:rsidR="000B05C6" w:rsidRPr="005A0B81" w:rsidRDefault="000B05C6" w:rsidP="00F47F9F">
            <w:pPr>
              <w:widowControl w:val="0"/>
              <w:jc w:val="left"/>
              <w:rPr>
                <w:rFonts w:eastAsia="SimSun"/>
                <w:position w:val="-1"/>
              </w:rPr>
            </w:pPr>
            <w:r w:rsidRPr="005A0B81">
              <w:rPr>
                <w:rFonts w:eastAsia="SimSun"/>
                <w:position w:val="-1"/>
              </w:rPr>
              <w:t>Files</w:t>
            </w:r>
          </w:p>
        </w:tc>
        <w:tc>
          <w:tcPr>
            <w:tcW w:w="1540" w:type="dxa"/>
            <w:shd w:val="clear" w:color="auto" w:fill="auto"/>
            <w:vAlign w:val="center"/>
          </w:tcPr>
          <w:p w14:paraId="19054577" w14:textId="77777777" w:rsidR="000B05C6" w:rsidRPr="005A0B81" w:rsidRDefault="000B05C6" w:rsidP="00F47F9F">
            <w:pPr>
              <w:widowControl w:val="0"/>
              <w:jc w:val="left"/>
              <w:rPr>
                <w:rFonts w:eastAsia="SimSun"/>
                <w:position w:val="-1"/>
              </w:rPr>
            </w:pPr>
            <w:r w:rsidRPr="005A0B81">
              <w:rPr>
                <w:rFonts w:eastAsia="SimSun"/>
                <w:position w:val="-1"/>
              </w:rPr>
              <w:t>Interfaces</w:t>
            </w:r>
          </w:p>
        </w:tc>
        <w:tc>
          <w:tcPr>
            <w:tcW w:w="1540" w:type="dxa"/>
            <w:shd w:val="clear" w:color="auto" w:fill="auto"/>
            <w:vAlign w:val="center"/>
          </w:tcPr>
          <w:p w14:paraId="7A4696C8" w14:textId="77777777" w:rsidR="000B05C6" w:rsidRPr="005A0B81" w:rsidRDefault="000B05C6" w:rsidP="00F47F9F">
            <w:pPr>
              <w:widowControl w:val="0"/>
              <w:jc w:val="left"/>
              <w:rPr>
                <w:rFonts w:eastAsia="SimSun"/>
                <w:position w:val="-1"/>
              </w:rPr>
            </w:pPr>
            <w:r w:rsidRPr="005A0B81">
              <w:rPr>
                <w:rFonts w:eastAsia="SimSun"/>
                <w:position w:val="-1"/>
              </w:rPr>
              <w:t>Queries</w:t>
            </w:r>
          </w:p>
        </w:tc>
      </w:tr>
      <w:tr w:rsidR="00C11A1F" w:rsidRPr="005A0B81" w14:paraId="7C1D9CC0" w14:textId="77777777" w:rsidTr="00F47F9F">
        <w:tc>
          <w:tcPr>
            <w:tcW w:w="1539" w:type="dxa"/>
            <w:shd w:val="clear" w:color="auto" w:fill="auto"/>
            <w:vAlign w:val="center"/>
          </w:tcPr>
          <w:p w14:paraId="610EBB53" w14:textId="77777777" w:rsidR="000B05C6" w:rsidRPr="005A0B81" w:rsidRDefault="000B05C6" w:rsidP="00F47F9F">
            <w:pPr>
              <w:widowControl w:val="0"/>
              <w:jc w:val="left"/>
              <w:rPr>
                <w:rFonts w:eastAsia="SimSun"/>
                <w:position w:val="-1"/>
              </w:rPr>
            </w:pPr>
            <w:r w:rsidRPr="005A0B81">
              <w:rPr>
                <w:rFonts w:eastAsia="SimSun"/>
                <w:position w:val="-1"/>
              </w:rPr>
              <w:t>Thêm</w:t>
            </w:r>
          </w:p>
        </w:tc>
        <w:tc>
          <w:tcPr>
            <w:tcW w:w="1539" w:type="dxa"/>
            <w:shd w:val="clear" w:color="auto" w:fill="auto"/>
            <w:vAlign w:val="center"/>
          </w:tcPr>
          <w:p w14:paraId="0D354C1A"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50B5446E"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550F18A3"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3F30F58A"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54487E2E"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7CF1010A" w14:textId="77777777" w:rsidTr="00F47F9F">
        <w:tc>
          <w:tcPr>
            <w:tcW w:w="1539" w:type="dxa"/>
            <w:shd w:val="clear" w:color="auto" w:fill="auto"/>
            <w:vAlign w:val="center"/>
          </w:tcPr>
          <w:p w14:paraId="17135D20" w14:textId="77777777" w:rsidR="000B05C6" w:rsidRPr="005A0B81" w:rsidRDefault="000B05C6" w:rsidP="00F47F9F">
            <w:pPr>
              <w:widowControl w:val="0"/>
              <w:jc w:val="left"/>
              <w:rPr>
                <w:rFonts w:eastAsia="SimSun"/>
                <w:position w:val="-1"/>
              </w:rPr>
            </w:pPr>
            <w:r w:rsidRPr="005A0B81">
              <w:rPr>
                <w:rFonts w:eastAsia="SimSun"/>
                <w:position w:val="-1"/>
              </w:rPr>
              <w:t>Sửa</w:t>
            </w:r>
          </w:p>
        </w:tc>
        <w:tc>
          <w:tcPr>
            <w:tcW w:w="1539" w:type="dxa"/>
            <w:shd w:val="clear" w:color="auto" w:fill="auto"/>
            <w:vAlign w:val="center"/>
          </w:tcPr>
          <w:p w14:paraId="5CE85357"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57D20BB8"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301866E3"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332FF286"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5177D346"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49569521" w14:textId="77777777" w:rsidTr="00F47F9F">
        <w:tc>
          <w:tcPr>
            <w:tcW w:w="1539" w:type="dxa"/>
            <w:shd w:val="clear" w:color="auto" w:fill="auto"/>
            <w:vAlign w:val="center"/>
          </w:tcPr>
          <w:p w14:paraId="44C1C9F4" w14:textId="77777777" w:rsidR="000B05C6" w:rsidRPr="005A0B81" w:rsidRDefault="000B05C6" w:rsidP="00F47F9F">
            <w:pPr>
              <w:widowControl w:val="0"/>
              <w:jc w:val="left"/>
              <w:rPr>
                <w:rFonts w:eastAsia="SimSun"/>
                <w:position w:val="-1"/>
              </w:rPr>
            </w:pPr>
            <w:r w:rsidRPr="005A0B81">
              <w:rPr>
                <w:rFonts w:eastAsia="SimSun"/>
                <w:position w:val="-1"/>
              </w:rPr>
              <w:t>Tìm kiếm</w:t>
            </w:r>
          </w:p>
        </w:tc>
        <w:tc>
          <w:tcPr>
            <w:tcW w:w="1539" w:type="dxa"/>
            <w:shd w:val="clear" w:color="auto" w:fill="auto"/>
            <w:vAlign w:val="center"/>
          </w:tcPr>
          <w:p w14:paraId="596D7014"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56719252"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40" w:type="dxa"/>
            <w:shd w:val="clear" w:color="auto" w:fill="auto"/>
            <w:vAlign w:val="center"/>
          </w:tcPr>
          <w:p w14:paraId="5E073292"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552C02A0"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146D8A12"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64469B0E" w14:textId="77777777" w:rsidTr="00F47F9F">
        <w:tc>
          <w:tcPr>
            <w:tcW w:w="1539" w:type="dxa"/>
            <w:shd w:val="clear" w:color="auto" w:fill="auto"/>
            <w:vAlign w:val="center"/>
          </w:tcPr>
          <w:p w14:paraId="19A3DC7F" w14:textId="77777777" w:rsidR="000B05C6" w:rsidRPr="005A0B81" w:rsidRDefault="000B05C6" w:rsidP="00F47F9F">
            <w:pPr>
              <w:widowControl w:val="0"/>
              <w:jc w:val="left"/>
              <w:rPr>
                <w:rFonts w:eastAsia="SimSun"/>
                <w:position w:val="-1"/>
              </w:rPr>
            </w:pPr>
            <w:r w:rsidRPr="005A0B81">
              <w:rPr>
                <w:rFonts w:eastAsia="SimSun"/>
                <w:position w:val="-1"/>
              </w:rPr>
              <w:t>Tổng cộng</w:t>
            </w:r>
          </w:p>
        </w:tc>
        <w:tc>
          <w:tcPr>
            <w:tcW w:w="1539" w:type="dxa"/>
            <w:shd w:val="clear" w:color="auto" w:fill="auto"/>
            <w:vAlign w:val="center"/>
          </w:tcPr>
          <w:p w14:paraId="3E4EAEE2" w14:textId="77777777" w:rsidR="000B05C6" w:rsidRPr="005A0B81" w:rsidRDefault="000B05C6" w:rsidP="00F47F9F">
            <w:pPr>
              <w:widowControl w:val="0"/>
              <w:jc w:val="left"/>
              <w:rPr>
                <w:rFonts w:eastAsia="SimSun"/>
                <w:position w:val="-1"/>
              </w:rPr>
            </w:pPr>
            <w:r w:rsidRPr="005A0B81">
              <w:rPr>
                <w:rFonts w:eastAsia="SimSun"/>
                <w:position w:val="-1"/>
              </w:rPr>
              <w:t>3</w:t>
            </w:r>
          </w:p>
        </w:tc>
        <w:tc>
          <w:tcPr>
            <w:tcW w:w="1539" w:type="dxa"/>
            <w:shd w:val="clear" w:color="auto" w:fill="auto"/>
            <w:vAlign w:val="center"/>
          </w:tcPr>
          <w:p w14:paraId="6B97D729" w14:textId="77777777" w:rsidR="000B05C6" w:rsidRPr="005A0B81" w:rsidRDefault="000B05C6" w:rsidP="00F47F9F">
            <w:pPr>
              <w:widowControl w:val="0"/>
              <w:jc w:val="left"/>
              <w:rPr>
                <w:rFonts w:eastAsia="SimSun"/>
                <w:position w:val="-1"/>
              </w:rPr>
            </w:pPr>
            <w:r w:rsidRPr="005A0B81">
              <w:rPr>
                <w:rFonts w:eastAsia="SimSun"/>
                <w:position w:val="-1"/>
              </w:rPr>
              <w:t>1</w:t>
            </w:r>
          </w:p>
        </w:tc>
        <w:tc>
          <w:tcPr>
            <w:tcW w:w="1540" w:type="dxa"/>
            <w:shd w:val="clear" w:color="auto" w:fill="auto"/>
            <w:vAlign w:val="center"/>
          </w:tcPr>
          <w:p w14:paraId="3B262F8A"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42FA8D7C"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2112AB69" w14:textId="77777777" w:rsidR="000B05C6" w:rsidRPr="005A0B81" w:rsidRDefault="000B05C6" w:rsidP="00F47F9F">
            <w:pPr>
              <w:widowControl w:val="0"/>
              <w:jc w:val="left"/>
              <w:rPr>
                <w:rFonts w:eastAsia="SimSun"/>
                <w:position w:val="-1"/>
              </w:rPr>
            </w:pPr>
            <w:r w:rsidRPr="005A0B81">
              <w:rPr>
                <w:rFonts w:eastAsia="SimSun"/>
                <w:position w:val="-1"/>
              </w:rPr>
              <w:t>3</w:t>
            </w:r>
          </w:p>
        </w:tc>
      </w:tr>
    </w:tbl>
    <w:p w14:paraId="03B765F8" w14:textId="77777777" w:rsidR="000B05C6" w:rsidRPr="005A0B81" w:rsidRDefault="000B05C6" w:rsidP="00F47F9F">
      <w:pPr>
        <w:jc w:val="left"/>
      </w:pPr>
    </w:p>
    <w:p w14:paraId="2DCF9491" w14:textId="77777777" w:rsidR="000B05C6" w:rsidRPr="005A0B81" w:rsidRDefault="000B05C6" w:rsidP="00F47F9F">
      <w:pPr>
        <w:jc w:val="left"/>
      </w:pPr>
      <w:r w:rsidRPr="005A0B81">
        <w:t>Module nhập - xuất kho &amp; tồn kho.</w:t>
      </w:r>
    </w:p>
    <w:p w14:paraId="0F833E5E" w14:textId="77777777" w:rsidR="000B05C6" w:rsidRPr="005A0B81" w:rsidRDefault="000B05C6" w:rsidP="005A0B81">
      <w:pPr>
        <w:numPr>
          <w:ilvl w:val="0"/>
          <w:numId w:val="98"/>
        </w:numPr>
        <w:jc w:val="left"/>
      </w:pPr>
      <w:r w:rsidRPr="005A0B81">
        <w:t>Output: 1</w:t>
      </w:r>
    </w:p>
    <w:p w14:paraId="38FC5EC3" w14:textId="77777777" w:rsidR="000B05C6" w:rsidRPr="005A0B81" w:rsidRDefault="000B05C6" w:rsidP="005A0B81">
      <w:pPr>
        <w:numPr>
          <w:ilvl w:val="0"/>
          <w:numId w:val="98"/>
        </w:numPr>
        <w:jc w:val="left"/>
      </w:pPr>
      <w:r w:rsidRPr="005A0B81">
        <w:t>Input: 3</w:t>
      </w:r>
    </w:p>
    <w:p w14:paraId="44CC24AC" w14:textId="77777777" w:rsidR="000B05C6" w:rsidRPr="005A0B81" w:rsidRDefault="000B05C6" w:rsidP="005A0B81">
      <w:pPr>
        <w:numPr>
          <w:ilvl w:val="0"/>
          <w:numId w:val="98"/>
        </w:numPr>
        <w:jc w:val="left"/>
      </w:pPr>
      <w:r w:rsidRPr="005A0B81">
        <w:t>Files: 0</w:t>
      </w:r>
    </w:p>
    <w:p w14:paraId="66A7BF69" w14:textId="77777777" w:rsidR="000B05C6" w:rsidRPr="005A0B81" w:rsidRDefault="000B05C6" w:rsidP="005A0B81">
      <w:pPr>
        <w:numPr>
          <w:ilvl w:val="0"/>
          <w:numId w:val="98"/>
        </w:numPr>
        <w:jc w:val="left"/>
      </w:pPr>
      <w:r w:rsidRPr="005A0B81">
        <w:t>Interfaces: 0</w:t>
      </w:r>
    </w:p>
    <w:p w14:paraId="4C6712AF" w14:textId="77777777" w:rsidR="000B05C6" w:rsidRPr="005A0B81" w:rsidRDefault="000B05C6" w:rsidP="005A0B81">
      <w:pPr>
        <w:numPr>
          <w:ilvl w:val="0"/>
          <w:numId w:val="98"/>
        </w:numPr>
        <w:jc w:val="left"/>
      </w:pPr>
      <w:r w:rsidRPr="005A0B81">
        <w:t>Queries: 4</w:t>
      </w:r>
    </w:p>
    <w:tbl>
      <w:tblPr>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9"/>
        <w:gridCol w:w="1539"/>
        <w:gridCol w:w="1539"/>
        <w:gridCol w:w="1540"/>
        <w:gridCol w:w="1540"/>
        <w:gridCol w:w="1540"/>
      </w:tblGrid>
      <w:tr w:rsidR="00C11A1F" w:rsidRPr="005A0B81" w14:paraId="51390EB4" w14:textId="77777777" w:rsidTr="00F47F9F">
        <w:tc>
          <w:tcPr>
            <w:tcW w:w="1539" w:type="dxa"/>
            <w:shd w:val="clear" w:color="auto" w:fill="auto"/>
            <w:vAlign w:val="center"/>
          </w:tcPr>
          <w:p w14:paraId="2944A0DD" w14:textId="77777777" w:rsidR="000B05C6" w:rsidRPr="005A0B81" w:rsidRDefault="000B05C6" w:rsidP="00F47F9F">
            <w:pPr>
              <w:widowControl w:val="0"/>
              <w:jc w:val="left"/>
              <w:rPr>
                <w:rFonts w:eastAsia="SimSun"/>
                <w:position w:val="-1"/>
              </w:rPr>
            </w:pPr>
          </w:p>
        </w:tc>
        <w:tc>
          <w:tcPr>
            <w:tcW w:w="1539" w:type="dxa"/>
            <w:shd w:val="clear" w:color="auto" w:fill="auto"/>
            <w:vAlign w:val="center"/>
          </w:tcPr>
          <w:p w14:paraId="48DBF73B" w14:textId="77777777" w:rsidR="000B05C6" w:rsidRPr="005A0B81" w:rsidRDefault="000B05C6" w:rsidP="00F47F9F">
            <w:pPr>
              <w:widowControl w:val="0"/>
              <w:jc w:val="left"/>
              <w:rPr>
                <w:rFonts w:eastAsia="SimSun"/>
                <w:position w:val="-1"/>
              </w:rPr>
            </w:pPr>
            <w:r w:rsidRPr="005A0B81">
              <w:rPr>
                <w:rFonts w:eastAsia="SimSun"/>
                <w:position w:val="-1"/>
              </w:rPr>
              <w:t>Input</w:t>
            </w:r>
          </w:p>
        </w:tc>
        <w:tc>
          <w:tcPr>
            <w:tcW w:w="1539" w:type="dxa"/>
            <w:shd w:val="clear" w:color="auto" w:fill="auto"/>
            <w:vAlign w:val="center"/>
          </w:tcPr>
          <w:p w14:paraId="39A86E12" w14:textId="77777777" w:rsidR="000B05C6" w:rsidRPr="005A0B81" w:rsidRDefault="000B05C6" w:rsidP="00F47F9F">
            <w:pPr>
              <w:widowControl w:val="0"/>
              <w:jc w:val="left"/>
              <w:rPr>
                <w:rFonts w:eastAsia="SimSun"/>
                <w:position w:val="-1"/>
              </w:rPr>
            </w:pPr>
            <w:r w:rsidRPr="005A0B81">
              <w:rPr>
                <w:rFonts w:eastAsia="SimSun"/>
                <w:position w:val="-1"/>
              </w:rPr>
              <w:t>Output</w:t>
            </w:r>
          </w:p>
        </w:tc>
        <w:tc>
          <w:tcPr>
            <w:tcW w:w="1540" w:type="dxa"/>
            <w:shd w:val="clear" w:color="auto" w:fill="auto"/>
            <w:vAlign w:val="center"/>
          </w:tcPr>
          <w:p w14:paraId="0D938800" w14:textId="77777777" w:rsidR="000B05C6" w:rsidRPr="005A0B81" w:rsidRDefault="000B05C6" w:rsidP="00F47F9F">
            <w:pPr>
              <w:widowControl w:val="0"/>
              <w:jc w:val="left"/>
              <w:rPr>
                <w:rFonts w:eastAsia="SimSun"/>
                <w:position w:val="-1"/>
              </w:rPr>
            </w:pPr>
            <w:r w:rsidRPr="005A0B81">
              <w:rPr>
                <w:rFonts w:eastAsia="SimSun"/>
                <w:position w:val="-1"/>
              </w:rPr>
              <w:t>Files</w:t>
            </w:r>
          </w:p>
        </w:tc>
        <w:tc>
          <w:tcPr>
            <w:tcW w:w="1540" w:type="dxa"/>
            <w:shd w:val="clear" w:color="auto" w:fill="auto"/>
            <w:vAlign w:val="center"/>
          </w:tcPr>
          <w:p w14:paraId="6FD52B35" w14:textId="77777777" w:rsidR="000B05C6" w:rsidRPr="005A0B81" w:rsidRDefault="000B05C6" w:rsidP="00F47F9F">
            <w:pPr>
              <w:widowControl w:val="0"/>
              <w:jc w:val="left"/>
              <w:rPr>
                <w:rFonts w:eastAsia="SimSun"/>
                <w:position w:val="-1"/>
              </w:rPr>
            </w:pPr>
            <w:r w:rsidRPr="005A0B81">
              <w:rPr>
                <w:rFonts w:eastAsia="SimSun"/>
                <w:position w:val="-1"/>
              </w:rPr>
              <w:t>Interfaces</w:t>
            </w:r>
          </w:p>
        </w:tc>
        <w:tc>
          <w:tcPr>
            <w:tcW w:w="1540" w:type="dxa"/>
            <w:shd w:val="clear" w:color="auto" w:fill="auto"/>
            <w:vAlign w:val="center"/>
          </w:tcPr>
          <w:p w14:paraId="5FE78DD5" w14:textId="77777777" w:rsidR="000B05C6" w:rsidRPr="005A0B81" w:rsidRDefault="000B05C6" w:rsidP="00F47F9F">
            <w:pPr>
              <w:widowControl w:val="0"/>
              <w:jc w:val="left"/>
              <w:rPr>
                <w:rFonts w:eastAsia="SimSun"/>
                <w:position w:val="-1"/>
              </w:rPr>
            </w:pPr>
            <w:r w:rsidRPr="005A0B81">
              <w:rPr>
                <w:rFonts w:eastAsia="SimSun"/>
                <w:position w:val="-1"/>
              </w:rPr>
              <w:t>Queries</w:t>
            </w:r>
          </w:p>
        </w:tc>
      </w:tr>
      <w:tr w:rsidR="00C11A1F" w:rsidRPr="005A0B81" w14:paraId="1DCF54FA" w14:textId="77777777" w:rsidTr="00F47F9F">
        <w:tc>
          <w:tcPr>
            <w:tcW w:w="1539" w:type="dxa"/>
            <w:shd w:val="clear" w:color="auto" w:fill="auto"/>
            <w:vAlign w:val="center"/>
          </w:tcPr>
          <w:p w14:paraId="14F5DF91" w14:textId="77777777" w:rsidR="000B05C6" w:rsidRPr="005A0B81" w:rsidRDefault="000B05C6" w:rsidP="00F47F9F">
            <w:pPr>
              <w:widowControl w:val="0"/>
              <w:jc w:val="left"/>
              <w:rPr>
                <w:rFonts w:eastAsia="SimSun"/>
                <w:position w:val="-1"/>
              </w:rPr>
            </w:pPr>
            <w:r w:rsidRPr="005A0B81">
              <w:rPr>
                <w:rFonts w:eastAsia="SimSun"/>
                <w:position w:val="-1"/>
              </w:rPr>
              <w:t>Thêm</w:t>
            </w:r>
          </w:p>
        </w:tc>
        <w:tc>
          <w:tcPr>
            <w:tcW w:w="1539" w:type="dxa"/>
            <w:shd w:val="clear" w:color="auto" w:fill="auto"/>
            <w:vAlign w:val="center"/>
          </w:tcPr>
          <w:p w14:paraId="378E7ECA"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70A2DF4D"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335D7799"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23C1EE58"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61E15D90"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42D39400" w14:textId="77777777" w:rsidTr="00F47F9F">
        <w:tc>
          <w:tcPr>
            <w:tcW w:w="1539" w:type="dxa"/>
            <w:shd w:val="clear" w:color="auto" w:fill="auto"/>
            <w:vAlign w:val="center"/>
          </w:tcPr>
          <w:p w14:paraId="35FBB15E" w14:textId="77777777" w:rsidR="000B05C6" w:rsidRPr="005A0B81" w:rsidRDefault="000B05C6" w:rsidP="00F47F9F">
            <w:pPr>
              <w:widowControl w:val="0"/>
              <w:jc w:val="left"/>
              <w:rPr>
                <w:rFonts w:eastAsia="SimSun"/>
                <w:position w:val="-1"/>
              </w:rPr>
            </w:pPr>
            <w:r w:rsidRPr="005A0B81">
              <w:rPr>
                <w:rFonts w:eastAsia="SimSun"/>
                <w:position w:val="-1"/>
              </w:rPr>
              <w:t>Sửa</w:t>
            </w:r>
          </w:p>
        </w:tc>
        <w:tc>
          <w:tcPr>
            <w:tcW w:w="1539" w:type="dxa"/>
            <w:shd w:val="clear" w:color="auto" w:fill="auto"/>
            <w:vAlign w:val="center"/>
          </w:tcPr>
          <w:p w14:paraId="13D045FB"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38197810"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441FDB66"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1530ACE0"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0764D888"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1EE7B596" w14:textId="77777777" w:rsidTr="00F47F9F">
        <w:tc>
          <w:tcPr>
            <w:tcW w:w="1539" w:type="dxa"/>
            <w:shd w:val="clear" w:color="auto" w:fill="auto"/>
            <w:vAlign w:val="center"/>
          </w:tcPr>
          <w:p w14:paraId="49E19F7D" w14:textId="77777777" w:rsidR="000B05C6" w:rsidRPr="005A0B81" w:rsidRDefault="000B05C6" w:rsidP="00F47F9F">
            <w:pPr>
              <w:widowControl w:val="0"/>
              <w:jc w:val="left"/>
              <w:rPr>
                <w:rFonts w:eastAsia="SimSun"/>
                <w:position w:val="-1"/>
              </w:rPr>
            </w:pPr>
            <w:r w:rsidRPr="005A0B81">
              <w:rPr>
                <w:rFonts w:eastAsia="SimSun"/>
                <w:position w:val="-1"/>
              </w:rPr>
              <w:t>Tìm kiếm</w:t>
            </w:r>
          </w:p>
        </w:tc>
        <w:tc>
          <w:tcPr>
            <w:tcW w:w="1539" w:type="dxa"/>
            <w:shd w:val="clear" w:color="auto" w:fill="auto"/>
            <w:vAlign w:val="center"/>
          </w:tcPr>
          <w:p w14:paraId="6FB04FEE"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59F74F47"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40" w:type="dxa"/>
            <w:shd w:val="clear" w:color="auto" w:fill="auto"/>
            <w:vAlign w:val="center"/>
          </w:tcPr>
          <w:p w14:paraId="7FA92D55"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183D0E37"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79572307"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6A74E2C9" w14:textId="77777777" w:rsidTr="00F47F9F">
        <w:tc>
          <w:tcPr>
            <w:tcW w:w="1539" w:type="dxa"/>
            <w:shd w:val="clear" w:color="auto" w:fill="auto"/>
            <w:vAlign w:val="center"/>
          </w:tcPr>
          <w:p w14:paraId="3A2E00A7" w14:textId="77777777" w:rsidR="000B05C6" w:rsidRPr="005A0B81" w:rsidRDefault="000B05C6" w:rsidP="00F47F9F">
            <w:pPr>
              <w:widowControl w:val="0"/>
              <w:jc w:val="left"/>
              <w:rPr>
                <w:rFonts w:eastAsia="SimSun"/>
                <w:position w:val="-1"/>
              </w:rPr>
            </w:pPr>
            <w:r w:rsidRPr="005A0B81">
              <w:rPr>
                <w:rFonts w:eastAsia="SimSun"/>
                <w:position w:val="-1"/>
              </w:rPr>
              <w:t>Cảnh báo</w:t>
            </w:r>
          </w:p>
        </w:tc>
        <w:tc>
          <w:tcPr>
            <w:tcW w:w="1539" w:type="dxa"/>
            <w:shd w:val="clear" w:color="auto" w:fill="auto"/>
            <w:vAlign w:val="center"/>
          </w:tcPr>
          <w:p w14:paraId="11DBD33F" w14:textId="77777777" w:rsidR="000B05C6" w:rsidRPr="005A0B81" w:rsidRDefault="000B05C6" w:rsidP="00F47F9F">
            <w:pPr>
              <w:widowControl w:val="0"/>
              <w:jc w:val="left"/>
              <w:rPr>
                <w:rFonts w:eastAsia="SimSun"/>
                <w:position w:val="-1"/>
              </w:rPr>
            </w:pPr>
          </w:p>
        </w:tc>
        <w:tc>
          <w:tcPr>
            <w:tcW w:w="1539" w:type="dxa"/>
            <w:shd w:val="clear" w:color="auto" w:fill="auto"/>
            <w:vAlign w:val="center"/>
          </w:tcPr>
          <w:p w14:paraId="3943E3CA"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7C86964B"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5240BA40"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1835FE99"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60D74205" w14:textId="77777777" w:rsidTr="00F47F9F">
        <w:tc>
          <w:tcPr>
            <w:tcW w:w="1539" w:type="dxa"/>
            <w:shd w:val="clear" w:color="auto" w:fill="auto"/>
            <w:vAlign w:val="center"/>
          </w:tcPr>
          <w:p w14:paraId="212D237F" w14:textId="77777777" w:rsidR="000B05C6" w:rsidRPr="005A0B81" w:rsidRDefault="000B05C6" w:rsidP="00F47F9F">
            <w:pPr>
              <w:widowControl w:val="0"/>
              <w:jc w:val="left"/>
              <w:rPr>
                <w:rFonts w:eastAsia="SimSun"/>
                <w:position w:val="-1"/>
              </w:rPr>
            </w:pPr>
            <w:r w:rsidRPr="005A0B81">
              <w:rPr>
                <w:rFonts w:eastAsia="SimSun"/>
                <w:position w:val="-1"/>
              </w:rPr>
              <w:t>Tổng cộng</w:t>
            </w:r>
          </w:p>
        </w:tc>
        <w:tc>
          <w:tcPr>
            <w:tcW w:w="1539" w:type="dxa"/>
            <w:shd w:val="clear" w:color="auto" w:fill="auto"/>
            <w:vAlign w:val="center"/>
          </w:tcPr>
          <w:p w14:paraId="5BB776E2" w14:textId="77777777" w:rsidR="000B05C6" w:rsidRPr="005A0B81" w:rsidRDefault="000B05C6" w:rsidP="00F47F9F">
            <w:pPr>
              <w:widowControl w:val="0"/>
              <w:jc w:val="left"/>
              <w:rPr>
                <w:rFonts w:eastAsia="SimSun"/>
                <w:position w:val="-1"/>
              </w:rPr>
            </w:pPr>
            <w:r w:rsidRPr="005A0B81">
              <w:rPr>
                <w:rFonts w:eastAsia="SimSun"/>
                <w:position w:val="-1"/>
              </w:rPr>
              <w:t>3</w:t>
            </w:r>
          </w:p>
        </w:tc>
        <w:tc>
          <w:tcPr>
            <w:tcW w:w="1539" w:type="dxa"/>
            <w:shd w:val="clear" w:color="auto" w:fill="auto"/>
            <w:vAlign w:val="center"/>
          </w:tcPr>
          <w:p w14:paraId="28589B56" w14:textId="77777777" w:rsidR="000B05C6" w:rsidRPr="005A0B81" w:rsidRDefault="000B05C6" w:rsidP="00F47F9F">
            <w:pPr>
              <w:widowControl w:val="0"/>
              <w:jc w:val="left"/>
              <w:rPr>
                <w:rFonts w:eastAsia="SimSun"/>
                <w:position w:val="-1"/>
              </w:rPr>
            </w:pPr>
            <w:r w:rsidRPr="005A0B81">
              <w:rPr>
                <w:rFonts w:eastAsia="SimSun"/>
                <w:position w:val="-1"/>
              </w:rPr>
              <w:t>1</w:t>
            </w:r>
          </w:p>
        </w:tc>
        <w:tc>
          <w:tcPr>
            <w:tcW w:w="1540" w:type="dxa"/>
            <w:shd w:val="clear" w:color="auto" w:fill="auto"/>
            <w:vAlign w:val="center"/>
          </w:tcPr>
          <w:p w14:paraId="6A4C06E9"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01B1FC3A"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2425FFE9" w14:textId="77777777" w:rsidR="000B05C6" w:rsidRPr="005A0B81" w:rsidRDefault="000B05C6" w:rsidP="00F47F9F">
            <w:pPr>
              <w:widowControl w:val="0"/>
              <w:jc w:val="left"/>
              <w:rPr>
                <w:rFonts w:eastAsia="SimSun"/>
                <w:position w:val="-1"/>
              </w:rPr>
            </w:pPr>
            <w:r w:rsidRPr="005A0B81">
              <w:rPr>
                <w:rFonts w:eastAsia="SimSun"/>
                <w:position w:val="-1"/>
              </w:rPr>
              <w:t>4</w:t>
            </w:r>
          </w:p>
        </w:tc>
      </w:tr>
    </w:tbl>
    <w:p w14:paraId="3D0CA963" w14:textId="77777777" w:rsidR="000B05C6" w:rsidRPr="005A0B81" w:rsidRDefault="000B05C6" w:rsidP="00F47F9F">
      <w:pPr>
        <w:jc w:val="left"/>
      </w:pPr>
    </w:p>
    <w:p w14:paraId="29CB0033" w14:textId="77777777" w:rsidR="000B05C6" w:rsidRPr="005A0B81" w:rsidRDefault="000B05C6" w:rsidP="00F47F9F">
      <w:pPr>
        <w:jc w:val="left"/>
      </w:pPr>
      <w:r w:rsidRPr="005A0B81">
        <w:t>Module thống kê &amp; báo cáo.</w:t>
      </w:r>
    </w:p>
    <w:p w14:paraId="6BD37812" w14:textId="77777777" w:rsidR="000B05C6" w:rsidRPr="005A0B81" w:rsidRDefault="000B05C6" w:rsidP="005A0B81">
      <w:pPr>
        <w:numPr>
          <w:ilvl w:val="0"/>
          <w:numId w:val="99"/>
        </w:numPr>
        <w:jc w:val="left"/>
      </w:pPr>
      <w:r w:rsidRPr="005A0B81">
        <w:t>Output: 5</w:t>
      </w:r>
    </w:p>
    <w:p w14:paraId="2AB238AF" w14:textId="77777777" w:rsidR="000B05C6" w:rsidRPr="005A0B81" w:rsidRDefault="000B05C6" w:rsidP="005A0B81">
      <w:pPr>
        <w:numPr>
          <w:ilvl w:val="0"/>
          <w:numId w:val="99"/>
        </w:numPr>
        <w:jc w:val="left"/>
      </w:pPr>
      <w:r w:rsidRPr="005A0B81">
        <w:t>Input: 5</w:t>
      </w:r>
    </w:p>
    <w:p w14:paraId="12356C04" w14:textId="77777777" w:rsidR="000B05C6" w:rsidRPr="005A0B81" w:rsidRDefault="000B05C6" w:rsidP="005A0B81">
      <w:pPr>
        <w:numPr>
          <w:ilvl w:val="0"/>
          <w:numId w:val="99"/>
        </w:numPr>
        <w:jc w:val="left"/>
      </w:pPr>
      <w:r w:rsidRPr="005A0B81">
        <w:t>Files: 0</w:t>
      </w:r>
    </w:p>
    <w:p w14:paraId="267D9226" w14:textId="77777777" w:rsidR="000B05C6" w:rsidRPr="005A0B81" w:rsidRDefault="000B05C6" w:rsidP="005A0B81">
      <w:pPr>
        <w:numPr>
          <w:ilvl w:val="0"/>
          <w:numId w:val="99"/>
        </w:numPr>
        <w:jc w:val="left"/>
      </w:pPr>
      <w:r w:rsidRPr="005A0B81">
        <w:t>Interfaces: 0</w:t>
      </w:r>
    </w:p>
    <w:p w14:paraId="3A5C743A" w14:textId="77777777" w:rsidR="000B05C6" w:rsidRPr="005A0B81" w:rsidRDefault="000B05C6" w:rsidP="005A0B81">
      <w:pPr>
        <w:numPr>
          <w:ilvl w:val="0"/>
          <w:numId w:val="99"/>
        </w:numPr>
        <w:jc w:val="left"/>
      </w:pPr>
      <w:r w:rsidRPr="005A0B81">
        <w:lastRenderedPageBreak/>
        <w:t>Queries: 5</w:t>
      </w:r>
    </w:p>
    <w:tbl>
      <w:tblPr>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29"/>
        <w:gridCol w:w="1400"/>
        <w:gridCol w:w="1365"/>
        <w:gridCol w:w="1200"/>
        <w:gridCol w:w="1482"/>
        <w:gridCol w:w="1361"/>
      </w:tblGrid>
      <w:tr w:rsidR="00C11A1F" w:rsidRPr="005A0B81" w14:paraId="2FE71B3D" w14:textId="77777777" w:rsidTr="00F47F9F">
        <w:tc>
          <w:tcPr>
            <w:tcW w:w="2429" w:type="dxa"/>
            <w:shd w:val="clear" w:color="auto" w:fill="auto"/>
            <w:vAlign w:val="center"/>
          </w:tcPr>
          <w:p w14:paraId="07E3A64C" w14:textId="77777777" w:rsidR="000B05C6" w:rsidRPr="005A0B81" w:rsidRDefault="000B05C6" w:rsidP="00F47F9F">
            <w:pPr>
              <w:widowControl w:val="0"/>
              <w:jc w:val="left"/>
              <w:rPr>
                <w:rFonts w:eastAsia="SimSun"/>
                <w:position w:val="-1"/>
              </w:rPr>
            </w:pPr>
          </w:p>
        </w:tc>
        <w:tc>
          <w:tcPr>
            <w:tcW w:w="1400" w:type="dxa"/>
            <w:shd w:val="clear" w:color="auto" w:fill="auto"/>
            <w:vAlign w:val="center"/>
          </w:tcPr>
          <w:p w14:paraId="436F6130" w14:textId="77777777" w:rsidR="000B05C6" w:rsidRPr="005A0B81" w:rsidRDefault="000B05C6" w:rsidP="00F47F9F">
            <w:pPr>
              <w:widowControl w:val="0"/>
              <w:jc w:val="left"/>
              <w:rPr>
                <w:rFonts w:eastAsia="SimSun"/>
                <w:position w:val="-1"/>
              </w:rPr>
            </w:pPr>
            <w:r w:rsidRPr="005A0B81">
              <w:rPr>
                <w:rFonts w:eastAsia="SimSun"/>
                <w:position w:val="-1"/>
              </w:rPr>
              <w:t>Input</w:t>
            </w:r>
          </w:p>
        </w:tc>
        <w:tc>
          <w:tcPr>
            <w:tcW w:w="1365" w:type="dxa"/>
            <w:shd w:val="clear" w:color="auto" w:fill="auto"/>
            <w:vAlign w:val="center"/>
          </w:tcPr>
          <w:p w14:paraId="22F05564" w14:textId="77777777" w:rsidR="000B05C6" w:rsidRPr="005A0B81" w:rsidRDefault="000B05C6" w:rsidP="00F47F9F">
            <w:pPr>
              <w:widowControl w:val="0"/>
              <w:jc w:val="left"/>
              <w:rPr>
                <w:rFonts w:eastAsia="SimSun"/>
                <w:position w:val="-1"/>
              </w:rPr>
            </w:pPr>
            <w:r w:rsidRPr="005A0B81">
              <w:rPr>
                <w:rFonts w:eastAsia="SimSun"/>
                <w:position w:val="-1"/>
              </w:rPr>
              <w:t>Output</w:t>
            </w:r>
          </w:p>
        </w:tc>
        <w:tc>
          <w:tcPr>
            <w:tcW w:w="1200" w:type="dxa"/>
            <w:shd w:val="clear" w:color="auto" w:fill="auto"/>
            <w:vAlign w:val="center"/>
          </w:tcPr>
          <w:p w14:paraId="7908A6D4" w14:textId="77777777" w:rsidR="000B05C6" w:rsidRPr="005A0B81" w:rsidRDefault="000B05C6" w:rsidP="00F47F9F">
            <w:pPr>
              <w:widowControl w:val="0"/>
              <w:jc w:val="left"/>
              <w:rPr>
                <w:rFonts w:eastAsia="SimSun"/>
                <w:position w:val="-1"/>
              </w:rPr>
            </w:pPr>
            <w:r w:rsidRPr="005A0B81">
              <w:rPr>
                <w:rFonts w:eastAsia="SimSun"/>
                <w:position w:val="-1"/>
              </w:rPr>
              <w:t>Files</w:t>
            </w:r>
          </w:p>
        </w:tc>
        <w:tc>
          <w:tcPr>
            <w:tcW w:w="1482" w:type="dxa"/>
            <w:shd w:val="clear" w:color="auto" w:fill="auto"/>
            <w:vAlign w:val="center"/>
          </w:tcPr>
          <w:p w14:paraId="5BF51A7C" w14:textId="77777777" w:rsidR="000B05C6" w:rsidRPr="005A0B81" w:rsidRDefault="000B05C6" w:rsidP="00F47F9F">
            <w:pPr>
              <w:widowControl w:val="0"/>
              <w:jc w:val="left"/>
              <w:rPr>
                <w:rFonts w:eastAsia="SimSun"/>
                <w:position w:val="-1"/>
              </w:rPr>
            </w:pPr>
            <w:r w:rsidRPr="005A0B81">
              <w:rPr>
                <w:rFonts w:eastAsia="SimSun"/>
                <w:position w:val="-1"/>
              </w:rPr>
              <w:t>Interfaces</w:t>
            </w:r>
          </w:p>
        </w:tc>
        <w:tc>
          <w:tcPr>
            <w:tcW w:w="1361" w:type="dxa"/>
            <w:shd w:val="clear" w:color="auto" w:fill="auto"/>
            <w:vAlign w:val="center"/>
          </w:tcPr>
          <w:p w14:paraId="6505F078" w14:textId="77777777" w:rsidR="000B05C6" w:rsidRPr="005A0B81" w:rsidRDefault="000B05C6" w:rsidP="00F47F9F">
            <w:pPr>
              <w:widowControl w:val="0"/>
              <w:jc w:val="left"/>
              <w:rPr>
                <w:rFonts w:eastAsia="SimSun"/>
                <w:position w:val="-1"/>
              </w:rPr>
            </w:pPr>
            <w:r w:rsidRPr="005A0B81">
              <w:rPr>
                <w:rFonts w:eastAsia="SimSun"/>
                <w:position w:val="-1"/>
              </w:rPr>
              <w:t>Queries</w:t>
            </w:r>
          </w:p>
        </w:tc>
      </w:tr>
      <w:tr w:rsidR="00C11A1F" w:rsidRPr="005A0B81" w14:paraId="63E27122" w14:textId="77777777" w:rsidTr="00F47F9F">
        <w:tc>
          <w:tcPr>
            <w:tcW w:w="2429" w:type="dxa"/>
            <w:shd w:val="clear" w:color="auto" w:fill="auto"/>
            <w:vAlign w:val="center"/>
          </w:tcPr>
          <w:p w14:paraId="500CBF5D" w14:textId="77777777" w:rsidR="000B05C6" w:rsidRPr="005A0B81" w:rsidRDefault="000B05C6" w:rsidP="00F47F9F">
            <w:pPr>
              <w:widowControl w:val="0"/>
              <w:jc w:val="left"/>
              <w:rPr>
                <w:rFonts w:eastAsia="SimSun"/>
                <w:position w:val="-1"/>
              </w:rPr>
            </w:pPr>
            <w:r w:rsidRPr="005A0B81">
              <w:rPr>
                <w:rFonts w:eastAsia="SimSun"/>
                <w:position w:val="-1"/>
              </w:rPr>
              <w:t>Thống kê doanh thu</w:t>
            </w:r>
          </w:p>
        </w:tc>
        <w:tc>
          <w:tcPr>
            <w:tcW w:w="1400" w:type="dxa"/>
            <w:shd w:val="clear" w:color="auto" w:fill="auto"/>
            <w:vAlign w:val="center"/>
          </w:tcPr>
          <w:p w14:paraId="14162236"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365" w:type="dxa"/>
            <w:shd w:val="clear" w:color="auto" w:fill="auto"/>
            <w:vAlign w:val="center"/>
          </w:tcPr>
          <w:p w14:paraId="302B39C6"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200" w:type="dxa"/>
            <w:shd w:val="clear" w:color="auto" w:fill="auto"/>
            <w:vAlign w:val="center"/>
          </w:tcPr>
          <w:p w14:paraId="055437B3" w14:textId="77777777" w:rsidR="000B05C6" w:rsidRPr="005A0B81" w:rsidRDefault="000B05C6" w:rsidP="00F47F9F">
            <w:pPr>
              <w:widowControl w:val="0"/>
              <w:jc w:val="left"/>
              <w:rPr>
                <w:rFonts w:eastAsia="SimSun"/>
                <w:position w:val="-1"/>
              </w:rPr>
            </w:pPr>
          </w:p>
        </w:tc>
        <w:tc>
          <w:tcPr>
            <w:tcW w:w="1482" w:type="dxa"/>
            <w:shd w:val="clear" w:color="auto" w:fill="auto"/>
            <w:vAlign w:val="center"/>
          </w:tcPr>
          <w:p w14:paraId="0AE98E8B" w14:textId="77777777" w:rsidR="000B05C6" w:rsidRPr="005A0B81" w:rsidRDefault="000B05C6" w:rsidP="00F47F9F">
            <w:pPr>
              <w:widowControl w:val="0"/>
              <w:jc w:val="left"/>
              <w:rPr>
                <w:rFonts w:eastAsia="SimSun"/>
                <w:position w:val="-1"/>
              </w:rPr>
            </w:pPr>
          </w:p>
        </w:tc>
        <w:tc>
          <w:tcPr>
            <w:tcW w:w="1361" w:type="dxa"/>
            <w:shd w:val="clear" w:color="auto" w:fill="auto"/>
            <w:vAlign w:val="center"/>
          </w:tcPr>
          <w:p w14:paraId="3D0E2D08"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5380E07A" w14:textId="77777777" w:rsidTr="00F47F9F">
        <w:tc>
          <w:tcPr>
            <w:tcW w:w="2429" w:type="dxa"/>
            <w:shd w:val="clear" w:color="auto" w:fill="auto"/>
            <w:vAlign w:val="center"/>
          </w:tcPr>
          <w:p w14:paraId="011B0E68" w14:textId="77777777" w:rsidR="000B05C6" w:rsidRPr="005A0B81" w:rsidRDefault="000B05C6" w:rsidP="00F47F9F">
            <w:pPr>
              <w:widowControl w:val="0"/>
              <w:jc w:val="left"/>
              <w:rPr>
                <w:rFonts w:eastAsia="SimSun"/>
                <w:position w:val="-1"/>
              </w:rPr>
            </w:pPr>
            <w:r w:rsidRPr="005A0B81">
              <w:rPr>
                <w:rFonts w:eastAsia="SimSun"/>
                <w:position w:val="-1"/>
              </w:rPr>
              <w:t>Thống kê hóa đơn</w:t>
            </w:r>
          </w:p>
        </w:tc>
        <w:tc>
          <w:tcPr>
            <w:tcW w:w="1400" w:type="dxa"/>
            <w:shd w:val="clear" w:color="auto" w:fill="auto"/>
            <w:vAlign w:val="center"/>
          </w:tcPr>
          <w:p w14:paraId="06045239"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365" w:type="dxa"/>
            <w:shd w:val="clear" w:color="auto" w:fill="auto"/>
            <w:vAlign w:val="center"/>
          </w:tcPr>
          <w:p w14:paraId="6ED30F26"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200" w:type="dxa"/>
            <w:shd w:val="clear" w:color="auto" w:fill="auto"/>
            <w:vAlign w:val="center"/>
          </w:tcPr>
          <w:p w14:paraId="31F92437" w14:textId="77777777" w:rsidR="000B05C6" w:rsidRPr="005A0B81" w:rsidRDefault="000B05C6" w:rsidP="00F47F9F">
            <w:pPr>
              <w:widowControl w:val="0"/>
              <w:jc w:val="left"/>
              <w:rPr>
                <w:rFonts w:eastAsia="SimSun"/>
                <w:position w:val="-1"/>
              </w:rPr>
            </w:pPr>
          </w:p>
        </w:tc>
        <w:tc>
          <w:tcPr>
            <w:tcW w:w="1482" w:type="dxa"/>
            <w:shd w:val="clear" w:color="auto" w:fill="auto"/>
            <w:vAlign w:val="center"/>
          </w:tcPr>
          <w:p w14:paraId="3DEF32DD" w14:textId="77777777" w:rsidR="000B05C6" w:rsidRPr="005A0B81" w:rsidRDefault="000B05C6" w:rsidP="00F47F9F">
            <w:pPr>
              <w:widowControl w:val="0"/>
              <w:jc w:val="left"/>
              <w:rPr>
                <w:rFonts w:eastAsia="SimSun"/>
                <w:position w:val="-1"/>
              </w:rPr>
            </w:pPr>
          </w:p>
        </w:tc>
        <w:tc>
          <w:tcPr>
            <w:tcW w:w="1361" w:type="dxa"/>
            <w:shd w:val="clear" w:color="auto" w:fill="auto"/>
            <w:vAlign w:val="center"/>
          </w:tcPr>
          <w:p w14:paraId="1C7F1CCF"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1A267EE8" w14:textId="77777777" w:rsidTr="00F47F9F">
        <w:tc>
          <w:tcPr>
            <w:tcW w:w="2429" w:type="dxa"/>
            <w:shd w:val="clear" w:color="auto" w:fill="auto"/>
            <w:vAlign w:val="center"/>
          </w:tcPr>
          <w:p w14:paraId="123099C4" w14:textId="77777777" w:rsidR="000B05C6" w:rsidRPr="005A0B81" w:rsidRDefault="000B05C6" w:rsidP="00F47F9F">
            <w:pPr>
              <w:widowControl w:val="0"/>
              <w:jc w:val="left"/>
              <w:rPr>
                <w:rFonts w:eastAsia="SimSun"/>
                <w:position w:val="-1"/>
              </w:rPr>
            </w:pPr>
            <w:r w:rsidRPr="005A0B81">
              <w:rPr>
                <w:rFonts w:eastAsia="SimSun"/>
                <w:position w:val="-1"/>
              </w:rPr>
              <w:t>Thống kê sản phẩm</w:t>
            </w:r>
          </w:p>
        </w:tc>
        <w:tc>
          <w:tcPr>
            <w:tcW w:w="1400" w:type="dxa"/>
            <w:shd w:val="clear" w:color="auto" w:fill="auto"/>
            <w:vAlign w:val="center"/>
          </w:tcPr>
          <w:p w14:paraId="6D87A7D4"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365" w:type="dxa"/>
            <w:shd w:val="clear" w:color="auto" w:fill="auto"/>
            <w:vAlign w:val="center"/>
          </w:tcPr>
          <w:p w14:paraId="083E4FA1"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200" w:type="dxa"/>
            <w:shd w:val="clear" w:color="auto" w:fill="auto"/>
            <w:vAlign w:val="center"/>
          </w:tcPr>
          <w:p w14:paraId="59817E45" w14:textId="77777777" w:rsidR="000B05C6" w:rsidRPr="005A0B81" w:rsidRDefault="000B05C6" w:rsidP="00F47F9F">
            <w:pPr>
              <w:widowControl w:val="0"/>
              <w:jc w:val="left"/>
              <w:rPr>
                <w:rFonts w:eastAsia="SimSun"/>
                <w:position w:val="-1"/>
              </w:rPr>
            </w:pPr>
          </w:p>
        </w:tc>
        <w:tc>
          <w:tcPr>
            <w:tcW w:w="1482" w:type="dxa"/>
            <w:shd w:val="clear" w:color="auto" w:fill="auto"/>
            <w:vAlign w:val="center"/>
          </w:tcPr>
          <w:p w14:paraId="57D61267" w14:textId="77777777" w:rsidR="000B05C6" w:rsidRPr="005A0B81" w:rsidRDefault="000B05C6" w:rsidP="00F47F9F">
            <w:pPr>
              <w:widowControl w:val="0"/>
              <w:jc w:val="left"/>
              <w:rPr>
                <w:rFonts w:eastAsia="SimSun"/>
                <w:position w:val="-1"/>
              </w:rPr>
            </w:pPr>
          </w:p>
        </w:tc>
        <w:tc>
          <w:tcPr>
            <w:tcW w:w="1361" w:type="dxa"/>
            <w:shd w:val="clear" w:color="auto" w:fill="auto"/>
            <w:vAlign w:val="center"/>
          </w:tcPr>
          <w:p w14:paraId="4A8CE47D"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799016A2" w14:textId="77777777" w:rsidTr="00F47F9F">
        <w:tc>
          <w:tcPr>
            <w:tcW w:w="2429" w:type="dxa"/>
            <w:shd w:val="clear" w:color="auto" w:fill="auto"/>
            <w:vAlign w:val="center"/>
          </w:tcPr>
          <w:p w14:paraId="51DF488C" w14:textId="77777777" w:rsidR="000B05C6" w:rsidRPr="005A0B81" w:rsidRDefault="000B05C6" w:rsidP="00F47F9F">
            <w:pPr>
              <w:widowControl w:val="0"/>
              <w:jc w:val="left"/>
              <w:rPr>
                <w:rFonts w:eastAsia="SimSun"/>
                <w:position w:val="-1"/>
              </w:rPr>
            </w:pPr>
            <w:r w:rsidRPr="005A0B81">
              <w:rPr>
                <w:rFonts w:eastAsia="SimSun"/>
                <w:position w:val="-1"/>
              </w:rPr>
              <w:t xml:space="preserve">Thống kê phiếu nhập </w:t>
            </w:r>
          </w:p>
        </w:tc>
        <w:tc>
          <w:tcPr>
            <w:tcW w:w="1400" w:type="dxa"/>
            <w:shd w:val="clear" w:color="auto" w:fill="auto"/>
            <w:vAlign w:val="center"/>
          </w:tcPr>
          <w:p w14:paraId="7DEEFA86"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365" w:type="dxa"/>
            <w:shd w:val="clear" w:color="auto" w:fill="auto"/>
            <w:vAlign w:val="center"/>
          </w:tcPr>
          <w:p w14:paraId="540DD473"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200" w:type="dxa"/>
            <w:shd w:val="clear" w:color="auto" w:fill="auto"/>
            <w:vAlign w:val="center"/>
          </w:tcPr>
          <w:p w14:paraId="319C1DAA" w14:textId="77777777" w:rsidR="000B05C6" w:rsidRPr="005A0B81" w:rsidRDefault="000B05C6" w:rsidP="00F47F9F">
            <w:pPr>
              <w:widowControl w:val="0"/>
              <w:jc w:val="left"/>
              <w:rPr>
                <w:rFonts w:eastAsia="SimSun"/>
                <w:position w:val="-1"/>
              </w:rPr>
            </w:pPr>
          </w:p>
        </w:tc>
        <w:tc>
          <w:tcPr>
            <w:tcW w:w="1482" w:type="dxa"/>
            <w:shd w:val="clear" w:color="auto" w:fill="auto"/>
            <w:vAlign w:val="center"/>
          </w:tcPr>
          <w:p w14:paraId="4D2ACD16" w14:textId="77777777" w:rsidR="000B05C6" w:rsidRPr="005A0B81" w:rsidRDefault="000B05C6" w:rsidP="00F47F9F">
            <w:pPr>
              <w:widowControl w:val="0"/>
              <w:jc w:val="left"/>
              <w:rPr>
                <w:rFonts w:eastAsia="SimSun"/>
                <w:position w:val="-1"/>
              </w:rPr>
            </w:pPr>
          </w:p>
        </w:tc>
        <w:tc>
          <w:tcPr>
            <w:tcW w:w="1361" w:type="dxa"/>
            <w:shd w:val="clear" w:color="auto" w:fill="auto"/>
            <w:vAlign w:val="center"/>
          </w:tcPr>
          <w:p w14:paraId="7E0AA605"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0D2F5031" w14:textId="77777777" w:rsidTr="00F47F9F">
        <w:tc>
          <w:tcPr>
            <w:tcW w:w="2429" w:type="dxa"/>
            <w:shd w:val="clear" w:color="auto" w:fill="auto"/>
            <w:vAlign w:val="center"/>
          </w:tcPr>
          <w:p w14:paraId="27C138C4" w14:textId="77777777" w:rsidR="000B05C6" w:rsidRPr="005A0B81" w:rsidRDefault="000B05C6" w:rsidP="00F47F9F">
            <w:pPr>
              <w:widowControl w:val="0"/>
              <w:jc w:val="left"/>
              <w:rPr>
                <w:rFonts w:eastAsia="SimSun"/>
                <w:position w:val="-1"/>
              </w:rPr>
            </w:pPr>
            <w:r w:rsidRPr="005A0B81">
              <w:rPr>
                <w:rFonts w:eastAsia="SimSun"/>
                <w:position w:val="-1"/>
              </w:rPr>
              <w:t>Thống kê phiếu xuất</w:t>
            </w:r>
          </w:p>
        </w:tc>
        <w:tc>
          <w:tcPr>
            <w:tcW w:w="1400" w:type="dxa"/>
            <w:shd w:val="clear" w:color="auto" w:fill="auto"/>
            <w:vAlign w:val="center"/>
          </w:tcPr>
          <w:p w14:paraId="3AAB910B"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365" w:type="dxa"/>
            <w:shd w:val="clear" w:color="auto" w:fill="auto"/>
            <w:vAlign w:val="center"/>
          </w:tcPr>
          <w:p w14:paraId="62E824AB"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200" w:type="dxa"/>
            <w:shd w:val="clear" w:color="auto" w:fill="auto"/>
            <w:vAlign w:val="center"/>
          </w:tcPr>
          <w:p w14:paraId="7ED38D82" w14:textId="77777777" w:rsidR="000B05C6" w:rsidRPr="005A0B81" w:rsidRDefault="000B05C6" w:rsidP="00F47F9F">
            <w:pPr>
              <w:widowControl w:val="0"/>
              <w:jc w:val="left"/>
              <w:rPr>
                <w:rFonts w:eastAsia="SimSun"/>
                <w:position w:val="-1"/>
              </w:rPr>
            </w:pPr>
          </w:p>
        </w:tc>
        <w:tc>
          <w:tcPr>
            <w:tcW w:w="1482" w:type="dxa"/>
            <w:shd w:val="clear" w:color="auto" w:fill="auto"/>
            <w:vAlign w:val="center"/>
          </w:tcPr>
          <w:p w14:paraId="14E8A8D1" w14:textId="77777777" w:rsidR="000B05C6" w:rsidRPr="005A0B81" w:rsidRDefault="000B05C6" w:rsidP="00F47F9F">
            <w:pPr>
              <w:widowControl w:val="0"/>
              <w:jc w:val="left"/>
              <w:rPr>
                <w:rFonts w:eastAsia="SimSun"/>
                <w:position w:val="-1"/>
              </w:rPr>
            </w:pPr>
          </w:p>
        </w:tc>
        <w:tc>
          <w:tcPr>
            <w:tcW w:w="1361" w:type="dxa"/>
            <w:shd w:val="clear" w:color="auto" w:fill="auto"/>
            <w:vAlign w:val="center"/>
          </w:tcPr>
          <w:p w14:paraId="3CA125AE"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6A04F0B2" w14:textId="77777777" w:rsidTr="00F47F9F">
        <w:tc>
          <w:tcPr>
            <w:tcW w:w="2429" w:type="dxa"/>
            <w:shd w:val="clear" w:color="auto" w:fill="auto"/>
            <w:vAlign w:val="center"/>
          </w:tcPr>
          <w:p w14:paraId="6B242251" w14:textId="77777777" w:rsidR="000B05C6" w:rsidRPr="005A0B81" w:rsidRDefault="000B05C6" w:rsidP="00F47F9F">
            <w:pPr>
              <w:widowControl w:val="0"/>
              <w:jc w:val="left"/>
              <w:rPr>
                <w:rFonts w:eastAsia="SimSun"/>
                <w:position w:val="-1"/>
              </w:rPr>
            </w:pPr>
            <w:r w:rsidRPr="005A0B81">
              <w:rPr>
                <w:rFonts w:eastAsia="SimSun"/>
                <w:position w:val="-1"/>
              </w:rPr>
              <w:t>Tổng cộng</w:t>
            </w:r>
          </w:p>
        </w:tc>
        <w:tc>
          <w:tcPr>
            <w:tcW w:w="1400" w:type="dxa"/>
            <w:shd w:val="clear" w:color="auto" w:fill="auto"/>
            <w:vAlign w:val="center"/>
          </w:tcPr>
          <w:p w14:paraId="6445784E" w14:textId="77777777" w:rsidR="000B05C6" w:rsidRPr="005A0B81" w:rsidRDefault="000B05C6" w:rsidP="00F47F9F">
            <w:pPr>
              <w:widowControl w:val="0"/>
              <w:jc w:val="left"/>
              <w:rPr>
                <w:rFonts w:eastAsia="SimSun"/>
                <w:position w:val="-1"/>
              </w:rPr>
            </w:pPr>
            <w:r w:rsidRPr="005A0B81">
              <w:rPr>
                <w:rFonts w:eastAsia="SimSun"/>
                <w:position w:val="-1"/>
              </w:rPr>
              <w:t>5</w:t>
            </w:r>
          </w:p>
        </w:tc>
        <w:tc>
          <w:tcPr>
            <w:tcW w:w="1365" w:type="dxa"/>
            <w:shd w:val="clear" w:color="auto" w:fill="auto"/>
            <w:vAlign w:val="center"/>
          </w:tcPr>
          <w:p w14:paraId="58254457" w14:textId="77777777" w:rsidR="000B05C6" w:rsidRPr="005A0B81" w:rsidRDefault="000B05C6" w:rsidP="00F47F9F">
            <w:pPr>
              <w:widowControl w:val="0"/>
              <w:jc w:val="left"/>
              <w:rPr>
                <w:rFonts w:eastAsia="SimSun"/>
                <w:position w:val="-1"/>
              </w:rPr>
            </w:pPr>
            <w:r w:rsidRPr="005A0B81">
              <w:rPr>
                <w:rFonts w:eastAsia="SimSun"/>
                <w:position w:val="-1"/>
              </w:rPr>
              <w:t>5</w:t>
            </w:r>
          </w:p>
        </w:tc>
        <w:tc>
          <w:tcPr>
            <w:tcW w:w="1200" w:type="dxa"/>
            <w:shd w:val="clear" w:color="auto" w:fill="auto"/>
            <w:vAlign w:val="center"/>
          </w:tcPr>
          <w:p w14:paraId="28BBAF0C"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482" w:type="dxa"/>
            <w:shd w:val="clear" w:color="auto" w:fill="auto"/>
            <w:vAlign w:val="center"/>
          </w:tcPr>
          <w:p w14:paraId="43373959"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361" w:type="dxa"/>
            <w:shd w:val="clear" w:color="auto" w:fill="auto"/>
            <w:vAlign w:val="center"/>
          </w:tcPr>
          <w:p w14:paraId="389FEAF1" w14:textId="77777777" w:rsidR="000B05C6" w:rsidRPr="005A0B81" w:rsidRDefault="000B05C6" w:rsidP="00F47F9F">
            <w:pPr>
              <w:widowControl w:val="0"/>
              <w:jc w:val="left"/>
              <w:rPr>
                <w:rFonts w:eastAsia="SimSun"/>
                <w:position w:val="-1"/>
              </w:rPr>
            </w:pPr>
            <w:r w:rsidRPr="005A0B81">
              <w:rPr>
                <w:rFonts w:eastAsia="SimSun"/>
                <w:position w:val="-1"/>
              </w:rPr>
              <w:t>5</w:t>
            </w:r>
          </w:p>
        </w:tc>
      </w:tr>
    </w:tbl>
    <w:p w14:paraId="5A92D200" w14:textId="77777777" w:rsidR="000B05C6" w:rsidRPr="005A0B81" w:rsidRDefault="000B05C6" w:rsidP="00F47F9F">
      <w:pPr>
        <w:jc w:val="left"/>
      </w:pPr>
    </w:p>
    <w:p w14:paraId="4D8F3512" w14:textId="77777777" w:rsidR="000B05C6" w:rsidRPr="005A0B81" w:rsidRDefault="000B05C6" w:rsidP="00F47F9F">
      <w:pPr>
        <w:jc w:val="left"/>
      </w:pPr>
    </w:p>
    <w:tbl>
      <w:tblPr>
        <w:tblW w:w="78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3"/>
        <w:gridCol w:w="1276"/>
        <w:gridCol w:w="1701"/>
        <w:gridCol w:w="1559"/>
        <w:gridCol w:w="1483"/>
      </w:tblGrid>
      <w:tr w:rsidR="00C11A1F" w:rsidRPr="005A0B81" w14:paraId="42BDF570" w14:textId="77777777" w:rsidTr="00F47F9F">
        <w:trPr>
          <w:jc w:val="center"/>
        </w:trPr>
        <w:tc>
          <w:tcPr>
            <w:tcW w:w="1813" w:type="dxa"/>
            <w:shd w:val="clear" w:color="auto" w:fill="auto"/>
          </w:tcPr>
          <w:p w14:paraId="09F3E309" w14:textId="77777777" w:rsidR="000B05C6" w:rsidRPr="005A0B81" w:rsidRDefault="000B05C6" w:rsidP="00F47F9F">
            <w:pPr>
              <w:jc w:val="left"/>
              <w:rPr>
                <w:rFonts w:eastAsia="SimSun"/>
                <w:position w:val="-1"/>
              </w:rPr>
            </w:pPr>
          </w:p>
        </w:tc>
        <w:tc>
          <w:tcPr>
            <w:tcW w:w="6019" w:type="dxa"/>
            <w:gridSpan w:val="4"/>
            <w:shd w:val="clear" w:color="auto" w:fill="auto"/>
            <w:vAlign w:val="center"/>
          </w:tcPr>
          <w:p w14:paraId="6C598E88" w14:textId="77777777" w:rsidR="000B05C6" w:rsidRPr="005A0B81" w:rsidRDefault="000B05C6" w:rsidP="00F47F9F">
            <w:pPr>
              <w:jc w:val="left"/>
              <w:rPr>
                <w:rFonts w:eastAsia="SimSun"/>
                <w:position w:val="-1"/>
              </w:rPr>
            </w:pPr>
            <w:r w:rsidRPr="005A0B81">
              <w:rPr>
                <w:rFonts w:eastAsia="SimSun"/>
                <w:b/>
                <w:position w:val="-1"/>
              </w:rPr>
              <w:t>Mức Độ Phức Tạp</w:t>
            </w:r>
          </w:p>
        </w:tc>
      </w:tr>
      <w:tr w:rsidR="00C11A1F" w:rsidRPr="005A0B81" w14:paraId="1D0DB7D1" w14:textId="77777777" w:rsidTr="00F47F9F">
        <w:trPr>
          <w:jc w:val="center"/>
        </w:trPr>
        <w:tc>
          <w:tcPr>
            <w:tcW w:w="1813" w:type="dxa"/>
            <w:shd w:val="clear" w:color="auto" w:fill="auto"/>
            <w:vAlign w:val="center"/>
          </w:tcPr>
          <w:p w14:paraId="0C7D913F" w14:textId="77777777" w:rsidR="000B05C6" w:rsidRPr="005A0B81" w:rsidRDefault="000B05C6" w:rsidP="00F47F9F">
            <w:pPr>
              <w:jc w:val="left"/>
              <w:rPr>
                <w:rFonts w:eastAsia="SimSun"/>
                <w:position w:val="-1"/>
              </w:rPr>
            </w:pPr>
            <w:r w:rsidRPr="005A0B81">
              <w:rPr>
                <w:rFonts w:eastAsia="SimSun"/>
                <w:b/>
                <w:position w:val="-1"/>
              </w:rPr>
              <w:t>Mô Tả</w:t>
            </w:r>
          </w:p>
        </w:tc>
        <w:tc>
          <w:tcPr>
            <w:tcW w:w="1276" w:type="dxa"/>
            <w:shd w:val="clear" w:color="auto" w:fill="auto"/>
            <w:vAlign w:val="center"/>
          </w:tcPr>
          <w:p w14:paraId="4839E345" w14:textId="77777777" w:rsidR="000B05C6" w:rsidRPr="005A0B81" w:rsidRDefault="000B05C6" w:rsidP="00F47F9F">
            <w:pPr>
              <w:jc w:val="left"/>
              <w:rPr>
                <w:rFonts w:eastAsia="SimSun"/>
                <w:position w:val="-1"/>
              </w:rPr>
            </w:pPr>
            <w:r w:rsidRPr="005A0B81">
              <w:rPr>
                <w:rFonts w:eastAsia="SimSun"/>
                <w:b/>
                <w:position w:val="-1"/>
              </w:rPr>
              <w:t>Thấp</w:t>
            </w:r>
          </w:p>
        </w:tc>
        <w:tc>
          <w:tcPr>
            <w:tcW w:w="1701" w:type="dxa"/>
            <w:shd w:val="clear" w:color="auto" w:fill="auto"/>
            <w:vAlign w:val="center"/>
          </w:tcPr>
          <w:p w14:paraId="6FD0AF8C" w14:textId="77777777" w:rsidR="000B05C6" w:rsidRPr="005A0B81" w:rsidRDefault="000B05C6" w:rsidP="00F47F9F">
            <w:pPr>
              <w:jc w:val="left"/>
              <w:rPr>
                <w:rFonts w:eastAsia="SimSun"/>
                <w:position w:val="-1"/>
              </w:rPr>
            </w:pPr>
            <w:r w:rsidRPr="005A0B81">
              <w:rPr>
                <w:rFonts w:eastAsia="SimSun"/>
                <w:b/>
                <w:position w:val="-1"/>
              </w:rPr>
              <w:t>Trung Bình</w:t>
            </w:r>
          </w:p>
        </w:tc>
        <w:tc>
          <w:tcPr>
            <w:tcW w:w="1559" w:type="dxa"/>
            <w:shd w:val="clear" w:color="auto" w:fill="auto"/>
            <w:vAlign w:val="center"/>
          </w:tcPr>
          <w:p w14:paraId="33EB73C3" w14:textId="77777777" w:rsidR="000B05C6" w:rsidRPr="005A0B81" w:rsidRDefault="000B05C6" w:rsidP="00F47F9F">
            <w:pPr>
              <w:jc w:val="left"/>
              <w:rPr>
                <w:rFonts w:eastAsia="SimSun"/>
                <w:position w:val="-1"/>
              </w:rPr>
            </w:pPr>
            <w:r w:rsidRPr="005A0B81">
              <w:rPr>
                <w:rFonts w:eastAsia="SimSun"/>
                <w:b/>
                <w:position w:val="-1"/>
              </w:rPr>
              <w:t>Cao</w:t>
            </w:r>
          </w:p>
        </w:tc>
        <w:tc>
          <w:tcPr>
            <w:tcW w:w="1483" w:type="dxa"/>
            <w:shd w:val="clear" w:color="auto" w:fill="auto"/>
            <w:vAlign w:val="center"/>
          </w:tcPr>
          <w:p w14:paraId="6AC4DAE0" w14:textId="77777777" w:rsidR="000B05C6" w:rsidRPr="005A0B81" w:rsidRDefault="000B05C6" w:rsidP="00F47F9F">
            <w:pPr>
              <w:jc w:val="left"/>
              <w:rPr>
                <w:rFonts w:eastAsia="SimSun"/>
                <w:position w:val="-1"/>
              </w:rPr>
            </w:pPr>
            <w:r w:rsidRPr="005A0B81">
              <w:rPr>
                <w:rFonts w:eastAsia="SimSun"/>
                <w:b/>
                <w:position w:val="-1"/>
              </w:rPr>
              <w:t>Tổng cộng</w:t>
            </w:r>
          </w:p>
        </w:tc>
      </w:tr>
      <w:tr w:rsidR="00C11A1F" w:rsidRPr="005A0B81" w14:paraId="40507927" w14:textId="77777777" w:rsidTr="00F47F9F">
        <w:trPr>
          <w:jc w:val="center"/>
        </w:trPr>
        <w:tc>
          <w:tcPr>
            <w:tcW w:w="1813" w:type="dxa"/>
            <w:shd w:val="clear" w:color="auto" w:fill="auto"/>
            <w:vAlign w:val="center"/>
          </w:tcPr>
          <w:p w14:paraId="32518AE5" w14:textId="77777777" w:rsidR="000B05C6" w:rsidRPr="005A0B81" w:rsidRDefault="000B05C6" w:rsidP="00F47F9F">
            <w:pPr>
              <w:jc w:val="left"/>
              <w:rPr>
                <w:rFonts w:eastAsia="SimSun"/>
                <w:position w:val="-1"/>
              </w:rPr>
            </w:pPr>
            <w:r w:rsidRPr="005A0B81">
              <w:rPr>
                <w:rFonts w:eastAsia="SimSun"/>
                <w:b/>
                <w:position w:val="-1"/>
              </w:rPr>
              <w:t>Input</w:t>
            </w:r>
          </w:p>
        </w:tc>
        <w:tc>
          <w:tcPr>
            <w:tcW w:w="1276" w:type="dxa"/>
            <w:shd w:val="clear" w:color="auto" w:fill="auto"/>
            <w:vAlign w:val="center"/>
          </w:tcPr>
          <w:p w14:paraId="7D4A2EFB" w14:textId="77777777" w:rsidR="000B05C6" w:rsidRPr="005A0B81" w:rsidRDefault="000B05C6" w:rsidP="00F47F9F">
            <w:pPr>
              <w:jc w:val="left"/>
              <w:rPr>
                <w:rFonts w:eastAsia="SimSun"/>
                <w:position w:val="-1"/>
              </w:rPr>
            </w:pPr>
            <w:r w:rsidRPr="005A0B81">
              <w:rPr>
                <w:rFonts w:eastAsia="SimSun"/>
                <w:position w:val="-1"/>
              </w:rPr>
              <w:t>24x3</w:t>
            </w:r>
          </w:p>
        </w:tc>
        <w:tc>
          <w:tcPr>
            <w:tcW w:w="1701" w:type="dxa"/>
            <w:shd w:val="clear" w:color="auto" w:fill="auto"/>
            <w:vAlign w:val="center"/>
          </w:tcPr>
          <w:p w14:paraId="21F95171" w14:textId="77777777" w:rsidR="000B05C6" w:rsidRPr="005A0B81" w:rsidRDefault="000B05C6" w:rsidP="00F47F9F">
            <w:pPr>
              <w:jc w:val="left"/>
              <w:rPr>
                <w:rFonts w:eastAsia="SimSun"/>
                <w:position w:val="-1"/>
              </w:rPr>
            </w:pPr>
            <w:r w:rsidRPr="005A0B81">
              <w:rPr>
                <w:rFonts w:eastAsia="SimSun"/>
                <w:position w:val="-1"/>
              </w:rPr>
              <w:t>0x4</w:t>
            </w:r>
          </w:p>
        </w:tc>
        <w:tc>
          <w:tcPr>
            <w:tcW w:w="1559" w:type="dxa"/>
            <w:shd w:val="clear" w:color="auto" w:fill="auto"/>
            <w:vAlign w:val="center"/>
          </w:tcPr>
          <w:p w14:paraId="74B61212" w14:textId="77777777" w:rsidR="000B05C6" w:rsidRPr="005A0B81" w:rsidRDefault="000B05C6" w:rsidP="00F47F9F">
            <w:pPr>
              <w:jc w:val="left"/>
              <w:rPr>
                <w:rFonts w:eastAsia="SimSun"/>
                <w:position w:val="-1"/>
              </w:rPr>
            </w:pPr>
            <w:r w:rsidRPr="005A0B81">
              <w:rPr>
                <w:rFonts w:eastAsia="SimSun"/>
                <w:position w:val="-1"/>
              </w:rPr>
              <w:t>0x6</w:t>
            </w:r>
          </w:p>
        </w:tc>
        <w:tc>
          <w:tcPr>
            <w:tcW w:w="1483" w:type="dxa"/>
            <w:shd w:val="clear" w:color="auto" w:fill="auto"/>
            <w:vAlign w:val="center"/>
          </w:tcPr>
          <w:p w14:paraId="07E03B52" w14:textId="77777777" w:rsidR="000B05C6" w:rsidRPr="005A0B81" w:rsidRDefault="000B05C6" w:rsidP="00F47F9F">
            <w:pPr>
              <w:jc w:val="left"/>
              <w:rPr>
                <w:rFonts w:eastAsia="SimSun"/>
                <w:position w:val="-1"/>
              </w:rPr>
            </w:pPr>
            <w:r w:rsidRPr="005A0B81">
              <w:rPr>
                <w:rFonts w:eastAsia="SimSun"/>
                <w:position w:val="-1"/>
              </w:rPr>
              <w:t>72</w:t>
            </w:r>
          </w:p>
        </w:tc>
      </w:tr>
      <w:tr w:rsidR="00C11A1F" w:rsidRPr="005A0B81" w14:paraId="6CE9F59A" w14:textId="77777777" w:rsidTr="00F47F9F">
        <w:trPr>
          <w:jc w:val="center"/>
        </w:trPr>
        <w:tc>
          <w:tcPr>
            <w:tcW w:w="1813" w:type="dxa"/>
            <w:shd w:val="clear" w:color="auto" w:fill="auto"/>
            <w:vAlign w:val="center"/>
          </w:tcPr>
          <w:p w14:paraId="6A44A821" w14:textId="77777777" w:rsidR="000B05C6" w:rsidRPr="005A0B81" w:rsidRDefault="000B05C6" w:rsidP="00F47F9F">
            <w:pPr>
              <w:jc w:val="left"/>
              <w:rPr>
                <w:rFonts w:eastAsia="SimSun"/>
                <w:position w:val="-1"/>
              </w:rPr>
            </w:pPr>
            <w:r w:rsidRPr="005A0B81">
              <w:rPr>
                <w:rFonts w:eastAsia="SimSun"/>
                <w:b/>
                <w:position w:val="-1"/>
              </w:rPr>
              <w:t>Output</w:t>
            </w:r>
          </w:p>
        </w:tc>
        <w:tc>
          <w:tcPr>
            <w:tcW w:w="1276" w:type="dxa"/>
            <w:shd w:val="clear" w:color="auto" w:fill="auto"/>
            <w:vAlign w:val="center"/>
          </w:tcPr>
          <w:p w14:paraId="66F2E775" w14:textId="77777777" w:rsidR="000B05C6" w:rsidRPr="005A0B81" w:rsidRDefault="000B05C6" w:rsidP="00F47F9F">
            <w:pPr>
              <w:jc w:val="left"/>
              <w:rPr>
                <w:rFonts w:eastAsia="SimSun"/>
                <w:position w:val="-1"/>
              </w:rPr>
            </w:pPr>
            <w:r w:rsidRPr="005A0B81">
              <w:rPr>
                <w:rFonts w:eastAsia="SimSun"/>
                <w:position w:val="-1"/>
              </w:rPr>
              <w:t>11x4</w:t>
            </w:r>
          </w:p>
        </w:tc>
        <w:tc>
          <w:tcPr>
            <w:tcW w:w="1701" w:type="dxa"/>
            <w:shd w:val="clear" w:color="auto" w:fill="auto"/>
            <w:vAlign w:val="center"/>
          </w:tcPr>
          <w:p w14:paraId="0FA65BCF" w14:textId="77777777" w:rsidR="000B05C6" w:rsidRPr="005A0B81" w:rsidRDefault="000B05C6" w:rsidP="00F47F9F">
            <w:pPr>
              <w:jc w:val="left"/>
              <w:rPr>
                <w:rFonts w:eastAsia="SimSun"/>
                <w:position w:val="-1"/>
              </w:rPr>
            </w:pPr>
            <w:r w:rsidRPr="005A0B81">
              <w:rPr>
                <w:rFonts w:eastAsia="SimSun"/>
                <w:position w:val="-1"/>
              </w:rPr>
              <w:t>0x5</w:t>
            </w:r>
          </w:p>
        </w:tc>
        <w:tc>
          <w:tcPr>
            <w:tcW w:w="1559" w:type="dxa"/>
            <w:shd w:val="clear" w:color="auto" w:fill="auto"/>
            <w:vAlign w:val="center"/>
          </w:tcPr>
          <w:p w14:paraId="7C1CC1AD" w14:textId="77777777" w:rsidR="000B05C6" w:rsidRPr="005A0B81" w:rsidRDefault="000B05C6" w:rsidP="00F47F9F">
            <w:pPr>
              <w:jc w:val="left"/>
              <w:rPr>
                <w:rFonts w:eastAsia="SimSun"/>
                <w:position w:val="-1"/>
              </w:rPr>
            </w:pPr>
            <w:r w:rsidRPr="005A0B81">
              <w:rPr>
                <w:rFonts w:eastAsia="SimSun"/>
                <w:position w:val="-1"/>
              </w:rPr>
              <w:t>0x7</w:t>
            </w:r>
          </w:p>
        </w:tc>
        <w:tc>
          <w:tcPr>
            <w:tcW w:w="1483" w:type="dxa"/>
            <w:shd w:val="clear" w:color="auto" w:fill="auto"/>
            <w:vAlign w:val="center"/>
          </w:tcPr>
          <w:p w14:paraId="763F13DD" w14:textId="77777777" w:rsidR="000B05C6" w:rsidRPr="005A0B81" w:rsidRDefault="000B05C6" w:rsidP="00F47F9F">
            <w:pPr>
              <w:jc w:val="left"/>
              <w:rPr>
                <w:rFonts w:eastAsia="SimSun"/>
                <w:position w:val="-1"/>
              </w:rPr>
            </w:pPr>
            <w:r w:rsidRPr="005A0B81">
              <w:rPr>
                <w:rFonts w:eastAsia="SimSun"/>
                <w:position w:val="-1"/>
              </w:rPr>
              <w:t>44</w:t>
            </w:r>
          </w:p>
        </w:tc>
      </w:tr>
      <w:tr w:rsidR="00C11A1F" w:rsidRPr="005A0B81" w14:paraId="4AEC1AFC" w14:textId="77777777" w:rsidTr="00F47F9F">
        <w:trPr>
          <w:jc w:val="center"/>
        </w:trPr>
        <w:tc>
          <w:tcPr>
            <w:tcW w:w="1813" w:type="dxa"/>
            <w:shd w:val="clear" w:color="auto" w:fill="auto"/>
            <w:vAlign w:val="center"/>
          </w:tcPr>
          <w:p w14:paraId="667FF992" w14:textId="77777777" w:rsidR="000B05C6" w:rsidRPr="005A0B81" w:rsidRDefault="000B05C6" w:rsidP="00F47F9F">
            <w:pPr>
              <w:jc w:val="left"/>
              <w:rPr>
                <w:rFonts w:eastAsia="SimSun"/>
                <w:position w:val="-1"/>
              </w:rPr>
            </w:pPr>
            <w:r w:rsidRPr="005A0B81">
              <w:rPr>
                <w:rFonts w:eastAsia="SimSun"/>
                <w:b/>
                <w:position w:val="-1"/>
              </w:rPr>
              <w:t>Queries</w:t>
            </w:r>
          </w:p>
        </w:tc>
        <w:tc>
          <w:tcPr>
            <w:tcW w:w="1276" w:type="dxa"/>
            <w:shd w:val="clear" w:color="auto" w:fill="auto"/>
            <w:vAlign w:val="center"/>
          </w:tcPr>
          <w:p w14:paraId="56965424" w14:textId="77777777" w:rsidR="000B05C6" w:rsidRPr="005A0B81" w:rsidRDefault="000B05C6" w:rsidP="00F47F9F">
            <w:pPr>
              <w:jc w:val="left"/>
              <w:rPr>
                <w:rFonts w:eastAsia="SimSun"/>
                <w:position w:val="-1"/>
              </w:rPr>
            </w:pPr>
            <w:r w:rsidRPr="005A0B81">
              <w:rPr>
                <w:rFonts w:eastAsia="SimSun"/>
                <w:position w:val="-1"/>
              </w:rPr>
              <w:t>28x3</w:t>
            </w:r>
          </w:p>
        </w:tc>
        <w:tc>
          <w:tcPr>
            <w:tcW w:w="1701" w:type="dxa"/>
            <w:shd w:val="clear" w:color="auto" w:fill="auto"/>
            <w:vAlign w:val="center"/>
          </w:tcPr>
          <w:p w14:paraId="6026DDD1" w14:textId="77777777" w:rsidR="000B05C6" w:rsidRPr="005A0B81" w:rsidRDefault="000B05C6" w:rsidP="00F47F9F">
            <w:pPr>
              <w:jc w:val="left"/>
              <w:rPr>
                <w:rFonts w:eastAsia="SimSun"/>
                <w:position w:val="-1"/>
              </w:rPr>
            </w:pPr>
            <w:r w:rsidRPr="005A0B81">
              <w:rPr>
                <w:rFonts w:eastAsia="SimSun"/>
                <w:position w:val="-1"/>
              </w:rPr>
              <w:t>0x4</w:t>
            </w:r>
          </w:p>
        </w:tc>
        <w:tc>
          <w:tcPr>
            <w:tcW w:w="1559" w:type="dxa"/>
            <w:shd w:val="clear" w:color="auto" w:fill="auto"/>
            <w:vAlign w:val="center"/>
          </w:tcPr>
          <w:p w14:paraId="4E18749D" w14:textId="77777777" w:rsidR="000B05C6" w:rsidRPr="005A0B81" w:rsidRDefault="000B05C6" w:rsidP="00F47F9F">
            <w:pPr>
              <w:jc w:val="left"/>
              <w:rPr>
                <w:rFonts w:eastAsia="SimSun"/>
                <w:position w:val="-1"/>
              </w:rPr>
            </w:pPr>
            <w:r w:rsidRPr="005A0B81">
              <w:rPr>
                <w:rFonts w:eastAsia="SimSun"/>
                <w:position w:val="-1"/>
              </w:rPr>
              <w:t>0x6</w:t>
            </w:r>
          </w:p>
        </w:tc>
        <w:tc>
          <w:tcPr>
            <w:tcW w:w="1483" w:type="dxa"/>
            <w:shd w:val="clear" w:color="auto" w:fill="auto"/>
            <w:vAlign w:val="center"/>
          </w:tcPr>
          <w:p w14:paraId="1B3E9523" w14:textId="77777777" w:rsidR="000B05C6" w:rsidRPr="005A0B81" w:rsidRDefault="000B05C6" w:rsidP="00F47F9F">
            <w:pPr>
              <w:jc w:val="left"/>
              <w:rPr>
                <w:rFonts w:eastAsia="SimSun"/>
                <w:position w:val="-1"/>
              </w:rPr>
            </w:pPr>
            <w:r w:rsidRPr="005A0B81">
              <w:rPr>
                <w:rFonts w:eastAsia="SimSun"/>
                <w:position w:val="-1"/>
              </w:rPr>
              <w:t>84</w:t>
            </w:r>
          </w:p>
        </w:tc>
      </w:tr>
      <w:tr w:rsidR="00C11A1F" w:rsidRPr="005A0B81" w14:paraId="515BC818" w14:textId="77777777" w:rsidTr="00F47F9F">
        <w:trPr>
          <w:jc w:val="center"/>
        </w:trPr>
        <w:tc>
          <w:tcPr>
            <w:tcW w:w="1813" w:type="dxa"/>
            <w:shd w:val="clear" w:color="auto" w:fill="auto"/>
            <w:vAlign w:val="center"/>
          </w:tcPr>
          <w:p w14:paraId="5ED40305" w14:textId="77777777" w:rsidR="000B05C6" w:rsidRPr="005A0B81" w:rsidRDefault="000B05C6" w:rsidP="00F47F9F">
            <w:pPr>
              <w:jc w:val="left"/>
              <w:rPr>
                <w:rFonts w:eastAsia="SimSun"/>
                <w:position w:val="-1"/>
              </w:rPr>
            </w:pPr>
            <w:r w:rsidRPr="005A0B81">
              <w:rPr>
                <w:rFonts w:eastAsia="SimSun"/>
                <w:b/>
                <w:position w:val="-1"/>
              </w:rPr>
              <w:t>Files</w:t>
            </w:r>
          </w:p>
        </w:tc>
        <w:tc>
          <w:tcPr>
            <w:tcW w:w="1276" w:type="dxa"/>
            <w:shd w:val="clear" w:color="auto" w:fill="auto"/>
            <w:vAlign w:val="center"/>
          </w:tcPr>
          <w:p w14:paraId="0684CFFB" w14:textId="77777777" w:rsidR="000B05C6" w:rsidRPr="005A0B81" w:rsidRDefault="000B05C6" w:rsidP="00F47F9F">
            <w:pPr>
              <w:jc w:val="left"/>
              <w:rPr>
                <w:rFonts w:eastAsia="SimSun"/>
                <w:position w:val="-1"/>
              </w:rPr>
            </w:pPr>
            <w:r w:rsidRPr="005A0B81">
              <w:rPr>
                <w:rFonts w:eastAsia="SimSun"/>
                <w:position w:val="-1"/>
              </w:rPr>
              <w:t>1x7</w:t>
            </w:r>
          </w:p>
        </w:tc>
        <w:tc>
          <w:tcPr>
            <w:tcW w:w="1701" w:type="dxa"/>
            <w:shd w:val="clear" w:color="auto" w:fill="auto"/>
            <w:vAlign w:val="center"/>
          </w:tcPr>
          <w:p w14:paraId="302B78A5" w14:textId="77777777" w:rsidR="000B05C6" w:rsidRPr="005A0B81" w:rsidRDefault="000B05C6" w:rsidP="00F47F9F">
            <w:pPr>
              <w:jc w:val="left"/>
              <w:rPr>
                <w:rFonts w:eastAsia="SimSun"/>
                <w:position w:val="-1"/>
              </w:rPr>
            </w:pPr>
            <w:r w:rsidRPr="005A0B81">
              <w:rPr>
                <w:rFonts w:eastAsia="SimSun"/>
                <w:position w:val="-1"/>
              </w:rPr>
              <w:t>0x10</w:t>
            </w:r>
          </w:p>
        </w:tc>
        <w:tc>
          <w:tcPr>
            <w:tcW w:w="1559" w:type="dxa"/>
            <w:shd w:val="clear" w:color="auto" w:fill="auto"/>
            <w:vAlign w:val="center"/>
          </w:tcPr>
          <w:p w14:paraId="0EC02F15" w14:textId="77777777" w:rsidR="000B05C6" w:rsidRPr="005A0B81" w:rsidRDefault="000B05C6" w:rsidP="00F47F9F">
            <w:pPr>
              <w:jc w:val="left"/>
              <w:rPr>
                <w:rFonts w:eastAsia="SimSun"/>
                <w:position w:val="-1"/>
              </w:rPr>
            </w:pPr>
            <w:r w:rsidRPr="005A0B81">
              <w:rPr>
                <w:rFonts w:eastAsia="SimSun"/>
                <w:position w:val="-1"/>
              </w:rPr>
              <w:t>0x15</w:t>
            </w:r>
          </w:p>
        </w:tc>
        <w:tc>
          <w:tcPr>
            <w:tcW w:w="1483" w:type="dxa"/>
            <w:shd w:val="clear" w:color="auto" w:fill="auto"/>
            <w:vAlign w:val="center"/>
          </w:tcPr>
          <w:p w14:paraId="7DDAE3A2" w14:textId="77777777" w:rsidR="000B05C6" w:rsidRPr="005A0B81" w:rsidRDefault="000B05C6" w:rsidP="00F47F9F">
            <w:pPr>
              <w:jc w:val="left"/>
              <w:rPr>
                <w:rFonts w:eastAsia="SimSun"/>
                <w:position w:val="-1"/>
              </w:rPr>
            </w:pPr>
            <w:r w:rsidRPr="005A0B81">
              <w:rPr>
                <w:rFonts w:eastAsia="SimSun"/>
                <w:position w:val="-1"/>
              </w:rPr>
              <w:t>7</w:t>
            </w:r>
          </w:p>
        </w:tc>
      </w:tr>
      <w:tr w:rsidR="00C11A1F" w:rsidRPr="005A0B81" w14:paraId="42BCCF37" w14:textId="77777777" w:rsidTr="00F47F9F">
        <w:trPr>
          <w:jc w:val="center"/>
        </w:trPr>
        <w:tc>
          <w:tcPr>
            <w:tcW w:w="1813" w:type="dxa"/>
            <w:shd w:val="clear" w:color="auto" w:fill="auto"/>
            <w:vAlign w:val="center"/>
          </w:tcPr>
          <w:p w14:paraId="49181F81" w14:textId="77777777" w:rsidR="000B05C6" w:rsidRPr="005A0B81" w:rsidRDefault="000B05C6" w:rsidP="00F47F9F">
            <w:pPr>
              <w:jc w:val="left"/>
              <w:rPr>
                <w:rFonts w:eastAsia="SimSun"/>
                <w:position w:val="-1"/>
              </w:rPr>
            </w:pPr>
            <w:r w:rsidRPr="005A0B81">
              <w:rPr>
                <w:rFonts w:eastAsia="SimSun"/>
                <w:b/>
                <w:position w:val="-1"/>
              </w:rPr>
              <w:t>Interfaces</w:t>
            </w:r>
          </w:p>
        </w:tc>
        <w:tc>
          <w:tcPr>
            <w:tcW w:w="1276" w:type="dxa"/>
            <w:shd w:val="clear" w:color="auto" w:fill="auto"/>
            <w:vAlign w:val="center"/>
          </w:tcPr>
          <w:p w14:paraId="3D7D6916" w14:textId="77777777" w:rsidR="000B05C6" w:rsidRPr="005A0B81" w:rsidRDefault="000B05C6" w:rsidP="00F47F9F">
            <w:pPr>
              <w:jc w:val="left"/>
              <w:rPr>
                <w:rFonts w:eastAsia="SimSun"/>
                <w:position w:val="-1"/>
              </w:rPr>
            </w:pPr>
            <w:r w:rsidRPr="005A0B81">
              <w:rPr>
                <w:rFonts w:eastAsia="SimSun"/>
                <w:position w:val="-1"/>
              </w:rPr>
              <w:t>0x3</w:t>
            </w:r>
          </w:p>
        </w:tc>
        <w:tc>
          <w:tcPr>
            <w:tcW w:w="1701" w:type="dxa"/>
            <w:shd w:val="clear" w:color="auto" w:fill="auto"/>
            <w:vAlign w:val="center"/>
          </w:tcPr>
          <w:p w14:paraId="0F3546F0" w14:textId="77777777" w:rsidR="000B05C6" w:rsidRPr="005A0B81" w:rsidRDefault="000B05C6" w:rsidP="00F47F9F">
            <w:pPr>
              <w:jc w:val="left"/>
              <w:rPr>
                <w:rFonts w:eastAsia="SimSun"/>
                <w:position w:val="-1"/>
              </w:rPr>
            </w:pPr>
            <w:r w:rsidRPr="005A0B81">
              <w:rPr>
                <w:rFonts w:eastAsia="SimSun"/>
                <w:position w:val="-1"/>
              </w:rPr>
              <w:t>0x4</w:t>
            </w:r>
          </w:p>
        </w:tc>
        <w:tc>
          <w:tcPr>
            <w:tcW w:w="1559" w:type="dxa"/>
            <w:shd w:val="clear" w:color="auto" w:fill="auto"/>
            <w:vAlign w:val="center"/>
          </w:tcPr>
          <w:p w14:paraId="09EF25C8" w14:textId="77777777" w:rsidR="000B05C6" w:rsidRPr="005A0B81" w:rsidRDefault="000B05C6" w:rsidP="00F47F9F">
            <w:pPr>
              <w:jc w:val="left"/>
              <w:rPr>
                <w:rFonts w:eastAsia="SimSun"/>
                <w:position w:val="-1"/>
              </w:rPr>
            </w:pPr>
            <w:r w:rsidRPr="005A0B81">
              <w:rPr>
                <w:rFonts w:eastAsia="SimSun"/>
                <w:position w:val="-1"/>
              </w:rPr>
              <w:t>0x6</w:t>
            </w:r>
          </w:p>
        </w:tc>
        <w:tc>
          <w:tcPr>
            <w:tcW w:w="1483" w:type="dxa"/>
            <w:shd w:val="clear" w:color="auto" w:fill="auto"/>
            <w:vAlign w:val="center"/>
          </w:tcPr>
          <w:p w14:paraId="36890CCC" w14:textId="77777777" w:rsidR="000B05C6" w:rsidRPr="005A0B81" w:rsidRDefault="000B05C6" w:rsidP="00F47F9F">
            <w:pPr>
              <w:jc w:val="left"/>
              <w:rPr>
                <w:rFonts w:eastAsia="SimSun"/>
                <w:position w:val="-1"/>
              </w:rPr>
            </w:pPr>
            <w:r w:rsidRPr="005A0B81">
              <w:rPr>
                <w:rFonts w:eastAsia="SimSun"/>
                <w:position w:val="-1"/>
              </w:rPr>
              <w:t>0</w:t>
            </w:r>
          </w:p>
        </w:tc>
      </w:tr>
      <w:tr w:rsidR="00C11A1F" w:rsidRPr="005A0B81" w14:paraId="11465F05" w14:textId="77777777" w:rsidTr="00F47F9F">
        <w:trPr>
          <w:trHeight w:val="53"/>
          <w:jc w:val="center"/>
        </w:trPr>
        <w:tc>
          <w:tcPr>
            <w:tcW w:w="6349" w:type="dxa"/>
            <w:gridSpan w:val="4"/>
            <w:shd w:val="clear" w:color="auto" w:fill="auto"/>
            <w:vAlign w:val="center"/>
          </w:tcPr>
          <w:p w14:paraId="60665A67" w14:textId="77777777" w:rsidR="000B05C6" w:rsidRPr="005A0B81" w:rsidRDefault="000B05C6" w:rsidP="00F47F9F">
            <w:pPr>
              <w:jc w:val="left"/>
              <w:rPr>
                <w:rFonts w:eastAsia="SimSun"/>
                <w:position w:val="-1"/>
              </w:rPr>
            </w:pPr>
            <w:r w:rsidRPr="005A0B81">
              <w:rPr>
                <w:rFonts w:eastAsia="SimSun"/>
                <w:b/>
                <w:position w:val="-1"/>
              </w:rPr>
              <w:t>Tổng</w:t>
            </w:r>
          </w:p>
        </w:tc>
        <w:tc>
          <w:tcPr>
            <w:tcW w:w="1483" w:type="dxa"/>
            <w:shd w:val="clear" w:color="auto" w:fill="auto"/>
            <w:vAlign w:val="center"/>
          </w:tcPr>
          <w:p w14:paraId="51A7110F" w14:textId="77777777" w:rsidR="000B05C6" w:rsidRPr="005A0B81" w:rsidRDefault="000B05C6" w:rsidP="00F47F9F">
            <w:pPr>
              <w:jc w:val="left"/>
              <w:rPr>
                <w:rFonts w:eastAsia="SimSun"/>
                <w:position w:val="-1"/>
              </w:rPr>
            </w:pPr>
            <w:r w:rsidRPr="005A0B81">
              <w:rPr>
                <w:rFonts w:eastAsia="SimSun"/>
                <w:position w:val="-1"/>
              </w:rPr>
              <w:t>200</w:t>
            </w:r>
          </w:p>
        </w:tc>
      </w:tr>
    </w:tbl>
    <w:p w14:paraId="53B7EBE0" w14:textId="77777777" w:rsidR="000B05C6" w:rsidRPr="005A0B81" w:rsidRDefault="000B05C6" w:rsidP="00423EDC">
      <w:pPr>
        <w:rPr>
          <w:sz w:val="24"/>
          <w:szCs w:val="24"/>
        </w:rPr>
      </w:pPr>
      <w:r w:rsidRPr="005A0B81">
        <w:rPr>
          <w:sz w:val="24"/>
          <w:szCs w:val="24"/>
        </w:rPr>
        <w:t>Bảng tổng hợp chức năng chưa điều chỉnh</w:t>
      </w:r>
    </w:p>
    <w:p w14:paraId="51E0DEE5" w14:textId="77777777" w:rsidR="000B05C6" w:rsidRPr="005A0B81" w:rsidRDefault="000B05C6" w:rsidP="00F47F9F">
      <w:pPr>
        <w:jc w:val="left"/>
      </w:pPr>
    </w:p>
    <w:p w14:paraId="3AD3CDF6" w14:textId="77777777" w:rsidR="000B05C6" w:rsidRPr="005A0B81" w:rsidRDefault="000B05C6" w:rsidP="00F47F9F">
      <w:pPr>
        <w:jc w:val="left"/>
      </w:pPr>
      <w:r w:rsidRPr="005A0B81">
        <w:t>Vậy điểm chức năng chưa điều chỉnh (Unadjusted Function Points - UFP): 200</w:t>
      </w:r>
    </w:p>
    <w:p w14:paraId="6A9116E1" w14:textId="77777777" w:rsidR="000B05C6" w:rsidRPr="005A0B81" w:rsidRDefault="000B05C6" w:rsidP="00F47F9F">
      <w:pPr>
        <w:jc w:val="left"/>
      </w:pPr>
    </w:p>
    <w:tbl>
      <w:tblPr>
        <w:tblW w:w="7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47"/>
        <w:gridCol w:w="1110"/>
      </w:tblGrid>
      <w:tr w:rsidR="00C11A1F" w:rsidRPr="005A0B81" w14:paraId="3599B01A" w14:textId="77777777" w:rsidTr="00F47F9F">
        <w:trPr>
          <w:jc w:val="center"/>
        </w:trPr>
        <w:tc>
          <w:tcPr>
            <w:tcW w:w="5947" w:type="dxa"/>
            <w:shd w:val="clear" w:color="auto" w:fill="auto"/>
          </w:tcPr>
          <w:p w14:paraId="5B279EA3" w14:textId="77777777" w:rsidR="000B05C6" w:rsidRPr="005A0B81" w:rsidRDefault="000B05C6" w:rsidP="00F47F9F">
            <w:pPr>
              <w:jc w:val="left"/>
              <w:rPr>
                <w:rFonts w:eastAsia="SimSun"/>
                <w:position w:val="-1"/>
              </w:rPr>
            </w:pPr>
            <w:r w:rsidRPr="005A0B81">
              <w:rPr>
                <w:rFonts w:eastAsia="SimSun"/>
                <w:b/>
                <w:position w:val="-1"/>
              </w:rPr>
              <w:t>14 Yếu tố phức tạp kỹ thuật</w:t>
            </w:r>
          </w:p>
        </w:tc>
        <w:tc>
          <w:tcPr>
            <w:tcW w:w="1110" w:type="dxa"/>
            <w:shd w:val="clear" w:color="auto" w:fill="auto"/>
            <w:vAlign w:val="center"/>
          </w:tcPr>
          <w:p w14:paraId="19FDB872" w14:textId="77777777" w:rsidR="000B05C6" w:rsidRPr="005A0B81" w:rsidRDefault="000B05C6" w:rsidP="00F47F9F">
            <w:pPr>
              <w:jc w:val="left"/>
              <w:rPr>
                <w:rFonts w:eastAsia="SimSun"/>
                <w:position w:val="-1"/>
              </w:rPr>
            </w:pPr>
            <w:r w:rsidRPr="005A0B81">
              <w:rPr>
                <w:rFonts w:eastAsia="SimSun"/>
                <w:position w:val="-1"/>
              </w:rPr>
              <w:t>0-5</w:t>
            </w:r>
          </w:p>
        </w:tc>
      </w:tr>
      <w:tr w:rsidR="00C11A1F" w:rsidRPr="005A0B81" w14:paraId="514F1937" w14:textId="77777777" w:rsidTr="00F47F9F">
        <w:trPr>
          <w:jc w:val="center"/>
        </w:trPr>
        <w:tc>
          <w:tcPr>
            <w:tcW w:w="5947" w:type="dxa"/>
            <w:shd w:val="clear" w:color="auto" w:fill="auto"/>
          </w:tcPr>
          <w:p w14:paraId="6405A23F"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Truyền thông dữ liệu (Data Communications)</w:t>
            </w:r>
          </w:p>
        </w:tc>
        <w:tc>
          <w:tcPr>
            <w:tcW w:w="1110" w:type="dxa"/>
            <w:shd w:val="clear" w:color="auto" w:fill="auto"/>
            <w:vAlign w:val="center"/>
          </w:tcPr>
          <w:p w14:paraId="472E2BB2" w14:textId="77777777" w:rsidR="000B05C6" w:rsidRPr="005A0B81" w:rsidRDefault="000B05C6" w:rsidP="00F47F9F">
            <w:pPr>
              <w:jc w:val="left"/>
              <w:rPr>
                <w:rFonts w:eastAsia="SimSun"/>
                <w:position w:val="-1"/>
              </w:rPr>
            </w:pPr>
            <w:r w:rsidRPr="005A0B81">
              <w:rPr>
                <w:rFonts w:eastAsia="SimSun"/>
                <w:position w:val="-1"/>
              </w:rPr>
              <w:t>0</w:t>
            </w:r>
          </w:p>
        </w:tc>
      </w:tr>
      <w:tr w:rsidR="00C11A1F" w:rsidRPr="005A0B81" w14:paraId="1A755DDE" w14:textId="77777777" w:rsidTr="00F47F9F">
        <w:trPr>
          <w:jc w:val="center"/>
        </w:trPr>
        <w:tc>
          <w:tcPr>
            <w:tcW w:w="5947" w:type="dxa"/>
            <w:shd w:val="clear" w:color="auto" w:fill="auto"/>
          </w:tcPr>
          <w:p w14:paraId="62872CBE"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Xử lý dữ liệu phân tán (Distributed Functions)</w:t>
            </w:r>
          </w:p>
        </w:tc>
        <w:tc>
          <w:tcPr>
            <w:tcW w:w="1110" w:type="dxa"/>
            <w:shd w:val="clear" w:color="auto" w:fill="auto"/>
            <w:vAlign w:val="center"/>
          </w:tcPr>
          <w:p w14:paraId="76CC6616" w14:textId="77777777" w:rsidR="000B05C6" w:rsidRPr="005A0B81" w:rsidRDefault="000B05C6" w:rsidP="00F47F9F">
            <w:pPr>
              <w:jc w:val="left"/>
              <w:rPr>
                <w:rFonts w:eastAsia="SimSun"/>
                <w:position w:val="-1"/>
              </w:rPr>
            </w:pPr>
            <w:r w:rsidRPr="005A0B81">
              <w:rPr>
                <w:rFonts w:eastAsia="SimSun"/>
                <w:position w:val="-1"/>
              </w:rPr>
              <w:t>1</w:t>
            </w:r>
          </w:p>
        </w:tc>
      </w:tr>
      <w:tr w:rsidR="00C11A1F" w:rsidRPr="005A0B81" w14:paraId="59C06883" w14:textId="77777777" w:rsidTr="00F47F9F">
        <w:trPr>
          <w:jc w:val="center"/>
        </w:trPr>
        <w:tc>
          <w:tcPr>
            <w:tcW w:w="5947" w:type="dxa"/>
            <w:shd w:val="clear" w:color="auto" w:fill="auto"/>
          </w:tcPr>
          <w:p w14:paraId="239EDB80"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Hiệu năng (Performance)</w:t>
            </w:r>
          </w:p>
        </w:tc>
        <w:tc>
          <w:tcPr>
            <w:tcW w:w="1110" w:type="dxa"/>
            <w:shd w:val="clear" w:color="auto" w:fill="auto"/>
            <w:vAlign w:val="center"/>
          </w:tcPr>
          <w:p w14:paraId="20578CC7" w14:textId="77777777" w:rsidR="000B05C6" w:rsidRPr="005A0B81" w:rsidRDefault="000B05C6" w:rsidP="00F47F9F">
            <w:pPr>
              <w:jc w:val="left"/>
              <w:rPr>
                <w:rFonts w:eastAsia="SimSun"/>
                <w:position w:val="-1"/>
              </w:rPr>
            </w:pPr>
            <w:r w:rsidRPr="005A0B81">
              <w:rPr>
                <w:rFonts w:eastAsia="SimSun"/>
                <w:position w:val="-1"/>
              </w:rPr>
              <w:t>1</w:t>
            </w:r>
          </w:p>
        </w:tc>
      </w:tr>
      <w:tr w:rsidR="00C11A1F" w:rsidRPr="005A0B81" w14:paraId="5D843EB2" w14:textId="77777777" w:rsidTr="00F47F9F">
        <w:trPr>
          <w:jc w:val="center"/>
        </w:trPr>
        <w:tc>
          <w:tcPr>
            <w:tcW w:w="5947" w:type="dxa"/>
            <w:shd w:val="clear" w:color="auto" w:fill="auto"/>
          </w:tcPr>
          <w:p w14:paraId="45764899"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lastRenderedPageBreak/>
              <w:t>Cấu hình sử dụng cao (Heavily Used Configuration)</w:t>
            </w:r>
          </w:p>
        </w:tc>
        <w:tc>
          <w:tcPr>
            <w:tcW w:w="1110" w:type="dxa"/>
            <w:shd w:val="clear" w:color="auto" w:fill="auto"/>
            <w:vAlign w:val="center"/>
          </w:tcPr>
          <w:p w14:paraId="65CBFBB5" w14:textId="77777777" w:rsidR="000B05C6" w:rsidRPr="005A0B81" w:rsidRDefault="000B05C6" w:rsidP="00F47F9F">
            <w:pPr>
              <w:jc w:val="left"/>
              <w:rPr>
                <w:rFonts w:eastAsia="SimSun"/>
                <w:position w:val="-1"/>
              </w:rPr>
            </w:pPr>
            <w:r w:rsidRPr="005A0B81">
              <w:rPr>
                <w:rFonts w:eastAsia="SimSun"/>
                <w:position w:val="-1"/>
              </w:rPr>
              <w:t>0</w:t>
            </w:r>
          </w:p>
        </w:tc>
      </w:tr>
      <w:tr w:rsidR="00C11A1F" w:rsidRPr="005A0B81" w14:paraId="4BB13262" w14:textId="77777777" w:rsidTr="00F47F9F">
        <w:trPr>
          <w:jc w:val="center"/>
        </w:trPr>
        <w:tc>
          <w:tcPr>
            <w:tcW w:w="5947" w:type="dxa"/>
            <w:shd w:val="clear" w:color="auto" w:fill="auto"/>
          </w:tcPr>
          <w:p w14:paraId="35661ABE"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Tỷ lệ giao dịch (Transaction Rate)</w:t>
            </w:r>
          </w:p>
        </w:tc>
        <w:tc>
          <w:tcPr>
            <w:tcW w:w="1110" w:type="dxa"/>
            <w:shd w:val="clear" w:color="auto" w:fill="auto"/>
            <w:vAlign w:val="center"/>
          </w:tcPr>
          <w:p w14:paraId="291CA9F7" w14:textId="77777777" w:rsidR="000B05C6" w:rsidRPr="005A0B81" w:rsidRDefault="000B05C6" w:rsidP="00F47F9F">
            <w:pPr>
              <w:jc w:val="left"/>
              <w:rPr>
                <w:rFonts w:eastAsia="SimSun"/>
                <w:position w:val="-1"/>
              </w:rPr>
            </w:pPr>
            <w:r w:rsidRPr="005A0B81">
              <w:rPr>
                <w:rFonts w:eastAsia="SimSun"/>
                <w:position w:val="-1"/>
              </w:rPr>
              <w:t>2</w:t>
            </w:r>
          </w:p>
        </w:tc>
      </w:tr>
      <w:tr w:rsidR="00C11A1F" w:rsidRPr="005A0B81" w14:paraId="3A97ECA8" w14:textId="77777777" w:rsidTr="00F47F9F">
        <w:trPr>
          <w:jc w:val="center"/>
        </w:trPr>
        <w:tc>
          <w:tcPr>
            <w:tcW w:w="5947" w:type="dxa"/>
            <w:shd w:val="clear" w:color="auto" w:fill="auto"/>
          </w:tcPr>
          <w:p w14:paraId="67E6C8A5"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Dữ liệu vào trực tuyến (Online Data Entry)</w:t>
            </w:r>
          </w:p>
        </w:tc>
        <w:tc>
          <w:tcPr>
            <w:tcW w:w="1110" w:type="dxa"/>
            <w:shd w:val="clear" w:color="auto" w:fill="auto"/>
            <w:vAlign w:val="center"/>
          </w:tcPr>
          <w:p w14:paraId="1BAC4320" w14:textId="77777777" w:rsidR="000B05C6" w:rsidRPr="005A0B81" w:rsidRDefault="000B05C6" w:rsidP="00F47F9F">
            <w:pPr>
              <w:jc w:val="left"/>
              <w:rPr>
                <w:rFonts w:eastAsia="SimSun"/>
                <w:position w:val="-1"/>
              </w:rPr>
            </w:pPr>
            <w:r w:rsidRPr="005A0B81">
              <w:rPr>
                <w:rFonts w:eastAsia="SimSun"/>
                <w:position w:val="-1"/>
              </w:rPr>
              <w:t>2</w:t>
            </w:r>
          </w:p>
        </w:tc>
      </w:tr>
      <w:tr w:rsidR="00C11A1F" w:rsidRPr="005A0B81" w14:paraId="2A91074B" w14:textId="77777777" w:rsidTr="00F47F9F">
        <w:trPr>
          <w:jc w:val="center"/>
        </w:trPr>
        <w:tc>
          <w:tcPr>
            <w:tcW w:w="5947" w:type="dxa"/>
            <w:shd w:val="clear" w:color="auto" w:fill="auto"/>
          </w:tcPr>
          <w:p w14:paraId="715EAE30"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Hiệu quả người dùng cuối (End-User Efficiency)</w:t>
            </w:r>
          </w:p>
        </w:tc>
        <w:tc>
          <w:tcPr>
            <w:tcW w:w="1110" w:type="dxa"/>
            <w:shd w:val="clear" w:color="auto" w:fill="auto"/>
            <w:vAlign w:val="center"/>
          </w:tcPr>
          <w:p w14:paraId="584D5A60" w14:textId="77777777" w:rsidR="000B05C6" w:rsidRPr="005A0B81" w:rsidRDefault="000B05C6" w:rsidP="00F47F9F">
            <w:pPr>
              <w:jc w:val="left"/>
              <w:rPr>
                <w:rFonts w:eastAsia="SimSun"/>
                <w:position w:val="-1"/>
              </w:rPr>
            </w:pPr>
            <w:r w:rsidRPr="005A0B81">
              <w:rPr>
                <w:rFonts w:eastAsia="SimSun"/>
                <w:position w:val="-1"/>
              </w:rPr>
              <w:t>1</w:t>
            </w:r>
          </w:p>
        </w:tc>
      </w:tr>
      <w:tr w:rsidR="00C11A1F" w:rsidRPr="005A0B81" w14:paraId="741C9FAE" w14:textId="77777777" w:rsidTr="00F47F9F">
        <w:trPr>
          <w:jc w:val="center"/>
        </w:trPr>
        <w:tc>
          <w:tcPr>
            <w:tcW w:w="5947" w:type="dxa"/>
            <w:shd w:val="clear" w:color="auto" w:fill="auto"/>
          </w:tcPr>
          <w:p w14:paraId="18D189BC"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Cập nhật dữ liệu trực tuyến (On-line Update)</w:t>
            </w:r>
          </w:p>
        </w:tc>
        <w:tc>
          <w:tcPr>
            <w:tcW w:w="1110" w:type="dxa"/>
            <w:shd w:val="clear" w:color="auto" w:fill="auto"/>
            <w:vAlign w:val="center"/>
          </w:tcPr>
          <w:p w14:paraId="399DC1B2" w14:textId="77777777" w:rsidR="000B05C6" w:rsidRPr="005A0B81" w:rsidRDefault="000B05C6" w:rsidP="00F47F9F">
            <w:pPr>
              <w:jc w:val="left"/>
              <w:rPr>
                <w:rFonts w:eastAsia="SimSun"/>
                <w:position w:val="-1"/>
              </w:rPr>
            </w:pPr>
            <w:r w:rsidRPr="005A0B81">
              <w:rPr>
                <w:rFonts w:eastAsia="SimSun"/>
                <w:position w:val="-1"/>
              </w:rPr>
              <w:t>2</w:t>
            </w:r>
          </w:p>
        </w:tc>
      </w:tr>
      <w:tr w:rsidR="00C11A1F" w:rsidRPr="005A0B81" w14:paraId="219B1AA7" w14:textId="77777777" w:rsidTr="00F47F9F">
        <w:trPr>
          <w:jc w:val="center"/>
        </w:trPr>
        <w:tc>
          <w:tcPr>
            <w:tcW w:w="5947" w:type="dxa"/>
            <w:shd w:val="clear" w:color="auto" w:fill="auto"/>
          </w:tcPr>
          <w:p w14:paraId="0926C422"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Xử lý phức tạp (Complex Processing)</w:t>
            </w:r>
          </w:p>
        </w:tc>
        <w:tc>
          <w:tcPr>
            <w:tcW w:w="1110" w:type="dxa"/>
            <w:shd w:val="clear" w:color="auto" w:fill="auto"/>
            <w:vAlign w:val="center"/>
          </w:tcPr>
          <w:p w14:paraId="2F3F11D0"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0</w:t>
            </w:r>
          </w:p>
        </w:tc>
      </w:tr>
      <w:tr w:rsidR="00C11A1F" w:rsidRPr="005A0B81" w14:paraId="06FB5F57" w14:textId="77777777" w:rsidTr="00F47F9F">
        <w:trPr>
          <w:jc w:val="center"/>
        </w:trPr>
        <w:tc>
          <w:tcPr>
            <w:tcW w:w="5947" w:type="dxa"/>
            <w:shd w:val="clear" w:color="auto" w:fill="auto"/>
          </w:tcPr>
          <w:p w14:paraId="565A3416"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Khả năng dùng lại (Reusability)</w:t>
            </w:r>
          </w:p>
        </w:tc>
        <w:tc>
          <w:tcPr>
            <w:tcW w:w="1110" w:type="dxa"/>
            <w:shd w:val="clear" w:color="auto" w:fill="auto"/>
            <w:vAlign w:val="center"/>
          </w:tcPr>
          <w:p w14:paraId="5D8D0B67" w14:textId="77777777" w:rsidR="000B05C6" w:rsidRPr="005A0B81" w:rsidRDefault="000B05C6" w:rsidP="00F47F9F">
            <w:pPr>
              <w:jc w:val="left"/>
              <w:rPr>
                <w:rFonts w:eastAsia="SimSun"/>
                <w:position w:val="-1"/>
              </w:rPr>
            </w:pPr>
            <w:r w:rsidRPr="005A0B81">
              <w:rPr>
                <w:rFonts w:eastAsia="SimSun"/>
                <w:position w:val="-1"/>
              </w:rPr>
              <w:t>0</w:t>
            </w:r>
          </w:p>
        </w:tc>
      </w:tr>
      <w:tr w:rsidR="00C11A1F" w:rsidRPr="005A0B81" w14:paraId="67BFB36A" w14:textId="77777777" w:rsidTr="00F47F9F">
        <w:trPr>
          <w:jc w:val="center"/>
        </w:trPr>
        <w:tc>
          <w:tcPr>
            <w:tcW w:w="5947" w:type="dxa"/>
            <w:shd w:val="clear" w:color="auto" w:fill="auto"/>
          </w:tcPr>
          <w:p w14:paraId="748535D0"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Dễ cài đặt (Installation Ease)</w:t>
            </w:r>
          </w:p>
        </w:tc>
        <w:tc>
          <w:tcPr>
            <w:tcW w:w="1110" w:type="dxa"/>
            <w:shd w:val="clear" w:color="auto" w:fill="auto"/>
            <w:vAlign w:val="center"/>
          </w:tcPr>
          <w:p w14:paraId="356E6905" w14:textId="77777777" w:rsidR="000B05C6" w:rsidRPr="005A0B81" w:rsidRDefault="000B05C6" w:rsidP="00F47F9F">
            <w:pPr>
              <w:jc w:val="left"/>
              <w:rPr>
                <w:rFonts w:eastAsia="SimSun"/>
                <w:position w:val="-1"/>
              </w:rPr>
            </w:pPr>
            <w:r w:rsidRPr="005A0B81">
              <w:rPr>
                <w:rFonts w:eastAsia="SimSun"/>
                <w:position w:val="-1"/>
              </w:rPr>
              <w:t>1</w:t>
            </w:r>
          </w:p>
        </w:tc>
      </w:tr>
      <w:tr w:rsidR="00C11A1F" w:rsidRPr="005A0B81" w14:paraId="3FA03677" w14:textId="77777777" w:rsidTr="00F47F9F">
        <w:trPr>
          <w:jc w:val="center"/>
        </w:trPr>
        <w:tc>
          <w:tcPr>
            <w:tcW w:w="5947" w:type="dxa"/>
            <w:shd w:val="clear" w:color="auto" w:fill="auto"/>
          </w:tcPr>
          <w:p w14:paraId="4052D81A"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Dễ vận hành (Operational Ease)</w:t>
            </w:r>
          </w:p>
        </w:tc>
        <w:tc>
          <w:tcPr>
            <w:tcW w:w="1110" w:type="dxa"/>
            <w:shd w:val="clear" w:color="auto" w:fill="auto"/>
            <w:vAlign w:val="center"/>
          </w:tcPr>
          <w:p w14:paraId="45393B2E" w14:textId="77777777" w:rsidR="000B05C6" w:rsidRPr="005A0B81" w:rsidRDefault="000B05C6" w:rsidP="00F47F9F">
            <w:pPr>
              <w:jc w:val="left"/>
              <w:rPr>
                <w:rFonts w:eastAsia="SimSun"/>
                <w:position w:val="-1"/>
              </w:rPr>
            </w:pPr>
            <w:r w:rsidRPr="005A0B81">
              <w:rPr>
                <w:rFonts w:eastAsia="SimSun"/>
                <w:position w:val="-1"/>
              </w:rPr>
              <w:t>1</w:t>
            </w:r>
          </w:p>
        </w:tc>
      </w:tr>
      <w:tr w:rsidR="00C11A1F" w:rsidRPr="005A0B81" w14:paraId="67948F7C" w14:textId="77777777" w:rsidTr="00F47F9F">
        <w:trPr>
          <w:jc w:val="center"/>
        </w:trPr>
        <w:tc>
          <w:tcPr>
            <w:tcW w:w="5947" w:type="dxa"/>
            <w:shd w:val="clear" w:color="auto" w:fill="auto"/>
          </w:tcPr>
          <w:p w14:paraId="00565C82"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Đa địa điểm (Multiple Sites)</w:t>
            </w:r>
          </w:p>
        </w:tc>
        <w:tc>
          <w:tcPr>
            <w:tcW w:w="1110" w:type="dxa"/>
            <w:shd w:val="clear" w:color="auto" w:fill="auto"/>
            <w:vAlign w:val="center"/>
          </w:tcPr>
          <w:p w14:paraId="0C27A293" w14:textId="77777777" w:rsidR="000B05C6" w:rsidRPr="005A0B81" w:rsidRDefault="000B05C6" w:rsidP="00F47F9F">
            <w:pPr>
              <w:jc w:val="left"/>
              <w:rPr>
                <w:rFonts w:eastAsia="SimSun"/>
                <w:position w:val="-1"/>
              </w:rPr>
            </w:pPr>
            <w:r w:rsidRPr="005A0B81">
              <w:rPr>
                <w:rFonts w:eastAsia="SimSun"/>
                <w:position w:val="-1"/>
              </w:rPr>
              <w:t>2</w:t>
            </w:r>
          </w:p>
        </w:tc>
      </w:tr>
      <w:tr w:rsidR="00C11A1F" w:rsidRPr="005A0B81" w14:paraId="6B65E736" w14:textId="77777777" w:rsidTr="00F47F9F">
        <w:trPr>
          <w:jc w:val="center"/>
        </w:trPr>
        <w:tc>
          <w:tcPr>
            <w:tcW w:w="5947" w:type="dxa"/>
            <w:shd w:val="clear" w:color="auto" w:fill="auto"/>
          </w:tcPr>
          <w:p w14:paraId="49516519"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Thay đổi dễ dàng (Facilities Change)</w:t>
            </w:r>
          </w:p>
        </w:tc>
        <w:tc>
          <w:tcPr>
            <w:tcW w:w="1110" w:type="dxa"/>
            <w:shd w:val="clear" w:color="auto" w:fill="auto"/>
            <w:vAlign w:val="center"/>
          </w:tcPr>
          <w:p w14:paraId="52A05190" w14:textId="77777777" w:rsidR="000B05C6" w:rsidRPr="005A0B81" w:rsidRDefault="000B05C6" w:rsidP="00F47F9F">
            <w:pPr>
              <w:jc w:val="left"/>
              <w:rPr>
                <w:rFonts w:eastAsia="SimSun"/>
                <w:position w:val="-1"/>
              </w:rPr>
            </w:pPr>
            <w:r w:rsidRPr="005A0B81">
              <w:rPr>
                <w:rFonts w:eastAsia="SimSun"/>
                <w:position w:val="-1"/>
              </w:rPr>
              <w:t>1</w:t>
            </w:r>
          </w:p>
        </w:tc>
      </w:tr>
      <w:tr w:rsidR="00C11A1F" w:rsidRPr="005A0B81" w14:paraId="0A874BE2" w14:textId="77777777" w:rsidTr="00F47F9F">
        <w:trPr>
          <w:jc w:val="center"/>
        </w:trPr>
        <w:tc>
          <w:tcPr>
            <w:tcW w:w="5947" w:type="dxa"/>
            <w:shd w:val="clear" w:color="auto" w:fill="auto"/>
          </w:tcPr>
          <w:p w14:paraId="3F640405" w14:textId="77777777" w:rsidR="000B05C6" w:rsidRPr="005A0B81" w:rsidRDefault="000B05C6" w:rsidP="00F47F9F">
            <w:pPr>
              <w:jc w:val="left"/>
              <w:rPr>
                <w:rFonts w:eastAsia="SimSun"/>
                <w:position w:val="-1"/>
              </w:rPr>
            </w:pPr>
            <w:r w:rsidRPr="005A0B81">
              <w:rPr>
                <w:rFonts w:eastAsia="SimSun"/>
                <w:b/>
                <w:position w:val="-1"/>
              </w:rPr>
              <w:t>Tổng trọng số</w:t>
            </w:r>
          </w:p>
        </w:tc>
        <w:tc>
          <w:tcPr>
            <w:tcW w:w="1110" w:type="dxa"/>
            <w:shd w:val="clear" w:color="auto" w:fill="auto"/>
            <w:vAlign w:val="center"/>
          </w:tcPr>
          <w:p w14:paraId="7AFB01F7" w14:textId="77777777" w:rsidR="000B05C6" w:rsidRPr="005A0B81" w:rsidRDefault="000B05C6" w:rsidP="00F47F9F">
            <w:pPr>
              <w:jc w:val="left"/>
              <w:rPr>
                <w:rFonts w:eastAsia="SimSun"/>
                <w:position w:val="-1"/>
              </w:rPr>
            </w:pPr>
            <w:r w:rsidRPr="005A0B81">
              <w:rPr>
                <w:rFonts w:eastAsia="SimSun"/>
                <w:b/>
                <w:position w:val="-1"/>
              </w:rPr>
              <w:t>14</w:t>
            </w:r>
          </w:p>
        </w:tc>
      </w:tr>
    </w:tbl>
    <w:p w14:paraId="0376C6FE" w14:textId="77777777" w:rsidR="000B05C6" w:rsidRPr="005A0B81" w:rsidRDefault="000B05C6" w:rsidP="00F47F9F">
      <w:pPr>
        <w:jc w:val="left"/>
      </w:pPr>
      <w:r w:rsidRPr="005A0B81">
        <w:t xml:space="preserve">- </w:t>
      </w:r>
      <w:r w:rsidRPr="005A0B81">
        <w:rPr>
          <w:sz w:val="24"/>
          <w:szCs w:val="24"/>
        </w:rPr>
        <w:t>Yếu tố phức tạp kỹ thuật của phần mềm (TCF)</w:t>
      </w:r>
      <w:r w:rsidRPr="005A0B81">
        <w:t>:</w:t>
      </w:r>
    </w:p>
    <w:p w14:paraId="7EBC9FFD" w14:textId="77777777" w:rsidR="000B05C6" w:rsidRPr="005A0B81" w:rsidRDefault="000B05C6" w:rsidP="005A0B81">
      <w:pPr>
        <w:rPr>
          <w:sz w:val="24"/>
          <w:szCs w:val="24"/>
        </w:rPr>
      </w:pPr>
      <w:r w:rsidRPr="005A0B81">
        <w:rPr>
          <w:sz w:val="24"/>
          <w:szCs w:val="24"/>
        </w:rPr>
        <w:object w:dxaOrig="3500" w:dyaOrig="600" w14:anchorId="24E776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8pt;height:30pt" o:ole="">
            <v:imagedata r:id="rId11" o:title=""/>
          </v:shape>
          <o:OLEObject Type="Embed" ProgID="Equation.3" ShapeID="_x0000_i1025" DrawAspect="Content" ObjectID="_1825171517" r:id="rId12"/>
        </w:object>
      </w:r>
      <w:r w:rsidRPr="005A0B81">
        <w:rPr>
          <w:sz w:val="24"/>
          <w:szCs w:val="24"/>
        </w:rPr>
        <w:t xml:space="preserve"> = 0.65 + 0.01 x 14 = 0.79</w:t>
      </w:r>
    </w:p>
    <w:p w14:paraId="2552A313" w14:textId="77777777" w:rsidR="000B05C6" w:rsidRPr="005A0B81" w:rsidRDefault="000B05C6" w:rsidP="00F47F9F">
      <w:pPr>
        <w:jc w:val="left"/>
      </w:pPr>
      <w:r w:rsidRPr="005A0B81">
        <w:t xml:space="preserve">- </w:t>
      </w:r>
      <w:r w:rsidRPr="005A0B81">
        <w:rPr>
          <w:sz w:val="24"/>
          <w:szCs w:val="24"/>
        </w:rPr>
        <w:t>Điểm chức năng điều chỉnh (Adjusted function points - AFP)</w:t>
      </w:r>
      <w:r w:rsidRPr="005A0B81">
        <w:t>:</w:t>
      </w:r>
    </w:p>
    <w:p w14:paraId="6E46D49C" w14:textId="77777777" w:rsidR="000B05C6" w:rsidRPr="005A0B81" w:rsidRDefault="000B05C6" w:rsidP="005A0B81">
      <w:r w:rsidRPr="005A0B81">
        <w:rPr>
          <w:sz w:val="24"/>
          <w:szCs w:val="24"/>
        </w:rPr>
        <w:object w:dxaOrig="2280" w:dyaOrig="340" w14:anchorId="5EC25DDD">
          <v:shape id="_x0000_i1026" type="#_x0000_t75" style="width:114pt;height:16.8pt" o:ole="">
            <v:imagedata r:id="rId13" o:title=""/>
          </v:shape>
          <o:OLEObject Type="Embed" ProgID="Equation.3" ShapeID="_x0000_i1026" DrawAspect="Content" ObjectID="_1825171518" r:id="rId14"/>
        </w:object>
      </w:r>
      <w:r w:rsidRPr="005A0B81">
        <w:rPr>
          <w:sz w:val="24"/>
          <w:szCs w:val="24"/>
        </w:rPr>
        <w:t>= 200x 0.79= 158</w:t>
      </w:r>
    </w:p>
    <w:p w14:paraId="2E57542B" w14:textId="77777777" w:rsidR="000B05C6" w:rsidRPr="005A0B81" w:rsidRDefault="000B05C6" w:rsidP="00F47F9F">
      <w:pPr>
        <w:jc w:val="left"/>
      </w:pPr>
      <w:r w:rsidRPr="005A0B81">
        <w:t>Ngôn ngữ lập trình sử dụng là HTML (Số dòng cho mỗi FP là 34). Số dòng codes của Website là: 158x 34= 5372</w:t>
      </w:r>
    </w:p>
    <w:p w14:paraId="6744B3E2" w14:textId="77777777" w:rsidR="000B05C6" w:rsidRPr="005A0B81" w:rsidRDefault="000B05C6" w:rsidP="00F47F9F">
      <w:pPr>
        <w:jc w:val="left"/>
      </w:pPr>
      <w:r w:rsidRPr="005A0B81">
        <w:t xml:space="preserve">- Ước lượng nỗ lực: </w:t>
      </w:r>
    </w:p>
    <w:p w14:paraId="51B5E321" w14:textId="77777777" w:rsidR="000B05C6" w:rsidRPr="005A0B81" w:rsidRDefault="000B05C6" w:rsidP="005A0B81">
      <w:pPr>
        <w:rPr>
          <w:sz w:val="24"/>
          <w:szCs w:val="24"/>
        </w:rPr>
      </w:pPr>
      <w:r w:rsidRPr="005A0B81">
        <w:rPr>
          <w:sz w:val="24"/>
          <w:szCs w:val="24"/>
        </w:rPr>
        <w:object w:dxaOrig="2440" w:dyaOrig="500" w14:anchorId="6197CC23">
          <v:shape id="_x0000_i1027" type="#_x0000_t75" style="width:121.8pt;height:25.8pt" o:ole="">
            <v:imagedata r:id="rId15" o:title=""/>
          </v:shape>
          <o:OLEObject Type="Embed" ProgID="Equation.3" ShapeID="_x0000_i1027" DrawAspect="Content" ObjectID="_1825171519" r:id="rId16"/>
        </w:object>
      </w:r>
      <w:r w:rsidRPr="005A0B81">
        <w:rPr>
          <w:sz w:val="24"/>
          <w:szCs w:val="24"/>
        </w:rPr>
        <w:t>= 2.4 x (5.372)</w:t>
      </w:r>
      <w:r w:rsidRPr="005A0B81">
        <w:rPr>
          <w:sz w:val="24"/>
          <w:szCs w:val="24"/>
          <w:vertAlign w:val="superscript"/>
        </w:rPr>
        <w:t xml:space="preserve">1.05  </w:t>
      </w:r>
      <w:r w:rsidRPr="005A0B81">
        <w:rPr>
          <w:sz w:val="24"/>
          <w:szCs w:val="24"/>
        </w:rPr>
        <w:t>= 14</w:t>
      </w:r>
    </w:p>
    <w:p w14:paraId="49D756C2" w14:textId="77777777" w:rsidR="000B05C6" w:rsidRPr="005A0B81" w:rsidRDefault="000B05C6" w:rsidP="005A0B81">
      <w:pPr>
        <w:rPr>
          <w:sz w:val="24"/>
          <w:szCs w:val="24"/>
        </w:rPr>
      </w:pPr>
      <w:r w:rsidRPr="005A0B81">
        <w:rPr>
          <w:sz w:val="24"/>
          <w:szCs w:val="24"/>
        </w:rPr>
        <w:object w:dxaOrig="1320" w:dyaOrig="440" w14:anchorId="177F474A">
          <v:shape id="_x0000_i1028" type="#_x0000_t75" style="width:66pt;height:22.8pt" o:ole="">
            <v:imagedata r:id="rId17" o:title=""/>
          </v:shape>
          <o:OLEObject Type="Embed" ProgID="Equation.3" ShapeID="_x0000_i1028" DrawAspect="Content" ObjectID="_1825171520" r:id="rId18"/>
        </w:object>
      </w:r>
      <w:r w:rsidRPr="005A0B81">
        <w:rPr>
          <w:sz w:val="24"/>
          <w:szCs w:val="24"/>
        </w:rPr>
        <w:t>= 0.95</w:t>
      </w:r>
    </w:p>
    <w:p w14:paraId="65282E49" w14:textId="77777777" w:rsidR="000B05C6" w:rsidRPr="005A0B81" w:rsidRDefault="000B05C6" w:rsidP="005A0B81">
      <w:pPr>
        <w:rPr>
          <w:sz w:val="24"/>
          <w:szCs w:val="24"/>
        </w:rPr>
      </w:pPr>
      <w:r w:rsidRPr="005A0B81">
        <w:rPr>
          <w:sz w:val="24"/>
          <w:szCs w:val="24"/>
        </w:rPr>
        <w:object w:dxaOrig="1140" w:dyaOrig="340" w14:anchorId="08DE9CEE">
          <v:shape id="_x0000_i1029" type="#_x0000_t75" style="width:57pt;height:16.8pt" o:ole="">
            <v:imagedata r:id="rId19" o:title=""/>
          </v:shape>
          <o:OLEObject Type="Embed" ProgID="Equation.3" ShapeID="_x0000_i1029" DrawAspect="Content" ObjectID="_1825171521" r:id="rId20"/>
        </w:object>
      </w:r>
      <w:r w:rsidRPr="005A0B81">
        <w:rPr>
          <w:sz w:val="24"/>
          <w:szCs w:val="24"/>
        </w:rPr>
        <w:t>= 15</w:t>
      </w:r>
    </w:p>
    <w:p w14:paraId="5184903E" w14:textId="77777777" w:rsidR="000B05C6" w:rsidRPr="005A0B81" w:rsidRDefault="000B05C6" w:rsidP="00F47F9F">
      <w:pPr>
        <w:jc w:val="left"/>
        <w:rPr>
          <w:sz w:val="24"/>
          <w:szCs w:val="24"/>
        </w:rPr>
      </w:pPr>
      <w:r w:rsidRPr="005A0B81">
        <w:rPr>
          <w:sz w:val="24"/>
          <w:szCs w:val="24"/>
        </w:rPr>
        <w:t>Các hệ số a</w:t>
      </w:r>
      <w:r w:rsidRPr="005A0B81">
        <w:rPr>
          <w:sz w:val="24"/>
          <w:szCs w:val="24"/>
          <w:vertAlign w:val="subscript"/>
        </w:rPr>
        <w:t>b</w:t>
      </w:r>
      <w:r w:rsidRPr="005A0B81">
        <w:rPr>
          <w:sz w:val="24"/>
          <w:szCs w:val="24"/>
        </w:rPr>
        <w:t>, b</w:t>
      </w:r>
      <w:r w:rsidRPr="005A0B81">
        <w:rPr>
          <w:sz w:val="24"/>
          <w:szCs w:val="24"/>
          <w:vertAlign w:val="subscript"/>
        </w:rPr>
        <w:t>b</w:t>
      </w:r>
      <w:r w:rsidRPr="005A0B81">
        <w:rPr>
          <w:sz w:val="24"/>
          <w:szCs w:val="24"/>
        </w:rPr>
        <w:t>, c</w:t>
      </w:r>
      <w:r w:rsidRPr="005A0B81">
        <w:rPr>
          <w:sz w:val="24"/>
          <w:szCs w:val="24"/>
          <w:vertAlign w:val="subscript"/>
        </w:rPr>
        <w:t>b</w:t>
      </w:r>
      <w:r w:rsidRPr="005A0B81">
        <w:rPr>
          <w:sz w:val="24"/>
          <w:szCs w:val="24"/>
        </w:rPr>
        <w:t>, d</w:t>
      </w:r>
      <w:r w:rsidRPr="005A0B81">
        <w:rPr>
          <w:sz w:val="24"/>
          <w:szCs w:val="24"/>
          <w:vertAlign w:val="subscript"/>
        </w:rPr>
        <w:t>b</w:t>
      </w:r>
      <w:r w:rsidRPr="005A0B81">
        <w:rPr>
          <w:sz w:val="24"/>
          <w:szCs w:val="24"/>
        </w:rPr>
        <w:t>: được cho ở bảng sau.</w:t>
      </w:r>
    </w:p>
    <w:tbl>
      <w:tblPr>
        <w:tblW w:w="807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9"/>
        <w:gridCol w:w="1418"/>
        <w:gridCol w:w="1417"/>
        <w:gridCol w:w="1418"/>
        <w:gridCol w:w="1417"/>
      </w:tblGrid>
      <w:tr w:rsidR="00C11A1F" w:rsidRPr="005A0B81" w14:paraId="370971FA" w14:textId="77777777" w:rsidTr="00F47F9F">
        <w:tc>
          <w:tcPr>
            <w:tcW w:w="2409" w:type="dxa"/>
            <w:shd w:val="clear" w:color="auto" w:fill="auto"/>
          </w:tcPr>
          <w:p w14:paraId="659E7FAD"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Loại dự án phần mềm</w:t>
            </w:r>
          </w:p>
        </w:tc>
        <w:tc>
          <w:tcPr>
            <w:tcW w:w="1418" w:type="dxa"/>
            <w:shd w:val="clear" w:color="auto" w:fill="auto"/>
          </w:tcPr>
          <w:p w14:paraId="0C94F1EF"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a</w:t>
            </w:r>
            <w:r w:rsidRPr="005A0B81">
              <w:rPr>
                <w:rFonts w:eastAsia="SimSun"/>
                <w:position w:val="-1"/>
                <w:sz w:val="24"/>
                <w:szCs w:val="24"/>
                <w:vertAlign w:val="subscript"/>
              </w:rPr>
              <w:t>b</w:t>
            </w:r>
          </w:p>
        </w:tc>
        <w:tc>
          <w:tcPr>
            <w:tcW w:w="1417" w:type="dxa"/>
            <w:shd w:val="clear" w:color="auto" w:fill="auto"/>
          </w:tcPr>
          <w:p w14:paraId="49120862"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b</w:t>
            </w:r>
            <w:r w:rsidRPr="005A0B81">
              <w:rPr>
                <w:rFonts w:eastAsia="SimSun"/>
                <w:position w:val="-1"/>
                <w:sz w:val="24"/>
                <w:szCs w:val="24"/>
                <w:vertAlign w:val="subscript"/>
              </w:rPr>
              <w:t>b</w:t>
            </w:r>
          </w:p>
        </w:tc>
        <w:tc>
          <w:tcPr>
            <w:tcW w:w="1418" w:type="dxa"/>
            <w:shd w:val="clear" w:color="auto" w:fill="auto"/>
          </w:tcPr>
          <w:p w14:paraId="53D87809"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c</w:t>
            </w:r>
            <w:r w:rsidRPr="005A0B81">
              <w:rPr>
                <w:rFonts w:eastAsia="SimSun"/>
                <w:position w:val="-1"/>
                <w:sz w:val="24"/>
                <w:szCs w:val="24"/>
                <w:vertAlign w:val="subscript"/>
              </w:rPr>
              <w:t>b</w:t>
            </w:r>
          </w:p>
        </w:tc>
        <w:tc>
          <w:tcPr>
            <w:tcW w:w="1417" w:type="dxa"/>
            <w:shd w:val="clear" w:color="auto" w:fill="auto"/>
          </w:tcPr>
          <w:p w14:paraId="3281C258"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d</w:t>
            </w:r>
            <w:r w:rsidRPr="005A0B81">
              <w:rPr>
                <w:rFonts w:eastAsia="SimSun"/>
                <w:position w:val="-1"/>
                <w:sz w:val="24"/>
                <w:szCs w:val="24"/>
                <w:vertAlign w:val="subscript"/>
              </w:rPr>
              <w:t>b</w:t>
            </w:r>
          </w:p>
        </w:tc>
      </w:tr>
      <w:tr w:rsidR="00C11A1F" w:rsidRPr="005A0B81" w14:paraId="7CE8DDB5" w14:textId="77777777" w:rsidTr="00F47F9F">
        <w:tc>
          <w:tcPr>
            <w:tcW w:w="2409" w:type="dxa"/>
            <w:shd w:val="clear" w:color="auto" w:fill="auto"/>
          </w:tcPr>
          <w:p w14:paraId="00664CA8"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Organic</w:t>
            </w:r>
          </w:p>
        </w:tc>
        <w:tc>
          <w:tcPr>
            <w:tcW w:w="1418" w:type="dxa"/>
            <w:shd w:val="clear" w:color="auto" w:fill="auto"/>
            <w:vAlign w:val="center"/>
          </w:tcPr>
          <w:p w14:paraId="6F976B6C"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2,4</w:t>
            </w:r>
          </w:p>
        </w:tc>
        <w:tc>
          <w:tcPr>
            <w:tcW w:w="1417" w:type="dxa"/>
            <w:shd w:val="clear" w:color="auto" w:fill="auto"/>
            <w:vAlign w:val="center"/>
          </w:tcPr>
          <w:p w14:paraId="1F00F663"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1,05</w:t>
            </w:r>
          </w:p>
        </w:tc>
        <w:tc>
          <w:tcPr>
            <w:tcW w:w="1418" w:type="dxa"/>
            <w:shd w:val="clear" w:color="auto" w:fill="auto"/>
            <w:vAlign w:val="center"/>
          </w:tcPr>
          <w:p w14:paraId="02F90843"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2,5</w:t>
            </w:r>
          </w:p>
        </w:tc>
        <w:tc>
          <w:tcPr>
            <w:tcW w:w="1417" w:type="dxa"/>
            <w:shd w:val="clear" w:color="auto" w:fill="auto"/>
            <w:vAlign w:val="center"/>
          </w:tcPr>
          <w:p w14:paraId="26BEB314"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0,38</w:t>
            </w:r>
          </w:p>
        </w:tc>
      </w:tr>
      <w:tr w:rsidR="00C11A1F" w:rsidRPr="005A0B81" w14:paraId="7D58E9BB" w14:textId="77777777" w:rsidTr="00F47F9F">
        <w:tc>
          <w:tcPr>
            <w:tcW w:w="2409" w:type="dxa"/>
            <w:shd w:val="clear" w:color="auto" w:fill="auto"/>
          </w:tcPr>
          <w:p w14:paraId="0C8E58A0"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lastRenderedPageBreak/>
              <w:t>Semi-detached</w:t>
            </w:r>
          </w:p>
        </w:tc>
        <w:tc>
          <w:tcPr>
            <w:tcW w:w="1418" w:type="dxa"/>
            <w:shd w:val="clear" w:color="auto" w:fill="auto"/>
            <w:vAlign w:val="center"/>
          </w:tcPr>
          <w:p w14:paraId="4BEAACF1"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3,0</w:t>
            </w:r>
          </w:p>
        </w:tc>
        <w:tc>
          <w:tcPr>
            <w:tcW w:w="1417" w:type="dxa"/>
            <w:shd w:val="clear" w:color="auto" w:fill="auto"/>
            <w:vAlign w:val="center"/>
          </w:tcPr>
          <w:p w14:paraId="04F989F2"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1,12</w:t>
            </w:r>
          </w:p>
        </w:tc>
        <w:tc>
          <w:tcPr>
            <w:tcW w:w="1418" w:type="dxa"/>
            <w:shd w:val="clear" w:color="auto" w:fill="auto"/>
            <w:vAlign w:val="center"/>
          </w:tcPr>
          <w:p w14:paraId="742DCE12"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2,5</w:t>
            </w:r>
          </w:p>
        </w:tc>
        <w:tc>
          <w:tcPr>
            <w:tcW w:w="1417" w:type="dxa"/>
            <w:shd w:val="clear" w:color="auto" w:fill="auto"/>
            <w:vAlign w:val="center"/>
          </w:tcPr>
          <w:p w14:paraId="1C477B7B"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0,35</w:t>
            </w:r>
          </w:p>
        </w:tc>
      </w:tr>
      <w:tr w:rsidR="00C11A1F" w:rsidRPr="005A0B81" w14:paraId="06227A6F" w14:textId="77777777" w:rsidTr="00F47F9F">
        <w:tc>
          <w:tcPr>
            <w:tcW w:w="2409" w:type="dxa"/>
            <w:shd w:val="clear" w:color="auto" w:fill="auto"/>
          </w:tcPr>
          <w:p w14:paraId="570BB925"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Embedded</w:t>
            </w:r>
          </w:p>
        </w:tc>
        <w:tc>
          <w:tcPr>
            <w:tcW w:w="1418" w:type="dxa"/>
            <w:shd w:val="clear" w:color="auto" w:fill="auto"/>
            <w:vAlign w:val="center"/>
          </w:tcPr>
          <w:p w14:paraId="77CAB759"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3,6</w:t>
            </w:r>
          </w:p>
        </w:tc>
        <w:tc>
          <w:tcPr>
            <w:tcW w:w="1417" w:type="dxa"/>
            <w:shd w:val="clear" w:color="auto" w:fill="auto"/>
            <w:vAlign w:val="center"/>
          </w:tcPr>
          <w:p w14:paraId="36E8DBA7"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1,20</w:t>
            </w:r>
          </w:p>
        </w:tc>
        <w:tc>
          <w:tcPr>
            <w:tcW w:w="1418" w:type="dxa"/>
            <w:shd w:val="clear" w:color="auto" w:fill="auto"/>
            <w:vAlign w:val="center"/>
          </w:tcPr>
          <w:p w14:paraId="1E3F5522"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2,5</w:t>
            </w:r>
          </w:p>
        </w:tc>
        <w:tc>
          <w:tcPr>
            <w:tcW w:w="1417" w:type="dxa"/>
            <w:shd w:val="clear" w:color="auto" w:fill="auto"/>
            <w:vAlign w:val="center"/>
          </w:tcPr>
          <w:p w14:paraId="7EB1CD6B"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0,32</w:t>
            </w:r>
          </w:p>
        </w:tc>
      </w:tr>
    </w:tbl>
    <w:p w14:paraId="73BFB1D6" w14:textId="77777777" w:rsidR="000B05C6" w:rsidRPr="005A0B81" w:rsidRDefault="000B05C6" w:rsidP="001567E9">
      <w:pPr>
        <w:jc w:val="left"/>
      </w:pPr>
    </w:p>
    <w:p w14:paraId="1C1663D1" w14:textId="77777777" w:rsidR="000B05C6" w:rsidRPr="005A0B81" w:rsidRDefault="000B05C6" w:rsidP="001B771C">
      <w:pPr>
        <w:pStyle w:val="Heading2"/>
      </w:pPr>
      <w:bookmarkStart w:id="22" w:name="_Toc214482582"/>
      <w:bookmarkStart w:id="23" w:name="_Toc214537410"/>
      <w:bookmarkStart w:id="24" w:name="_Toc214558712"/>
      <w:r w:rsidRPr="005A0B81">
        <w:t>II. Ước lượng điểm Use case</w:t>
      </w:r>
      <w:bookmarkEnd w:id="22"/>
      <w:bookmarkEnd w:id="23"/>
      <w:bookmarkEnd w:id="24"/>
    </w:p>
    <w:p w14:paraId="2200132F" w14:textId="77777777" w:rsidR="000B05C6" w:rsidRPr="005A0B81" w:rsidRDefault="001B771C" w:rsidP="001B771C">
      <w:pPr>
        <w:pStyle w:val="Heading3"/>
      </w:pPr>
      <w:bookmarkStart w:id="25" w:name="_Toc214482583"/>
      <w:bookmarkStart w:id="26" w:name="_Toc214537411"/>
      <w:bookmarkStart w:id="27" w:name="_Toc214558713"/>
      <w:r w:rsidRPr="005A0B81">
        <w:t xml:space="preserve">1. </w:t>
      </w:r>
      <w:r w:rsidR="000B05C6" w:rsidRPr="005A0B81">
        <w:t>Ước lượng điểm trường hợp sử dụng</w:t>
      </w:r>
      <w:bookmarkEnd w:id="25"/>
      <w:bookmarkEnd w:id="26"/>
      <w:bookmarkEnd w:id="27"/>
    </w:p>
    <w:p w14:paraId="77ECA5C6" w14:textId="77777777" w:rsidR="000B05C6" w:rsidRPr="005A0B81" w:rsidRDefault="000B05C6" w:rsidP="005A0B81">
      <w:pPr>
        <w:snapToGrid w:val="0"/>
        <w:ind w:left="360"/>
        <w:jc w:val="left"/>
      </w:pPr>
      <w:r w:rsidRPr="005A0B81">
        <w:t>a. Tính tổng giá trị điểm tác nhân (UAW)</w:t>
      </w:r>
    </w:p>
    <w:tbl>
      <w:tblPr>
        <w:tblW w:w="86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9"/>
        <w:gridCol w:w="3790"/>
        <w:gridCol w:w="1271"/>
        <w:gridCol w:w="1211"/>
        <w:gridCol w:w="1113"/>
      </w:tblGrid>
      <w:tr w:rsidR="00C11A1F" w:rsidRPr="005A0B81" w14:paraId="7E91DAFE" w14:textId="77777777" w:rsidTr="00F47F9F">
        <w:trPr>
          <w:jc w:val="center"/>
        </w:trPr>
        <w:tc>
          <w:tcPr>
            <w:tcW w:w="1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A08382" w14:textId="77777777" w:rsidR="000B05C6" w:rsidRPr="005A0B81" w:rsidRDefault="000B05C6" w:rsidP="00F47F9F">
            <w:pPr>
              <w:widowControl w:val="0"/>
              <w:snapToGrid w:val="0"/>
              <w:rPr>
                <w:b/>
              </w:rPr>
            </w:pPr>
            <w:r w:rsidRPr="005A0B81">
              <w:rPr>
                <w:b/>
                <w:szCs w:val="26"/>
              </w:rPr>
              <w:t>Actor</w:t>
            </w:r>
          </w:p>
        </w:tc>
        <w:tc>
          <w:tcPr>
            <w:tcW w:w="37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E1DF54" w14:textId="77777777" w:rsidR="000B05C6" w:rsidRPr="005A0B81" w:rsidRDefault="000B05C6" w:rsidP="00F47F9F">
            <w:pPr>
              <w:widowControl w:val="0"/>
              <w:snapToGrid w:val="0"/>
              <w:rPr>
                <w:b/>
              </w:rPr>
            </w:pPr>
            <w:r w:rsidRPr="005A0B81">
              <w:rPr>
                <w:b/>
                <w:szCs w:val="26"/>
              </w:rPr>
              <w:t>Mô tả</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416FD6" w14:textId="77777777" w:rsidR="000B05C6" w:rsidRPr="005A0B81" w:rsidRDefault="000B05C6" w:rsidP="00F47F9F">
            <w:pPr>
              <w:widowControl w:val="0"/>
              <w:snapToGrid w:val="0"/>
              <w:spacing w:line="288" w:lineRule="auto"/>
              <w:rPr>
                <w:b/>
              </w:rPr>
            </w:pPr>
            <w:r w:rsidRPr="005A0B81">
              <w:rPr>
                <w:b/>
                <w:szCs w:val="26"/>
              </w:rPr>
              <w:t>Trọng số</w:t>
            </w:r>
          </w:p>
        </w:tc>
        <w:tc>
          <w:tcPr>
            <w:tcW w:w="12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6C21CE" w14:textId="77777777" w:rsidR="000B05C6" w:rsidRPr="005A0B81" w:rsidRDefault="000B05C6" w:rsidP="00F47F9F">
            <w:pPr>
              <w:widowControl w:val="0"/>
              <w:snapToGrid w:val="0"/>
              <w:rPr>
                <w:b/>
              </w:rPr>
            </w:pPr>
            <w:r w:rsidRPr="005A0B81">
              <w:rPr>
                <w:b/>
                <w:szCs w:val="26"/>
              </w:rPr>
              <w:t>Số lượng Actor</w:t>
            </w:r>
          </w:p>
        </w:tc>
        <w:tc>
          <w:tcPr>
            <w:tcW w:w="11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C59DD76" w14:textId="77777777" w:rsidR="000B05C6" w:rsidRPr="005A0B81" w:rsidRDefault="000B05C6" w:rsidP="00F47F9F">
            <w:pPr>
              <w:widowControl w:val="0"/>
              <w:snapToGrid w:val="0"/>
              <w:rPr>
                <w:b/>
              </w:rPr>
            </w:pPr>
            <w:r w:rsidRPr="005A0B81">
              <w:rPr>
                <w:b/>
                <w:szCs w:val="26"/>
              </w:rPr>
              <w:t>Tổng</w:t>
            </w:r>
          </w:p>
        </w:tc>
      </w:tr>
      <w:tr w:rsidR="00C11A1F" w:rsidRPr="005A0B81" w14:paraId="5CCB54D0" w14:textId="77777777" w:rsidTr="00F47F9F">
        <w:trPr>
          <w:jc w:val="center"/>
        </w:trPr>
        <w:tc>
          <w:tcPr>
            <w:tcW w:w="1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8B4E64" w14:textId="77777777" w:rsidR="000B05C6" w:rsidRPr="005A0B81" w:rsidRDefault="000B05C6" w:rsidP="00F47F9F">
            <w:pPr>
              <w:widowControl w:val="0"/>
              <w:snapToGrid w:val="0"/>
            </w:pPr>
            <w:r w:rsidRPr="005A0B81">
              <w:rPr>
                <w:szCs w:val="26"/>
              </w:rPr>
              <w:t>Đơn giản</w:t>
            </w:r>
          </w:p>
        </w:tc>
        <w:tc>
          <w:tcPr>
            <w:tcW w:w="37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4B1F94" w14:textId="77777777" w:rsidR="000B05C6" w:rsidRPr="005A0B81" w:rsidRDefault="000B05C6" w:rsidP="00F47F9F">
            <w:pPr>
              <w:widowControl w:val="0"/>
              <w:snapToGrid w:val="0"/>
            </w:pPr>
            <w:r w:rsidRPr="005A0B81">
              <w:rPr>
                <w:szCs w:val="26"/>
              </w:rPr>
              <w:t>Tác nhân tương tác với hệ thống khác qua API</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075505" w14:textId="77777777" w:rsidR="000B05C6" w:rsidRPr="005A0B81" w:rsidRDefault="000B05C6" w:rsidP="00F47F9F">
            <w:pPr>
              <w:widowControl w:val="0"/>
              <w:snapToGrid w:val="0"/>
              <w:spacing w:line="288" w:lineRule="auto"/>
            </w:pPr>
            <w:r w:rsidRPr="005A0B81">
              <w:rPr>
                <w:szCs w:val="26"/>
              </w:rPr>
              <w:t>1</w:t>
            </w:r>
          </w:p>
        </w:tc>
        <w:tc>
          <w:tcPr>
            <w:tcW w:w="12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557C01" w14:textId="77777777" w:rsidR="000B05C6" w:rsidRPr="005A0B81" w:rsidRDefault="000B05C6" w:rsidP="00F47F9F">
            <w:pPr>
              <w:widowControl w:val="0"/>
              <w:snapToGrid w:val="0"/>
            </w:pPr>
            <w:r w:rsidRPr="005A0B81">
              <w:rPr>
                <w:szCs w:val="26"/>
              </w:rPr>
              <w:t>0</w:t>
            </w:r>
          </w:p>
        </w:tc>
        <w:tc>
          <w:tcPr>
            <w:tcW w:w="11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830E60" w14:textId="77777777" w:rsidR="000B05C6" w:rsidRPr="005A0B81" w:rsidRDefault="000B05C6" w:rsidP="00F47F9F">
            <w:pPr>
              <w:widowControl w:val="0"/>
              <w:snapToGrid w:val="0"/>
            </w:pPr>
            <w:r w:rsidRPr="005A0B81">
              <w:rPr>
                <w:szCs w:val="26"/>
              </w:rPr>
              <w:t>0</w:t>
            </w:r>
          </w:p>
        </w:tc>
      </w:tr>
      <w:tr w:rsidR="00C11A1F" w:rsidRPr="005A0B81" w14:paraId="1BFC30A3" w14:textId="77777777" w:rsidTr="00F47F9F">
        <w:trPr>
          <w:jc w:val="center"/>
        </w:trPr>
        <w:tc>
          <w:tcPr>
            <w:tcW w:w="1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F818487" w14:textId="77777777" w:rsidR="000B05C6" w:rsidRPr="005A0B81" w:rsidRDefault="000B05C6" w:rsidP="00F47F9F">
            <w:pPr>
              <w:widowControl w:val="0"/>
              <w:snapToGrid w:val="0"/>
            </w:pPr>
            <w:r w:rsidRPr="005A0B81">
              <w:rPr>
                <w:szCs w:val="26"/>
              </w:rPr>
              <w:t>Trung Bình</w:t>
            </w:r>
          </w:p>
        </w:tc>
        <w:tc>
          <w:tcPr>
            <w:tcW w:w="37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C62E7F" w14:textId="77777777" w:rsidR="000B05C6" w:rsidRPr="005A0B81" w:rsidRDefault="000B05C6" w:rsidP="00F47F9F">
            <w:pPr>
              <w:widowControl w:val="0"/>
              <w:snapToGrid w:val="0"/>
            </w:pPr>
            <w:r w:rsidRPr="005A0B81">
              <w:rPr>
                <w:szCs w:val="26"/>
              </w:rPr>
              <w:t>Tác nhân tương tác với hệ thống khác thông qua một giao thức</w:t>
            </w:r>
          </w:p>
          <w:p w14:paraId="1BF296EE" w14:textId="77777777" w:rsidR="000B05C6" w:rsidRPr="005A0B81" w:rsidRDefault="000B05C6" w:rsidP="00F47F9F">
            <w:pPr>
              <w:widowControl w:val="0"/>
              <w:snapToGrid w:val="0"/>
            </w:pPr>
            <w:r w:rsidRPr="005A0B81">
              <w:rPr>
                <w:szCs w:val="26"/>
              </w:rPr>
              <w:t>Hoặc là tác nhân tương tác với con người qua giao diện dòng lệnh</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94E54E" w14:textId="77777777" w:rsidR="000B05C6" w:rsidRPr="005A0B81" w:rsidRDefault="000B05C6" w:rsidP="00F47F9F">
            <w:pPr>
              <w:widowControl w:val="0"/>
              <w:snapToGrid w:val="0"/>
              <w:spacing w:line="288" w:lineRule="auto"/>
            </w:pPr>
            <w:r w:rsidRPr="005A0B81">
              <w:rPr>
                <w:szCs w:val="26"/>
              </w:rPr>
              <w:t>2</w:t>
            </w:r>
          </w:p>
        </w:tc>
        <w:tc>
          <w:tcPr>
            <w:tcW w:w="12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2DA7B2" w14:textId="77777777" w:rsidR="000B05C6" w:rsidRPr="005A0B81" w:rsidRDefault="000B05C6" w:rsidP="00F47F9F">
            <w:pPr>
              <w:widowControl w:val="0"/>
              <w:snapToGrid w:val="0"/>
            </w:pPr>
            <w:r w:rsidRPr="005A0B81">
              <w:rPr>
                <w:szCs w:val="26"/>
              </w:rPr>
              <w:t>0</w:t>
            </w:r>
          </w:p>
        </w:tc>
        <w:tc>
          <w:tcPr>
            <w:tcW w:w="11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58720A5" w14:textId="77777777" w:rsidR="000B05C6" w:rsidRPr="005A0B81" w:rsidRDefault="000B05C6" w:rsidP="00F47F9F">
            <w:pPr>
              <w:widowControl w:val="0"/>
              <w:snapToGrid w:val="0"/>
            </w:pPr>
            <w:r w:rsidRPr="005A0B81">
              <w:rPr>
                <w:szCs w:val="26"/>
              </w:rPr>
              <w:t>0</w:t>
            </w:r>
          </w:p>
        </w:tc>
      </w:tr>
      <w:tr w:rsidR="00C11A1F" w:rsidRPr="005A0B81" w14:paraId="4396C404" w14:textId="77777777" w:rsidTr="00F47F9F">
        <w:trPr>
          <w:jc w:val="center"/>
        </w:trPr>
        <w:tc>
          <w:tcPr>
            <w:tcW w:w="1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E296C3" w14:textId="77777777" w:rsidR="000B05C6" w:rsidRPr="005A0B81" w:rsidRDefault="000B05C6" w:rsidP="00F47F9F">
            <w:pPr>
              <w:widowControl w:val="0"/>
              <w:snapToGrid w:val="0"/>
            </w:pPr>
            <w:r w:rsidRPr="005A0B81">
              <w:rPr>
                <w:szCs w:val="26"/>
              </w:rPr>
              <w:t>Phức tạp</w:t>
            </w:r>
          </w:p>
        </w:tc>
        <w:tc>
          <w:tcPr>
            <w:tcW w:w="37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BE7D7F" w14:textId="77777777" w:rsidR="000B05C6" w:rsidRPr="005A0B81" w:rsidRDefault="000B05C6" w:rsidP="00F47F9F">
            <w:pPr>
              <w:widowControl w:val="0"/>
              <w:snapToGrid w:val="0"/>
            </w:pPr>
            <w:r w:rsidRPr="005A0B81">
              <w:rPr>
                <w:szCs w:val="26"/>
              </w:rPr>
              <w:t>Tác nhân tương tác với con người thông qua giao diện đồ họa</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E155FD" w14:textId="77777777" w:rsidR="000B05C6" w:rsidRPr="005A0B81" w:rsidRDefault="000B05C6" w:rsidP="00F47F9F">
            <w:pPr>
              <w:keepNext/>
              <w:widowControl w:val="0"/>
              <w:snapToGrid w:val="0"/>
              <w:spacing w:line="288" w:lineRule="auto"/>
            </w:pPr>
            <w:r w:rsidRPr="005A0B81">
              <w:rPr>
                <w:szCs w:val="26"/>
              </w:rPr>
              <w:t>3</w:t>
            </w:r>
          </w:p>
        </w:tc>
        <w:tc>
          <w:tcPr>
            <w:tcW w:w="12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ACB7A1" w14:textId="77777777" w:rsidR="000B05C6" w:rsidRPr="005A0B81" w:rsidRDefault="000B05C6" w:rsidP="00F47F9F">
            <w:pPr>
              <w:widowControl w:val="0"/>
              <w:snapToGrid w:val="0"/>
            </w:pPr>
            <w:r w:rsidRPr="005A0B81">
              <w:rPr>
                <w:szCs w:val="26"/>
              </w:rPr>
              <w:t>3</w:t>
            </w:r>
          </w:p>
        </w:tc>
        <w:tc>
          <w:tcPr>
            <w:tcW w:w="11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0D8AE9" w14:textId="77777777" w:rsidR="000B05C6" w:rsidRPr="005A0B81" w:rsidRDefault="000B05C6" w:rsidP="00F47F9F">
            <w:pPr>
              <w:widowControl w:val="0"/>
              <w:snapToGrid w:val="0"/>
            </w:pPr>
            <w:r w:rsidRPr="005A0B81">
              <w:rPr>
                <w:szCs w:val="26"/>
              </w:rPr>
              <w:t>9</w:t>
            </w:r>
          </w:p>
        </w:tc>
      </w:tr>
      <w:tr w:rsidR="00C11A1F" w:rsidRPr="005A0B81" w14:paraId="67447EBF" w14:textId="77777777" w:rsidTr="00F47F9F">
        <w:trPr>
          <w:jc w:val="center"/>
        </w:trPr>
        <w:tc>
          <w:tcPr>
            <w:tcW w:w="749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EAB036" w14:textId="77777777" w:rsidR="000B05C6" w:rsidRPr="005A0B81" w:rsidRDefault="000B05C6" w:rsidP="00F47F9F">
            <w:pPr>
              <w:widowControl w:val="0"/>
              <w:snapToGrid w:val="0"/>
              <w:jc w:val="right"/>
            </w:pPr>
            <w:r w:rsidRPr="005A0B81">
              <w:rPr>
                <w:szCs w:val="26"/>
              </w:rPr>
              <w:t>UAW</w:t>
            </w:r>
          </w:p>
        </w:tc>
        <w:tc>
          <w:tcPr>
            <w:tcW w:w="11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B76CA88" w14:textId="77777777" w:rsidR="000B05C6" w:rsidRPr="005A0B81" w:rsidRDefault="000B05C6" w:rsidP="00F47F9F">
            <w:pPr>
              <w:widowControl w:val="0"/>
              <w:snapToGrid w:val="0"/>
            </w:pPr>
            <w:r w:rsidRPr="005A0B81">
              <w:rPr>
                <w:szCs w:val="26"/>
              </w:rPr>
              <w:t>9</w:t>
            </w:r>
          </w:p>
        </w:tc>
      </w:tr>
    </w:tbl>
    <w:p w14:paraId="49BF6032" w14:textId="77777777" w:rsidR="000B05C6" w:rsidRPr="005A0B81" w:rsidRDefault="000B05C6" w:rsidP="000B05C6">
      <w:pPr>
        <w:numPr>
          <w:ilvl w:val="0"/>
          <w:numId w:val="66"/>
        </w:numPr>
        <w:pBdr>
          <w:top w:val="none" w:sz="0" w:space="0" w:color="000000"/>
          <w:left w:val="none" w:sz="0" w:space="0" w:color="000000"/>
          <w:bottom w:val="none" w:sz="0" w:space="0" w:color="000000"/>
          <w:right w:val="none" w:sz="0" w:space="0" w:color="000000"/>
          <w:between w:val="none" w:sz="0" w:space="0" w:color="000000"/>
        </w:pBdr>
        <w:snapToGrid w:val="0"/>
        <w:spacing w:line="360" w:lineRule="auto"/>
        <w:jc w:val="both"/>
        <w:rPr>
          <w:color w:val="000000"/>
        </w:rPr>
      </w:pPr>
      <w:r w:rsidRPr="005A0B81">
        <w:rPr>
          <w:color w:val="000000"/>
          <w:szCs w:val="26"/>
        </w:rPr>
        <w:t>Tính tổng giá trị điểm trường hợp sữ dụng (UUCW)</w:t>
      </w:r>
    </w:p>
    <w:tbl>
      <w:tblPr>
        <w:tblW w:w="8640" w:type="dxa"/>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520"/>
        <w:gridCol w:w="1260"/>
        <w:gridCol w:w="1440"/>
        <w:gridCol w:w="1440"/>
      </w:tblGrid>
      <w:tr w:rsidR="00C11A1F" w:rsidRPr="005A0B81" w14:paraId="5FAB98DE" w14:textId="77777777" w:rsidTr="00F47F9F">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DA2CD7" w14:textId="77777777" w:rsidR="000B05C6" w:rsidRPr="005A0B81" w:rsidRDefault="000B05C6" w:rsidP="00F47F9F">
            <w:pPr>
              <w:widowControl w:val="0"/>
              <w:snapToGrid w:val="0"/>
              <w:spacing w:line="288" w:lineRule="auto"/>
              <w:rPr>
                <w:b/>
              </w:rPr>
            </w:pPr>
            <w:r w:rsidRPr="005A0B81">
              <w:rPr>
                <w:b/>
                <w:szCs w:val="26"/>
              </w:rPr>
              <w:t>Loại Use Case</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F7034E" w14:textId="77777777" w:rsidR="000B05C6" w:rsidRPr="005A0B81" w:rsidRDefault="000B05C6" w:rsidP="00F47F9F">
            <w:pPr>
              <w:widowControl w:val="0"/>
              <w:snapToGrid w:val="0"/>
              <w:spacing w:line="288" w:lineRule="auto"/>
              <w:rPr>
                <w:b/>
              </w:rPr>
            </w:pPr>
            <w:r w:rsidRPr="005A0B81">
              <w:rPr>
                <w:b/>
                <w:szCs w:val="26"/>
              </w:rPr>
              <w:t>Mô tả</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46A0F4" w14:textId="77777777" w:rsidR="000B05C6" w:rsidRPr="005A0B81" w:rsidRDefault="000B05C6" w:rsidP="00F47F9F">
            <w:pPr>
              <w:widowControl w:val="0"/>
              <w:snapToGrid w:val="0"/>
              <w:spacing w:line="288" w:lineRule="auto"/>
              <w:rPr>
                <w:b/>
              </w:rPr>
            </w:pPr>
            <w:r w:rsidRPr="005A0B81">
              <w:rPr>
                <w:b/>
                <w:szCs w:val="26"/>
              </w:rPr>
              <w:t>Trọng số</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996D69" w14:textId="77777777" w:rsidR="000B05C6" w:rsidRPr="005A0B81" w:rsidRDefault="000B05C6" w:rsidP="00F47F9F">
            <w:pPr>
              <w:widowControl w:val="0"/>
              <w:snapToGrid w:val="0"/>
              <w:spacing w:line="288" w:lineRule="auto"/>
              <w:rPr>
                <w:b/>
              </w:rPr>
            </w:pPr>
            <w:r w:rsidRPr="005A0B81">
              <w:rPr>
                <w:b/>
                <w:szCs w:val="26"/>
              </w:rPr>
              <w:t>Số lượng</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071489" w14:textId="77777777" w:rsidR="000B05C6" w:rsidRPr="005A0B81" w:rsidRDefault="000B05C6" w:rsidP="00F47F9F">
            <w:pPr>
              <w:widowControl w:val="0"/>
              <w:snapToGrid w:val="0"/>
              <w:spacing w:line="288" w:lineRule="auto"/>
              <w:rPr>
                <w:b/>
              </w:rPr>
            </w:pPr>
            <w:r w:rsidRPr="005A0B81">
              <w:rPr>
                <w:b/>
                <w:szCs w:val="26"/>
              </w:rPr>
              <w:t>Tổng</w:t>
            </w:r>
          </w:p>
        </w:tc>
      </w:tr>
      <w:tr w:rsidR="00C11A1F" w:rsidRPr="005A0B81" w14:paraId="186C3A18" w14:textId="77777777" w:rsidTr="00F47F9F">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147954" w14:textId="77777777" w:rsidR="000B05C6" w:rsidRPr="005A0B81" w:rsidRDefault="000B05C6" w:rsidP="00F47F9F">
            <w:pPr>
              <w:widowControl w:val="0"/>
              <w:snapToGrid w:val="0"/>
              <w:spacing w:line="288" w:lineRule="auto"/>
            </w:pPr>
            <w:r w:rsidRPr="005A0B81">
              <w:rPr>
                <w:szCs w:val="26"/>
              </w:rPr>
              <w:t>Đơn giản</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7F6EF3" w14:textId="77777777" w:rsidR="000B05C6" w:rsidRPr="005A0B81" w:rsidRDefault="000B05C6" w:rsidP="00F47F9F">
            <w:pPr>
              <w:widowControl w:val="0"/>
              <w:snapToGrid w:val="0"/>
              <w:spacing w:line="288" w:lineRule="auto"/>
            </w:pPr>
            <w:r w:rsidRPr="005A0B81">
              <w:rPr>
                <w:rFonts w:eastAsia="Caudex"/>
                <w:szCs w:val="26"/>
              </w:rPr>
              <w:t>Số lượng giao dịch ≤ 3</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D0152D" w14:textId="77777777" w:rsidR="000B05C6" w:rsidRPr="005A0B81" w:rsidRDefault="000B05C6" w:rsidP="00F47F9F">
            <w:pPr>
              <w:widowControl w:val="0"/>
              <w:snapToGrid w:val="0"/>
              <w:spacing w:line="288" w:lineRule="auto"/>
            </w:pPr>
            <w:r w:rsidRPr="005A0B81">
              <w:rPr>
                <w:szCs w:val="26"/>
              </w:rPr>
              <w:t>5</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C94255" w14:textId="77777777" w:rsidR="000B05C6" w:rsidRPr="005A0B81" w:rsidRDefault="000B05C6" w:rsidP="00F47F9F">
            <w:pPr>
              <w:widowControl w:val="0"/>
              <w:snapToGrid w:val="0"/>
              <w:spacing w:line="288" w:lineRule="auto"/>
            </w:pPr>
            <w:r w:rsidRPr="005A0B81">
              <w:rPr>
                <w:szCs w:val="26"/>
              </w:rPr>
              <w:t>28</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026869" w14:textId="77777777" w:rsidR="000B05C6" w:rsidRPr="005A0B81" w:rsidRDefault="000B05C6" w:rsidP="00F47F9F">
            <w:pPr>
              <w:widowControl w:val="0"/>
              <w:snapToGrid w:val="0"/>
              <w:spacing w:line="288" w:lineRule="auto"/>
            </w:pPr>
            <w:r w:rsidRPr="005A0B81">
              <w:rPr>
                <w:szCs w:val="26"/>
              </w:rPr>
              <w:t>140</w:t>
            </w:r>
          </w:p>
        </w:tc>
      </w:tr>
      <w:tr w:rsidR="00C11A1F" w:rsidRPr="005A0B81" w14:paraId="72DD6BDE" w14:textId="77777777" w:rsidTr="00F47F9F">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FD7C2B" w14:textId="77777777" w:rsidR="000B05C6" w:rsidRPr="005A0B81" w:rsidRDefault="000B05C6" w:rsidP="00F47F9F">
            <w:pPr>
              <w:widowControl w:val="0"/>
              <w:snapToGrid w:val="0"/>
              <w:spacing w:line="288" w:lineRule="auto"/>
            </w:pPr>
            <w:r w:rsidRPr="005A0B81">
              <w:rPr>
                <w:szCs w:val="26"/>
              </w:rPr>
              <w:t>Trung bình</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91421B" w14:textId="77777777" w:rsidR="000B05C6" w:rsidRPr="005A0B81" w:rsidRDefault="000B05C6" w:rsidP="00F47F9F">
            <w:pPr>
              <w:widowControl w:val="0"/>
              <w:snapToGrid w:val="0"/>
              <w:spacing w:line="288" w:lineRule="auto"/>
            </w:pPr>
            <w:r w:rsidRPr="005A0B81">
              <w:rPr>
                <w:szCs w:val="26"/>
              </w:rPr>
              <w:t>Số lượng giao dịch từ 4 đến 7</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A1E066" w14:textId="77777777" w:rsidR="000B05C6" w:rsidRPr="005A0B81" w:rsidRDefault="000B05C6" w:rsidP="00F47F9F">
            <w:pPr>
              <w:widowControl w:val="0"/>
              <w:snapToGrid w:val="0"/>
              <w:spacing w:line="288" w:lineRule="auto"/>
            </w:pPr>
            <w:r w:rsidRPr="005A0B81">
              <w:rPr>
                <w:szCs w:val="26"/>
              </w:rPr>
              <w:t>10</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2A73AF" w14:textId="77777777" w:rsidR="000B05C6" w:rsidRPr="005A0B81" w:rsidRDefault="000B05C6" w:rsidP="00F47F9F">
            <w:pPr>
              <w:widowControl w:val="0"/>
              <w:snapToGrid w:val="0"/>
              <w:spacing w:line="288" w:lineRule="auto"/>
            </w:pPr>
            <w:r w:rsidRPr="005A0B81">
              <w:rPr>
                <w:szCs w:val="26"/>
              </w:rPr>
              <w:t>0</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A4D71D" w14:textId="77777777" w:rsidR="000B05C6" w:rsidRPr="005A0B81" w:rsidRDefault="000B05C6" w:rsidP="00F47F9F">
            <w:pPr>
              <w:widowControl w:val="0"/>
              <w:snapToGrid w:val="0"/>
              <w:spacing w:line="288" w:lineRule="auto"/>
            </w:pPr>
            <w:r w:rsidRPr="005A0B81">
              <w:rPr>
                <w:szCs w:val="26"/>
              </w:rPr>
              <w:t>0</w:t>
            </w:r>
          </w:p>
        </w:tc>
      </w:tr>
      <w:tr w:rsidR="00C11A1F" w:rsidRPr="005A0B81" w14:paraId="2A9872AB" w14:textId="77777777" w:rsidTr="00F47F9F">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801910" w14:textId="77777777" w:rsidR="000B05C6" w:rsidRPr="005A0B81" w:rsidRDefault="000B05C6" w:rsidP="00F47F9F">
            <w:pPr>
              <w:widowControl w:val="0"/>
              <w:snapToGrid w:val="0"/>
              <w:spacing w:line="288" w:lineRule="auto"/>
            </w:pPr>
            <w:r w:rsidRPr="005A0B81">
              <w:rPr>
                <w:szCs w:val="26"/>
              </w:rPr>
              <w:t>Phức tạp</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4E4690" w14:textId="77777777" w:rsidR="000B05C6" w:rsidRPr="005A0B81" w:rsidRDefault="000B05C6" w:rsidP="00F47F9F">
            <w:pPr>
              <w:widowControl w:val="0"/>
              <w:snapToGrid w:val="0"/>
              <w:spacing w:line="288" w:lineRule="auto"/>
            </w:pPr>
            <w:r w:rsidRPr="005A0B81">
              <w:rPr>
                <w:szCs w:val="26"/>
              </w:rPr>
              <w:t>Số lượng giao dịch &gt; 7</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F5F4A7" w14:textId="77777777" w:rsidR="000B05C6" w:rsidRPr="005A0B81" w:rsidRDefault="000B05C6" w:rsidP="00F47F9F">
            <w:pPr>
              <w:keepNext/>
              <w:widowControl w:val="0"/>
              <w:snapToGrid w:val="0"/>
              <w:spacing w:line="288" w:lineRule="auto"/>
            </w:pPr>
            <w:r w:rsidRPr="005A0B81">
              <w:rPr>
                <w:szCs w:val="26"/>
              </w:rPr>
              <w:t>15</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B78B8D" w14:textId="77777777" w:rsidR="000B05C6" w:rsidRPr="005A0B81" w:rsidRDefault="000B05C6" w:rsidP="00F47F9F">
            <w:pPr>
              <w:keepNext/>
              <w:widowControl w:val="0"/>
              <w:snapToGrid w:val="0"/>
              <w:spacing w:line="288" w:lineRule="auto"/>
            </w:pPr>
            <w:r w:rsidRPr="005A0B81">
              <w:rPr>
                <w:szCs w:val="26"/>
              </w:rPr>
              <w:t>0</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7174BE" w14:textId="77777777" w:rsidR="000B05C6" w:rsidRPr="005A0B81" w:rsidRDefault="000B05C6" w:rsidP="00F47F9F">
            <w:pPr>
              <w:keepNext/>
              <w:widowControl w:val="0"/>
              <w:snapToGrid w:val="0"/>
              <w:spacing w:line="288" w:lineRule="auto"/>
            </w:pPr>
            <w:r w:rsidRPr="005A0B81">
              <w:rPr>
                <w:szCs w:val="26"/>
              </w:rPr>
              <w:t>0</w:t>
            </w:r>
          </w:p>
        </w:tc>
      </w:tr>
      <w:tr w:rsidR="00C11A1F" w:rsidRPr="005A0B81" w14:paraId="6379AA8F" w14:textId="77777777" w:rsidTr="00F47F9F">
        <w:tc>
          <w:tcPr>
            <w:tcW w:w="720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73D533" w14:textId="77777777" w:rsidR="000B05C6" w:rsidRPr="005A0B81" w:rsidRDefault="000B05C6" w:rsidP="00F47F9F">
            <w:pPr>
              <w:keepNext/>
              <w:widowControl w:val="0"/>
              <w:snapToGrid w:val="0"/>
              <w:spacing w:line="288" w:lineRule="auto"/>
              <w:jc w:val="right"/>
            </w:pPr>
            <w:r w:rsidRPr="005A0B81">
              <w:rPr>
                <w:szCs w:val="26"/>
              </w:rPr>
              <w:t>UUCW</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C6DF84" w14:textId="77777777" w:rsidR="000B05C6" w:rsidRPr="005A0B81" w:rsidRDefault="000B05C6" w:rsidP="00F47F9F">
            <w:pPr>
              <w:keepNext/>
              <w:widowControl w:val="0"/>
              <w:snapToGrid w:val="0"/>
              <w:spacing w:line="288" w:lineRule="auto"/>
            </w:pPr>
            <w:r w:rsidRPr="005A0B81">
              <w:rPr>
                <w:szCs w:val="26"/>
              </w:rPr>
              <w:t>140</w:t>
            </w:r>
          </w:p>
        </w:tc>
      </w:tr>
    </w:tbl>
    <w:p w14:paraId="4D912776" w14:textId="77777777" w:rsidR="000B05C6" w:rsidRPr="005A0B81" w:rsidRDefault="000B05C6" w:rsidP="000B05C6">
      <w:pPr>
        <w:snapToGrid w:val="0"/>
        <w:ind w:left="360"/>
      </w:pPr>
      <w:r w:rsidRPr="005A0B81">
        <w:rPr>
          <w:szCs w:val="26"/>
        </w:rPr>
        <w:t>Tổng điểm trường hợp sử dụng chưa điều chỉnh</w:t>
      </w:r>
    </w:p>
    <w:p w14:paraId="54A3A8D7" w14:textId="77777777" w:rsidR="000B05C6" w:rsidRPr="005A0B81" w:rsidRDefault="000B05C6" w:rsidP="000B05C6">
      <w:pPr>
        <w:snapToGrid w:val="0"/>
        <w:ind w:left="360"/>
        <w:rPr>
          <w:sz w:val="40"/>
          <w:szCs w:val="40"/>
          <w:vertAlign w:val="subscript"/>
        </w:rPr>
      </w:pPr>
      <w:r w:rsidRPr="005A0B81">
        <w:rPr>
          <w:sz w:val="40"/>
          <w:szCs w:val="40"/>
          <w:vertAlign w:val="subscript"/>
        </w:rPr>
        <w:object w:dxaOrig="2439" w:dyaOrig="276" w14:anchorId="5F370F08">
          <v:shape id="_x0000_i1030" type="#_x0000_t75" style="width:121.2pt;height:13.2pt" o:ole="">
            <v:imagedata r:id="rId21" o:title=""/>
          </v:shape>
          <o:OLEObject Type="Embed" ProgID="Equation.3" ShapeID="_x0000_i1030" DrawAspect="Content" ObjectID="_1825171522" r:id="rId22"/>
        </w:object>
      </w:r>
      <w:r w:rsidRPr="005A0B81">
        <w:rPr>
          <w:sz w:val="40"/>
          <w:szCs w:val="40"/>
          <w:vertAlign w:val="subscript"/>
        </w:rPr>
        <w:t>= 9 + 140= 149</w:t>
      </w:r>
    </w:p>
    <w:p w14:paraId="25912B2E" w14:textId="56731707" w:rsidR="000B05C6" w:rsidRPr="005A0B81" w:rsidRDefault="000B05C6" w:rsidP="000B05C6">
      <w:pPr>
        <w:snapToGrid w:val="0"/>
        <w:ind w:left="360"/>
        <w:rPr>
          <w:b/>
        </w:rPr>
      </w:pPr>
      <w:r w:rsidRPr="005A0B81">
        <w:rPr>
          <w:sz w:val="40"/>
          <w:szCs w:val="40"/>
          <w:vertAlign w:val="subscript"/>
        </w:rPr>
        <w:lastRenderedPageBreak/>
        <w:br/>
      </w:r>
      <w:r w:rsidRPr="005A0B81">
        <w:rPr>
          <w:sz w:val="40"/>
          <w:szCs w:val="40"/>
          <w:vertAlign w:val="subscript"/>
        </w:rPr>
        <w:br/>
      </w:r>
    </w:p>
    <w:p w14:paraId="4D324CD7" w14:textId="77777777" w:rsidR="000B05C6" w:rsidRPr="005A0B81" w:rsidRDefault="001B771C" w:rsidP="001B771C">
      <w:pPr>
        <w:pStyle w:val="Heading3"/>
      </w:pPr>
      <w:bookmarkStart w:id="28" w:name="_Toc214482584"/>
      <w:bookmarkStart w:id="29" w:name="_Toc214537412"/>
      <w:bookmarkStart w:id="30" w:name="_Toc214558714"/>
      <w:r w:rsidRPr="005A0B81">
        <w:t xml:space="preserve">2. </w:t>
      </w:r>
      <w:r w:rsidR="000B05C6" w:rsidRPr="005A0B81">
        <w:t>Tính yếu tố phức tạp kỹ thuật (TCF)</w:t>
      </w:r>
      <w:bookmarkEnd w:id="28"/>
      <w:bookmarkEnd w:id="29"/>
      <w:bookmarkEnd w:id="30"/>
    </w:p>
    <w:tbl>
      <w:tblPr>
        <w:tblpPr w:leftFromText="180" w:rightFromText="180" w:vertAnchor="text" w:tblpXSpec="center"/>
        <w:tblW w:w="8611" w:type="dxa"/>
        <w:jc w:val="center"/>
        <w:tblLayout w:type="fixed"/>
        <w:tblLook w:val="04A0" w:firstRow="1" w:lastRow="0" w:firstColumn="1" w:lastColumn="0" w:noHBand="0" w:noVBand="1"/>
      </w:tblPr>
      <w:tblGrid>
        <w:gridCol w:w="5167"/>
        <w:gridCol w:w="1148"/>
        <w:gridCol w:w="1413"/>
        <w:gridCol w:w="883"/>
      </w:tblGrid>
      <w:tr w:rsidR="00C11A1F" w:rsidRPr="005A0B81" w14:paraId="60EE5892" w14:textId="77777777" w:rsidTr="00F47F9F">
        <w:trPr>
          <w:trHeight w:val="933"/>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1DBAB8BD" w14:textId="77777777" w:rsidR="000B05C6" w:rsidRPr="005A0B81" w:rsidRDefault="000B05C6" w:rsidP="00F47F9F">
            <w:pPr>
              <w:widowControl w:val="0"/>
              <w:snapToGrid w:val="0"/>
            </w:pPr>
            <w:r w:rsidRPr="005A0B81">
              <w:rPr>
                <w:b/>
                <w:szCs w:val="26"/>
              </w:rPr>
              <w:t>Yếu tố kỹ thuật</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1F4DDBF7" w14:textId="77777777" w:rsidR="000B05C6" w:rsidRPr="005A0B81" w:rsidRDefault="000B05C6" w:rsidP="00F47F9F">
            <w:pPr>
              <w:widowControl w:val="0"/>
              <w:snapToGrid w:val="0"/>
              <w:rPr>
                <w:b/>
              </w:rPr>
            </w:pPr>
            <w:r w:rsidRPr="005A0B81">
              <w:rPr>
                <w:b/>
              </w:rPr>
              <w:t>Trọng số</w:t>
            </w:r>
          </w:p>
          <w:p w14:paraId="08FC5A24" w14:textId="77777777" w:rsidR="000B05C6" w:rsidRPr="005A0B81" w:rsidRDefault="000B05C6" w:rsidP="00F47F9F">
            <w:pPr>
              <w:widowControl w:val="0"/>
              <w:snapToGrid w:val="0"/>
            </w:pPr>
            <w:r w:rsidRPr="005A0B81">
              <w:rPr>
                <w:b/>
              </w:rPr>
              <w:t>(W</w:t>
            </w:r>
            <w:r w:rsidRPr="005A0B81">
              <w:rPr>
                <w:b/>
                <w:vertAlign w:val="subscript"/>
              </w:rPr>
              <w:t>i</w:t>
            </w:r>
            <w:r w:rsidRPr="005A0B81">
              <w:rPr>
                <w:b/>
              </w:rPr>
              <w:t>)</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541ACE86" w14:textId="77777777" w:rsidR="000B05C6" w:rsidRPr="005A0B81" w:rsidRDefault="000B05C6" w:rsidP="00F47F9F">
            <w:pPr>
              <w:widowControl w:val="0"/>
              <w:snapToGrid w:val="0"/>
              <w:rPr>
                <w:b/>
              </w:rPr>
            </w:pPr>
            <w:r w:rsidRPr="005A0B81">
              <w:rPr>
                <w:b/>
              </w:rPr>
              <w:t>Giá trị xếp hạng (AV</w:t>
            </w:r>
            <w:r w:rsidRPr="005A0B81">
              <w:rPr>
                <w:b/>
                <w:vertAlign w:val="subscript"/>
              </w:rPr>
              <w:t>i</w:t>
            </w:r>
            <w:r w:rsidRPr="005A0B81">
              <w:rPr>
                <w:b/>
              </w:rPr>
              <w:t>)</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2371D468" w14:textId="77777777" w:rsidR="000B05C6" w:rsidRPr="005A0B81" w:rsidRDefault="000B05C6" w:rsidP="00F47F9F">
            <w:pPr>
              <w:widowControl w:val="0"/>
              <w:snapToGrid w:val="0"/>
              <w:rPr>
                <w:b/>
              </w:rPr>
            </w:pPr>
            <w:r w:rsidRPr="005A0B81">
              <w:rPr>
                <w:b/>
              </w:rPr>
              <w:t>Tổng</w:t>
            </w:r>
          </w:p>
        </w:tc>
      </w:tr>
      <w:tr w:rsidR="00C11A1F" w:rsidRPr="005A0B81" w14:paraId="13E369FB" w14:textId="77777777" w:rsidTr="00F47F9F">
        <w:trPr>
          <w:trHeight w:val="397"/>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32C8BB1F" w14:textId="77777777" w:rsidR="000B05C6" w:rsidRPr="005A0B81" w:rsidRDefault="000B05C6" w:rsidP="00F47F9F">
            <w:pPr>
              <w:widowControl w:val="0"/>
              <w:snapToGrid w:val="0"/>
              <w:ind w:hanging="14"/>
            </w:pPr>
            <w:r w:rsidRPr="005A0B81">
              <w:rPr>
                <w:szCs w:val="26"/>
              </w:rPr>
              <w:t>Hệ thống phân tán</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59BF652F" w14:textId="77777777" w:rsidR="000B05C6" w:rsidRPr="005A0B81" w:rsidRDefault="000B05C6" w:rsidP="00F47F9F">
            <w:pPr>
              <w:widowControl w:val="0"/>
              <w:snapToGrid w:val="0"/>
            </w:pPr>
            <w:r w:rsidRPr="005A0B81">
              <w:t>2</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1E999C82" w14:textId="77777777" w:rsidR="000B05C6" w:rsidRPr="005A0B81" w:rsidRDefault="000B05C6" w:rsidP="00F47F9F">
            <w:pPr>
              <w:widowControl w:val="0"/>
              <w:snapToGrid w:val="0"/>
            </w:pPr>
            <w:r w:rsidRPr="005A0B81">
              <w:t>1</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0615F84E" w14:textId="77777777" w:rsidR="000B05C6" w:rsidRPr="005A0B81" w:rsidRDefault="000B05C6" w:rsidP="00F47F9F">
            <w:pPr>
              <w:widowControl w:val="0"/>
              <w:snapToGrid w:val="0"/>
            </w:pPr>
            <w:r w:rsidRPr="005A0B81">
              <w:t>2</w:t>
            </w:r>
          </w:p>
        </w:tc>
      </w:tr>
      <w:tr w:rsidR="00C11A1F" w:rsidRPr="005A0B81" w14:paraId="7E3020D5" w14:textId="77777777" w:rsidTr="00F47F9F">
        <w:trPr>
          <w:trHeight w:val="397"/>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16658B04" w14:textId="77777777" w:rsidR="000B05C6" w:rsidRPr="005A0B81" w:rsidRDefault="000B05C6" w:rsidP="00F47F9F">
            <w:pPr>
              <w:widowControl w:val="0"/>
              <w:snapToGrid w:val="0"/>
              <w:ind w:hanging="14"/>
            </w:pPr>
            <w:r w:rsidRPr="005A0B81">
              <w:rPr>
                <w:szCs w:val="26"/>
              </w:rPr>
              <w:t>Tính chất đáp ứng tức thời, hoặc yêu cầu đảm bảo lưu thông</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5092E135" w14:textId="77777777" w:rsidR="000B05C6" w:rsidRPr="005A0B81" w:rsidRDefault="000B05C6" w:rsidP="00F47F9F">
            <w:pPr>
              <w:widowControl w:val="0"/>
              <w:snapToGrid w:val="0"/>
            </w:pPr>
            <w:r w:rsidRPr="005A0B81">
              <w:t>1</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2DD69668" w14:textId="77777777" w:rsidR="000B05C6" w:rsidRPr="005A0B81" w:rsidRDefault="000B05C6" w:rsidP="00F47F9F">
            <w:pPr>
              <w:widowControl w:val="0"/>
              <w:snapToGrid w:val="0"/>
            </w:pPr>
            <w:r w:rsidRPr="005A0B81">
              <w:t>1</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1C54D9B1" w14:textId="77777777" w:rsidR="000B05C6" w:rsidRPr="005A0B81" w:rsidRDefault="000B05C6" w:rsidP="00F47F9F">
            <w:pPr>
              <w:widowControl w:val="0"/>
              <w:snapToGrid w:val="0"/>
            </w:pPr>
            <w:r w:rsidRPr="005A0B81">
              <w:t>1</w:t>
            </w:r>
          </w:p>
        </w:tc>
      </w:tr>
      <w:tr w:rsidR="00C11A1F" w:rsidRPr="005A0B81" w14:paraId="388713F7" w14:textId="77777777" w:rsidTr="00F47F9F">
        <w:trPr>
          <w:trHeight w:val="397"/>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17687ACD" w14:textId="77777777" w:rsidR="000B05C6" w:rsidRPr="005A0B81" w:rsidRDefault="000B05C6" w:rsidP="00F47F9F">
            <w:pPr>
              <w:widowControl w:val="0"/>
              <w:snapToGrid w:val="0"/>
              <w:ind w:hanging="14"/>
            </w:pPr>
            <w:r w:rsidRPr="005A0B81">
              <w:rPr>
                <w:szCs w:val="26"/>
              </w:rPr>
              <w:t>Hiệu quả sử dụng</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1E3BC1D9" w14:textId="77777777" w:rsidR="000B05C6" w:rsidRPr="005A0B81" w:rsidRDefault="000B05C6" w:rsidP="00F47F9F">
            <w:pPr>
              <w:widowControl w:val="0"/>
              <w:snapToGrid w:val="0"/>
            </w:pPr>
            <w:r w:rsidRPr="005A0B81">
              <w:t>1</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75885E39" w14:textId="77777777" w:rsidR="000B05C6" w:rsidRPr="005A0B81" w:rsidRDefault="000B05C6" w:rsidP="00F47F9F">
            <w:pPr>
              <w:widowControl w:val="0"/>
              <w:snapToGrid w:val="0"/>
            </w:pPr>
            <w:r w:rsidRPr="005A0B81">
              <w:t>1</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0B9399FC" w14:textId="77777777" w:rsidR="000B05C6" w:rsidRPr="005A0B81" w:rsidRDefault="000B05C6" w:rsidP="00F47F9F">
            <w:pPr>
              <w:widowControl w:val="0"/>
              <w:snapToGrid w:val="0"/>
            </w:pPr>
            <w:r w:rsidRPr="005A0B81">
              <w:t>1</w:t>
            </w:r>
          </w:p>
        </w:tc>
      </w:tr>
      <w:tr w:rsidR="00C11A1F" w:rsidRPr="005A0B81" w14:paraId="0BA232A6" w14:textId="77777777" w:rsidTr="00F47F9F">
        <w:trPr>
          <w:trHeight w:val="397"/>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3115C625" w14:textId="77777777" w:rsidR="000B05C6" w:rsidRPr="005A0B81" w:rsidRDefault="000B05C6" w:rsidP="00F47F9F">
            <w:pPr>
              <w:widowControl w:val="0"/>
              <w:snapToGrid w:val="0"/>
              <w:ind w:hanging="14"/>
            </w:pPr>
            <w:r w:rsidRPr="005A0B81">
              <w:rPr>
                <w:szCs w:val="26"/>
              </w:rPr>
              <w:t>Xử lý bên trong là phức tạp</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2B5F43FF" w14:textId="77777777" w:rsidR="000B05C6" w:rsidRPr="005A0B81" w:rsidRDefault="000B05C6" w:rsidP="00F47F9F">
            <w:pPr>
              <w:widowControl w:val="0"/>
              <w:snapToGrid w:val="0"/>
            </w:pPr>
            <w:r w:rsidRPr="005A0B81">
              <w:t>1</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00C05D37" w14:textId="77777777" w:rsidR="000B05C6" w:rsidRPr="005A0B81" w:rsidRDefault="000B05C6" w:rsidP="00F47F9F">
            <w:pPr>
              <w:widowControl w:val="0"/>
              <w:snapToGrid w:val="0"/>
            </w:pPr>
            <w:r w:rsidRPr="005A0B81">
              <w:t>0</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6EC4B6B5" w14:textId="77777777" w:rsidR="000B05C6" w:rsidRPr="005A0B81" w:rsidRDefault="000B05C6" w:rsidP="00F47F9F">
            <w:pPr>
              <w:widowControl w:val="0"/>
              <w:snapToGrid w:val="0"/>
            </w:pPr>
            <w:r w:rsidRPr="005A0B81">
              <w:t>0</w:t>
            </w:r>
          </w:p>
        </w:tc>
      </w:tr>
      <w:tr w:rsidR="00C11A1F" w:rsidRPr="005A0B81" w14:paraId="620554C6" w14:textId="77777777" w:rsidTr="00F47F9F">
        <w:trPr>
          <w:trHeight w:val="397"/>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687DB0BE" w14:textId="77777777" w:rsidR="000B05C6" w:rsidRPr="005A0B81" w:rsidRDefault="000B05C6" w:rsidP="00F47F9F">
            <w:pPr>
              <w:widowControl w:val="0"/>
              <w:snapToGrid w:val="0"/>
              <w:ind w:hanging="14"/>
            </w:pPr>
            <w:r w:rsidRPr="005A0B81">
              <w:rPr>
                <w:szCs w:val="26"/>
              </w:rPr>
              <w:t>Khả năng tái sử dụng mã nguồn</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38F249D5" w14:textId="77777777" w:rsidR="000B05C6" w:rsidRPr="005A0B81" w:rsidRDefault="000B05C6" w:rsidP="00F47F9F">
            <w:pPr>
              <w:widowControl w:val="0"/>
              <w:snapToGrid w:val="0"/>
            </w:pPr>
            <w:r w:rsidRPr="005A0B81">
              <w:t>1</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42073DEE" w14:textId="77777777" w:rsidR="000B05C6" w:rsidRPr="005A0B81" w:rsidRDefault="000B05C6" w:rsidP="00F47F9F">
            <w:pPr>
              <w:widowControl w:val="0"/>
              <w:snapToGrid w:val="0"/>
            </w:pPr>
            <w:r w:rsidRPr="005A0B81">
              <w:t>0</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2ADFAD3A" w14:textId="77777777" w:rsidR="000B05C6" w:rsidRPr="005A0B81" w:rsidRDefault="000B05C6" w:rsidP="00F47F9F">
            <w:pPr>
              <w:widowControl w:val="0"/>
              <w:snapToGrid w:val="0"/>
            </w:pPr>
            <w:r w:rsidRPr="005A0B81">
              <w:t>0</w:t>
            </w:r>
          </w:p>
        </w:tc>
      </w:tr>
      <w:tr w:rsidR="00C11A1F" w:rsidRPr="005A0B81" w14:paraId="041D90D4" w14:textId="77777777" w:rsidTr="00F47F9F">
        <w:trPr>
          <w:trHeight w:val="397"/>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01920D72" w14:textId="77777777" w:rsidR="000B05C6" w:rsidRPr="005A0B81" w:rsidRDefault="000B05C6" w:rsidP="00F47F9F">
            <w:pPr>
              <w:widowControl w:val="0"/>
              <w:snapToGrid w:val="0"/>
              <w:ind w:hanging="14"/>
            </w:pPr>
            <w:r w:rsidRPr="005A0B81">
              <w:rPr>
                <w:szCs w:val="26"/>
              </w:rPr>
              <w:t>Dễ cài đặt</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5B1A75E6" w14:textId="77777777" w:rsidR="000B05C6" w:rsidRPr="005A0B81" w:rsidRDefault="000B05C6" w:rsidP="00F47F9F">
            <w:pPr>
              <w:widowControl w:val="0"/>
              <w:snapToGrid w:val="0"/>
            </w:pPr>
            <w:r w:rsidRPr="005A0B81">
              <w:t>0.5</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2129EE32" w14:textId="77777777" w:rsidR="000B05C6" w:rsidRPr="005A0B81" w:rsidRDefault="000B05C6" w:rsidP="00F47F9F">
            <w:pPr>
              <w:widowControl w:val="0"/>
              <w:snapToGrid w:val="0"/>
            </w:pPr>
            <w:r w:rsidRPr="005A0B81">
              <w:t>1</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60A3B9D9" w14:textId="77777777" w:rsidR="000B05C6" w:rsidRPr="005A0B81" w:rsidRDefault="000B05C6" w:rsidP="00F47F9F">
            <w:pPr>
              <w:widowControl w:val="0"/>
              <w:snapToGrid w:val="0"/>
            </w:pPr>
            <w:r w:rsidRPr="005A0B81">
              <w:t>0.5</w:t>
            </w:r>
          </w:p>
        </w:tc>
      </w:tr>
      <w:tr w:rsidR="00C11A1F" w:rsidRPr="005A0B81" w14:paraId="1F3076B0" w14:textId="77777777" w:rsidTr="00F47F9F">
        <w:trPr>
          <w:trHeight w:val="397"/>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7D49C411" w14:textId="77777777" w:rsidR="000B05C6" w:rsidRPr="005A0B81" w:rsidRDefault="000B05C6" w:rsidP="00F47F9F">
            <w:pPr>
              <w:widowControl w:val="0"/>
              <w:snapToGrid w:val="0"/>
              <w:ind w:hanging="14"/>
            </w:pPr>
            <w:r w:rsidRPr="005A0B81">
              <w:rPr>
                <w:szCs w:val="26"/>
              </w:rPr>
              <w:t>Dễ sử dụng</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11F3C314" w14:textId="77777777" w:rsidR="000B05C6" w:rsidRPr="005A0B81" w:rsidRDefault="000B05C6" w:rsidP="00F47F9F">
            <w:pPr>
              <w:widowControl w:val="0"/>
              <w:snapToGrid w:val="0"/>
            </w:pPr>
            <w:r w:rsidRPr="005A0B81">
              <w:t>0.5</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4F8F9654" w14:textId="77777777" w:rsidR="000B05C6" w:rsidRPr="005A0B81" w:rsidRDefault="000B05C6" w:rsidP="00F47F9F">
            <w:pPr>
              <w:widowControl w:val="0"/>
              <w:snapToGrid w:val="0"/>
            </w:pPr>
            <w:r w:rsidRPr="005A0B81">
              <w:t>1</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5286F9F8" w14:textId="77777777" w:rsidR="000B05C6" w:rsidRPr="005A0B81" w:rsidRDefault="000B05C6" w:rsidP="00F47F9F">
            <w:pPr>
              <w:widowControl w:val="0"/>
              <w:snapToGrid w:val="0"/>
            </w:pPr>
            <w:r w:rsidRPr="005A0B81">
              <w:t>0.5</w:t>
            </w:r>
          </w:p>
        </w:tc>
      </w:tr>
      <w:tr w:rsidR="00C11A1F" w:rsidRPr="005A0B81" w14:paraId="3B819713" w14:textId="77777777" w:rsidTr="00F47F9F">
        <w:trPr>
          <w:trHeight w:val="397"/>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2145FE61" w14:textId="77777777" w:rsidR="000B05C6" w:rsidRPr="005A0B81" w:rsidRDefault="000B05C6" w:rsidP="00F47F9F">
            <w:pPr>
              <w:widowControl w:val="0"/>
              <w:snapToGrid w:val="0"/>
              <w:ind w:hanging="14"/>
            </w:pPr>
            <w:r w:rsidRPr="005A0B81">
              <w:rPr>
                <w:szCs w:val="26"/>
              </w:rPr>
              <w:t>Tính khả chuyển</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153C8ACF" w14:textId="77777777" w:rsidR="000B05C6" w:rsidRPr="005A0B81" w:rsidRDefault="000B05C6" w:rsidP="00F47F9F">
            <w:pPr>
              <w:widowControl w:val="0"/>
              <w:snapToGrid w:val="0"/>
            </w:pPr>
            <w:r w:rsidRPr="005A0B81">
              <w:t>2</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4EA5EA2F" w14:textId="77777777" w:rsidR="000B05C6" w:rsidRPr="005A0B81" w:rsidRDefault="000B05C6" w:rsidP="00F47F9F">
            <w:pPr>
              <w:widowControl w:val="0"/>
              <w:snapToGrid w:val="0"/>
            </w:pPr>
            <w:r w:rsidRPr="005A0B81">
              <w:t>0</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4E15F5C0" w14:textId="77777777" w:rsidR="000B05C6" w:rsidRPr="005A0B81" w:rsidRDefault="000B05C6" w:rsidP="00F47F9F">
            <w:pPr>
              <w:widowControl w:val="0"/>
              <w:snapToGrid w:val="0"/>
            </w:pPr>
            <w:r w:rsidRPr="005A0B81">
              <w:t>0</w:t>
            </w:r>
          </w:p>
        </w:tc>
      </w:tr>
      <w:tr w:rsidR="00C11A1F" w:rsidRPr="005A0B81" w14:paraId="15C02777" w14:textId="77777777" w:rsidTr="00F47F9F">
        <w:trPr>
          <w:trHeight w:val="397"/>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758D82F3" w14:textId="77777777" w:rsidR="000B05C6" w:rsidRPr="005A0B81" w:rsidRDefault="000B05C6" w:rsidP="00F47F9F">
            <w:pPr>
              <w:widowControl w:val="0"/>
              <w:snapToGrid w:val="0"/>
              <w:ind w:hanging="14"/>
            </w:pPr>
            <w:r w:rsidRPr="005A0B81">
              <w:rPr>
                <w:szCs w:val="26"/>
              </w:rPr>
              <w:t>Khả năng dễ thay đổi</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50E59651" w14:textId="77777777" w:rsidR="000B05C6" w:rsidRPr="005A0B81" w:rsidRDefault="000B05C6" w:rsidP="00F47F9F">
            <w:pPr>
              <w:widowControl w:val="0"/>
              <w:snapToGrid w:val="0"/>
            </w:pPr>
            <w:r w:rsidRPr="005A0B81">
              <w:t>1</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12C48CF3" w14:textId="77777777" w:rsidR="000B05C6" w:rsidRPr="005A0B81" w:rsidRDefault="000B05C6" w:rsidP="00F47F9F">
            <w:pPr>
              <w:widowControl w:val="0"/>
              <w:snapToGrid w:val="0"/>
            </w:pPr>
            <w:r w:rsidRPr="005A0B81">
              <w:t>1</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196012DB" w14:textId="77777777" w:rsidR="000B05C6" w:rsidRPr="005A0B81" w:rsidRDefault="000B05C6" w:rsidP="00F47F9F">
            <w:pPr>
              <w:widowControl w:val="0"/>
              <w:snapToGrid w:val="0"/>
            </w:pPr>
            <w:r w:rsidRPr="005A0B81">
              <w:t>1</w:t>
            </w:r>
          </w:p>
        </w:tc>
      </w:tr>
      <w:tr w:rsidR="00C11A1F" w:rsidRPr="005A0B81" w14:paraId="3E8BAFD6" w14:textId="77777777" w:rsidTr="00F47F9F">
        <w:trPr>
          <w:trHeight w:val="397"/>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07B6B3C9" w14:textId="77777777" w:rsidR="000B05C6" w:rsidRPr="005A0B81" w:rsidRDefault="000B05C6" w:rsidP="00F47F9F">
            <w:pPr>
              <w:widowControl w:val="0"/>
              <w:snapToGrid w:val="0"/>
              <w:ind w:hanging="14"/>
            </w:pPr>
            <w:r w:rsidRPr="005A0B81">
              <w:rPr>
                <w:szCs w:val="26"/>
              </w:rPr>
              <w:t>Xử lý tương tranh</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071BD84D" w14:textId="77777777" w:rsidR="000B05C6" w:rsidRPr="005A0B81" w:rsidRDefault="000B05C6" w:rsidP="00F47F9F">
            <w:pPr>
              <w:widowControl w:val="0"/>
              <w:snapToGrid w:val="0"/>
            </w:pPr>
            <w:r w:rsidRPr="005A0B81">
              <w:t>1</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5245B0E1" w14:textId="77777777" w:rsidR="000B05C6" w:rsidRPr="005A0B81" w:rsidRDefault="000B05C6" w:rsidP="00F47F9F">
            <w:pPr>
              <w:widowControl w:val="0"/>
              <w:snapToGrid w:val="0"/>
            </w:pPr>
            <w:r w:rsidRPr="005A0B81">
              <w:t>2</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569F7656" w14:textId="77777777" w:rsidR="000B05C6" w:rsidRPr="005A0B81" w:rsidRDefault="000B05C6" w:rsidP="00F47F9F">
            <w:pPr>
              <w:widowControl w:val="0"/>
              <w:snapToGrid w:val="0"/>
            </w:pPr>
            <w:r w:rsidRPr="005A0B81">
              <w:t>2</w:t>
            </w:r>
          </w:p>
        </w:tc>
      </w:tr>
      <w:tr w:rsidR="00C11A1F" w:rsidRPr="005A0B81" w14:paraId="5E6D3879" w14:textId="77777777" w:rsidTr="00F47F9F">
        <w:trPr>
          <w:trHeight w:val="397"/>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0FE5827B" w14:textId="77777777" w:rsidR="000B05C6" w:rsidRPr="005A0B81" w:rsidRDefault="000B05C6" w:rsidP="00F47F9F">
            <w:pPr>
              <w:widowControl w:val="0"/>
              <w:snapToGrid w:val="0"/>
              <w:ind w:hanging="14"/>
            </w:pPr>
            <w:r w:rsidRPr="005A0B81">
              <w:rPr>
                <w:szCs w:val="26"/>
              </w:rPr>
              <w:t>Có tính bảo mật cao</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72CB6513" w14:textId="77777777" w:rsidR="000B05C6" w:rsidRPr="005A0B81" w:rsidRDefault="000B05C6" w:rsidP="00F47F9F">
            <w:pPr>
              <w:widowControl w:val="0"/>
              <w:snapToGrid w:val="0"/>
            </w:pPr>
            <w:r w:rsidRPr="005A0B81">
              <w:t>1</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7FF1732C" w14:textId="77777777" w:rsidR="000B05C6" w:rsidRPr="005A0B81" w:rsidRDefault="000B05C6" w:rsidP="00F47F9F">
            <w:pPr>
              <w:widowControl w:val="0"/>
              <w:snapToGrid w:val="0"/>
            </w:pPr>
            <w:r w:rsidRPr="005A0B81">
              <w:t>1</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6CDC6720" w14:textId="77777777" w:rsidR="000B05C6" w:rsidRPr="005A0B81" w:rsidRDefault="000B05C6" w:rsidP="00F47F9F">
            <w:pPr>
              <w:widowControl w:val="0"/>
              <w:snapToGrid w:val="0"/>
            </w:pPr>
            <w:r w:rsidRPr="005A0B81">
              <w:t>1</w:t>
            </w:r>
          </w:p>
        </w:tc>
      </w:tr>
      <w:tr w:rsidR="00C11A1F" w:rsidRPr="005A0B81" w14:paraId="58B63C17" w14:textId="77777777" w:rsidTr="00F47F9F">
        <w:trPr>
          <w:trHeight w:val="397"/>
          <w:jc w:val="center"/>
        </w:trPr>
        <w:tc>
          <w:tcPr>
            <w:tcW w:w="7728" w:type="dxa"/>
            <w:gridSpan w:val="3"/>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1F1C71EB" w14:textId="77777777" w:rsidR="000B05C6" w:rsidRPr="005A0B81" w:rsidRDefault="000B05C6" w:rsidP="00F47F9F">
            <w:pPr>
              <w:widowControl w:val="0"/>
              <w:snapToGrid w:val="0"/>
              <w:jc w:val="right"/>
            </w:pPr>
            <w:r w:rsidRPr="005A0B81">
              <w:rPr>
                <w:szCs w:val="26"/>
              </w:rPr>
              <w:t>Tổng TF</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214B16CB" w14:textId="77777777" w:rsidR="000B05C6" w:rsidRPr="005A0B81" w:rsidRDefault="000B05C6" w:rsidP="00F47F9F">
            <w:pPr>
              <w:widowControl w:val="0"/>
              <w:snapToGrid w:val="0"/>
            </w:pPr>
            <w:r w:rsidRPr="005A0B81">
              <w:t>9</w:t>
            </w:r>
          </w:p>
        </w:tc>
      </w:tr>
    </w:tbl>
    <w:p w14:paraId="622C3018" w14:textId="77777777" w:rsidR="005A0B81" w:rsidRDefault="005A0B81" w:rsidP="000B05C6">
      <w:pPr>
        <w:snapToGrid w:val="0"/>
        <w:rPr>
          <w:sz w:val="40"/>
          <w:szCs w:val="40"/>
          <w:vertAlign w:val="subscript"/>
        </w:rPr>
      </w:pPr>
    </w:p>
    <w:p w14:paraId="543DFE94" w14:textId="77777777" w:rsidR="000B05C6" w:rsidRPr="005A0B81" w:rsidRDefault="000B05C6" w:rsidP="000B05C6">
      <w:pPr>
        <w:snapToGrid w:val="0"/>
        <w:rPr>
          <w:sz w:val="40"/>
          <w:szCs w:val="40"/>
          <w:vertAlign w:val="subscript"/>
        </w:rPr>
      </w:pPr>
      <w:r w:rsidRPr="005A0B81">
        <w:rPr>
          <w:sz w:val="40"/>
          <w:szCs w:val="40"/>
          <w:vertAlign w:val="subscript"/>
        </w:rPr>
        <w:object w:dxaOrig="3503" w:dyaOrig="558" w14:anchorId="5E488510">
          <v:shape id="_x0000_i1031" type="#_x0000_t75" style="width:175.8pt;height:28.8pt" o:ole="">
            <v:imagedata r:id="rId23" o:title=""/>
          </v:shape>
          <o:OLEObject Type="Embed" ProgID="Equation.3" ShapeID="_x0000_i1031" DrawAspect="Content" ObjectID="_1825171523" r:id="rId24"/>
        </w:object>
      </w:r>
    </w:p>
    <w:p w14:paraId="695C6940" w14:textId="77777777" w:rsidR="000B05C6" w:rsidRDefault="000B05C6" w:rsidP="000B05C6">
      <w:pPr>
        <w:snapToGrid w:val="0"/>
        <w:rPr>
          <w:sz w:val="40"/>
          <w:szCs w:val="40"/>
          <w:vertAlign w:val="subscript"/>
        </w:rPr>
      </w:pPr>
      <w:r w:rsidRPr="005A0B81">
        <w:rPr>
          <w:sz w:val="40"/>
          <w:szCs w:val="40"/>
          <w:vertAlign w:val="subscript"/>
        </w:rPr>
        <w:t>= 0.6 + 0.01 x 9 = 0.69</w:t>
      </w:r>
    </w:p>
    <w:p w14:paraId="193EB543" w14:textId="77777777" w:rsidR="005A0B81" w:rsidRPr="005A0B81" w:rsidRDefault="005A0B81" w:rsidP="000B05C6">
      <w:pPr>
        <w:snapToGrid w:val="0"/>
        <w:rPr>
          <w:sz w:val="40"/>
          <w:szCs w:val="40"/>
          <w:vertAlign w:val="subscript"/>
        </w:rPr>
      </w:pPr>
    </w:p>
    <w:p w14:paraId="15BC8C3B" w14:textId="77777777" w:rsidR="000B05C6" w:rsidRPr="005A0B81" w:rsidRDefault="001B771C" w:rsidP="001B771C">
      <w:pPr>
        <w:pStyle w:val="Heading3"/>
      </w:pPr>
      <w:bookmarkStart w:id="31" w:name="_Toc214482585"/>
      <w:bookmarkStart w:id="32" w:name="_Toc214537413"/>
      <w:bookmarkStart w:id="33" w:name="_Toc214558715"/>
      <w:r w:rsidRPr="005A0B81">
        <w:t xml:space="preserve">3. </w:t>
      </w:r>
      <w:r w:rsidR="000B05C6" w:rsidRPr="005A0B81">
        <w:t>Tính yếu tố phức tạp môi trường</w:t>
      </w:r>
      <w:bookmarkEnd w:id="31"/>
      <w:bookmarkEnd w:id="32"/>
      <w:bookmarkEnd w:id="33"/>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65"/>
        <w:gridCol w:w="1478"/>
        <w:gridCol w:w="2048"/>
        <w:gridCol w:w="1151"/>
      </w:tblGrid>
      <w:tr w:rsidR="00C11A1F" w:rsidRPr="005A0B81" w14:paraId="4C8DA0BF" w14:textId="77777777" w:rsidTr="00F47F9F">
        <w:tc>
          <w:tcPr>
            <w:tcW w:w="456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D5C7272" w14:textId="77777777" w:rsidR="000B05C6" w:rsidRPr="005A0B81" w:rsidRDefault="000B05C6" w:rsidP="00F47F9F">
            <w:pPr>
              <w:snapToGrid w:val="0"/>
              <w:rPr>
                <w:b/>
              </w:rPr>
            </w:pPr>
            <w:r w:rsidRPr="005A0B81">
              <w:rPr>
                <w:b/>
                <w:szCs w:val="26"/>
              </w:rPr>
              <w:t>Yếu tố môi trường</w:t>
            </w:r>
          </w:p>
        </w:tc>
        <w:tc>
          <w:tcPr>
            <w:tcW w:w="14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E9F7666" w14:textId="77777777" w:rsidR="000B05C6" w:rsidRPr="005A0B81" w:rsidRDefault="000B05C6" w:rsidP="00F47F9F">
            <w:pPr>
              <w:snapToGrid w:val="0"/>
              <w:rPr>
                <w:b/>
              </w:rPr>
            </w:pPr>
            <w:r w:rsidRPr="005A0B81">
              <w:rPr>
                <w:b/>
                <w:szCs w:val="26"/>
              </w:rPr>
              <w:t>Trọng số (Wi)</w:t>
            </w:r>
          </w:p>
        </w:tc>
        <w:tc>
          <w:tcPr>
            <w:tcW w:w="204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68E11FB" w14:textId="77777777" w:rsidR="000B05C6" w:rsidRPr="005A0B81" w:rsidRDefault="000B05C6" w:rsidP="00F47F9F">
            <w:pPr>
              <w:snapToGrid w:val="0"/>
              <w:rPr>
                <w:b/>
              </w:rPr>
            </w:pPr>
            <w:r w:rsidRPr="005A0B81">
              <w:rPr>
                <w:b/>
                <w:szCs w:val="26"/>
              </w:rPr>
              <w:t>Giá trị xếp hạng (AVi)</w:t>
            </w:r>
          </w:p>
        </w:tc>
        <w:tc>
          <w:tcPr>
            <w:tcW w:w="11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33548561" w14:textId="77777777" w:rsidR="000B05C6" w:rsidRPr="005A0B81" w:rsidRDefault="000B05C6" w:rsidP="00F47F9F">
            <w:pPr>
              <w:snapToGrid w:val="0"/>
              <w:rPr>
                <w:b/>
              </w:rPr>
            </w:pPr>
            <w:r w:rsidRPr="005A0B81">
              <w:rPr>
                <w:b/>
                <w:szCs w:val="26"/>
              </w:rPr>
              <w:t>Tổng</w:t>
            </w:r>
          </w:p>
        </w:tc>
      </w:tr>
      <w:tr w:rsidR="00C11A1F" w:rsidRPr="005A0B81" w14:paraId="3D99578D" w14:textId="77777777" w:rsidTr="00F47F9F">
        <w:tc>
          <w:tcPr>
            <w:tcW w:w="456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05C964D" w14:textId="77777777" w:rsidR="000B05C6" w:rsidRPr="005A0B81" w:rsidRDefault="000B05C6" w:rsidP="00F47F9F">
            <w:pPr>
              <w:snapToGrid w:val="0"/>
            </w:pPr>
            <w:r w:rsidRPr="005A0B81">
              <w:rPr>
                <w:szCs w:val="26"/>
              </w:rPr>
              <w:lastRenderedPageBreak/>
              <w:t>Quen thuộc với UML, RUP</w:t>
            </w:r>
          </w:p>
        </w:tc>
        <w:tc>
          <w:tcPr>
            <w:tcW w:w="14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AFEFCCA" w14:textId="77777777" w:rsidR="000B05C6" w:rsidRPr="005A0B81" w:rsidRDefault="000B05C6" w:rsidP="00F47F9F">
            <w:pPr>
              <w:snapToGrid w:val="0"/>
            </w:pPr>
            <w:r w:rsidRPr="005A0B81">
              <w:rPr>
                <w:szCs w:val="26"/>
              </w:rPr>
              <w:t>1.5</w:t>
            </w:r>
          </w:p>
        </w:tc>
        <w:tc>
          <w:tcPr>
            <w:tcW w:w="204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3348BC1" w14:textId="77777777" w:rsidR="000B05C6" w:rsidRPr="005A0B81" w:rsidRDefault="000B05C6" w:rsidP="00F47F9F">
            <w:pPr>
              <w:snapToGrid w:val="0"/>
            </w:pPr>
            <w:r w:rsidRPr="005A0B81">
              <w:rPr>
                <w:szCs w:val="26"/>
              </w:rPr>
              <w:t>0</w:t>
            </w:r>
          </w:p>
        </w:tc>
        <w:tc>
          <w:tcPr>
            <w:tcW w:w="11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1E231B2" w14:textId="77777777" w:rsidR="000B05C6" w:rsidRPr="005A0B81" w:rsidRDefault="000B05C6" w:rsidP="00F47F9F">
            <w:pPr>
              <w:snapToGrid w:val="0"/>
            </w:pPr>
            <w:r w:rsidRPr="005A0B81">
              <w:rPr>
                <w:szCs w:val="26"/>
              </w:rPr>
              <w:t>0</w:t>
            </w:r>
          </w:p>
        </w:tc>
      </w:tr>
      <w:tr w:rsidR="00C11A1F" w:rsidRPr="005A0B81" w14:paraId="45E6DC1F" w14:textId="77777777" w:rsidTr="00F47F9F">
        <w:tc>
          <w:tcPr>
            <w:tcW w:w="456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3EC0868D" w14:textId="77777777" w:rsidR="000B05C6" w:rsidRPr="005A0B81" w:rsidRDefault="000B05C6" w:rsidP="00F47F9F">
            <w:pPr>
              <w:snapToGrid w:val="0"/>
            </w:pPr>
            <w:r w:rsidRPr="005A0B81">
              <w:rPr>
                <w:szCs w:val="26"/>
              </w:rPr>
              <w:t>Có kinh nghiệm về ứng dụng tương tự</w:t>
            </w:r>
          </w:p>
        </w:tc>
        <w:tc>
          <w:tcPr>
            <w:tcW w:w="14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AF6B040" w14:textId="77777777" w:rsidR="000B05C6" w:rsidRPr="005A0B81" w:rsidRDefault="000B05C6" w:rsidP="00F47F9F">
            <w:pPr>
              <w:snapToGrid w:val="0"/>
            </w:pPr>
            <w:r w:rsidRPr="005A0B81">
              <w:rPr>
                <w:szCs w:val="26"/>
              </w:rPr>
              <w:t>0.5</w:t>
            </w:r>
          </w:p>
        </w:tc>
        <w:tc>
          <w:tcPr>
            <w:tcW w:w="204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4D49011" w14:textId="77777777" w:rsidR="000B05C6" w:rsidRPr="005A0B81" w:rsidRDefault="000B05C6" w:rsidP="00F47F9F">
            <w:pPr>
              <w:snapToGrid w:val="0"/>
            </w:pPr>
            <w:r w:rsidRPr="005A0B81">
              <w:rPr>
                <w:szCs w:val="26"/>
              </w:rPr>
              <w:t>0</w:t>
            </w:r>
          </w:p>
        </w:tc>
        <w:tc>
          <w:tcPr>
            <w:tcW w:w="11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9A7D017" w14:textId="77777777" w:rsidR="000B05C6" w:rsidRPr="005A0B81" w:rsidRDefault="000B05C6" w:rsidP="00F47F9F">
            <w:pPr>
              <w:snapToGrid w:val="0"/>
            </w:pPr>
            <w:r w:rsidRPr="005A0B81">
              <w:rPr>
                <w:szCs w:val="26"/>
              </w:rPr>
              <w:t>0</w:t>
            </w:r>
          </w:p>
        </w:tc>
      </w:tr>
      <w:tr w:rsidR="00C11A1F" w:rsidRPr="005A0B81" w14:paraId="31632442" w14:textId="77777777" w:rsidTr="00F47F9F">
        <w:tc>
          <w:tcPr>
            <w:tcW w:w="456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4975BF7" w14:textId="77777777" w:rsidR="000B05C6" w:rsidRPr="005A0B81" w:rsidRDefault="000B05C6" w:rsidP="00F47F9F">
            <w:pPr>
              <w:snapToGrid w:val="0"/>
            </w:pPr>
            <w:r w:rsidRPr="005A0B81">
              <w:rPr>
                <w:szCs w:val="26"/>
              </w:rPr>
              <w:t>Có kinh nghiệm về hướng đối tượng</w:t>
            </w:r>
          </w:p>
        </w:tc>
        <w:tc>
          <w:tcPr>
            <w:tcW w:w="14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DAFF03D" w14:textId="77777777" w:rsidR="000B05C6" w:rsidRPr="005A0B81" w:rsidRDefault="000B05C6" w:rsidP="00F47F9F">
            <w:pPr>
              <w:snapToGrid w:val="0"/>
            </w:pPr>
            <w:r w:rsidRPr="005A0B81">
              <w:rPr>
                <w:szCs w:val="26"/>
              </w:rPr>
              <w:t>1</w:t>
            </w:r>
          </w:p>
        </w:tc>
        <w:tc>
          <w:tcPr>
            <w:tcW w:w="204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1A0485F" w14:textId="77777777" w:rsidR="000B05C6" w:rsidRPr="005A0B81" w:rsidRDefault="000B05C6" w:rsidP="00F47F9F">
            <w:pPr>
              <w:snapToGrid w:val="0"/>
            </w:pPr>
            <w:r w:rsidRPr="005A0B81">
              <w:rPr>
                <w:szCs w:val="26"/>
              </w:rPr>
              <w:t>0</w:t>
            </w:r>
          </w:p>
        </w:tc>
        <w:tc>
          <w:tcPr>
            <w:tcW w:w="11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D055A39" w14:textId="77777777" w:rsidR="000B05C6" w:rsidRPr="005A0B81" w:rsidRDefault="000B05C6" w:rsidP="00F47F9F">
            <w:pPr>
              <w:snapToGrid w:val="0"/>
            </w:pPr>
            <w:r w:rsidRPr="005A0B81">
              <w:rPr>
                <w:szCs w:val="26"/>
              </w:rPr>
              <w:t>0</w:t>
            </w:r>
          </w:p>
        </w:tc>
      </w:tr>
      <w:tr w:rsidR="00C11A1F" w:rsidRPr="005A0B81" w14:paraId="7AE8787D" w14:textId="77777777" w:rsidTr="00F47F9F">
        <w:tc>
          <w:tcPr>
            <w:tcW w:w="456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372D2DD" w14:textId="77777777" w:rsidR="000B05C6" w:rsidRPr="005A0B81" w:rsidRDefault="000B05C6" w:rsidP="00F47F9F">
            <w:pPr>
              <w:snapToGrid w:val="0"/>
            </w:pPr>
            <w:r w:rsidRPr="005A0B81">
              <w:rPr>
                <w:szCs w:val="26"/>
              </w:rPr>
              <w:t>Có khả năng lãnh đạo</w:t>
            </w:r>
          </w:p>
        </w:tc>
        <w:tc>
          <w:tcPr>
            <w:tcW w:w="14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7104ECA" w14:textId="77777777" w:rsidR="000B05C6" w:rsidRPr="005A0B81" w:rsidRDefault="000B05C6" w:rsidP="00F47F9F">
            <w:pPr>
              <w:snapToGrid w:val="0"/>
            </w:pPr>
            <w:r w:rsidRPr="005A0B81">
              <w:rPr>
                <w:szCs w:val="26"/>
              </w:rPr>
              <w:t>0.5</w:t>
            </w:r>
          </w:p>
        </w:tc>
        <w:tc>
          <w:tcPr>
            <w:tcW w:w="204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37AB6171" w14:textId="77777777" w:rsidR="000B05C6" w:rsidRPr="005A0B81" w:rsidRDefault="000B05C6" w:rsidP="00F47F9F">
            <w:pPr>
              <w:snapToGrid w:val="0"/>
            </w:pPr>
            <w:r w:rsidRPr="005A0B81">
              <w:rPr>
                <w:szCs w:val="26"/>
              </w:rPr>
              <w:t>2</w:t>
            </w:r>
          </w:p>
        </w:tc>
        <w:tc>
          <w:tcPr>
            <w:tcW w:w="11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4C5FF85" w14:textId="77777777" w:rsidR="000B05C6" w:rsidRPr="005A0B81" w:rsidRDefault="000B05C6" w:rsidP="00F47F9F">
            <w:pPr>
              <w:snapToGrid w:val="0"/>
            </w:pPr>
            <w:r w:rsidRPr="005A0B81">
              <w:rPr>
                <w:szCs w:val="26"/>
              </w:rPr>
              <w:t>1</w:t>
            </w:r>
          </w:p>
        </w:tc>
      </w:tr>
      <w:tr w:rsidR="00C11A1F" w:rsidRPr="005A0B81" w14:paraId="29830E62" w14:textId="77777777" w:rsidTr="00F47F9F">
        <w:tc>
          <w:tcPr>
            <w:tcW w:w="456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363582F" w14:textId="77777777" w:rsidR="000B05C6" w:rsidRPr="005A0B81" w:rsidRDefault="000B05C6" w:rsidP="00F47F9F">
            <w:pPr>
              <w:snapToGrid w:val="0"/>
            </w:pPr>
            <w:r w:rsidRPr="005A0B81">
              <w:rPr>
                <w:szCs w:val="26"/>
              </w:rPr>
              <w:t>Có động lực</w:t>
            </w:r>
          </w:p>
        </w:tc>
        <w:tc>
          <w:tcPr>
            <w:tcW w:w="14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53AD7D1" w14:textId="77777777" w:rsidR="000B05C6" w:rsidRPr="005A0B81" w:rsidRDefault="000B05C6" w:rsidP="00F47F9F">
            <w:pPr>
              <w:snapToGrid w:val="0"/>
            </w:pPr>
            <w:r w:rsidRPr="005A0B81">
              <w:rPr>
                <w:szCs w:val="26"/>
              </w:rPr>
              <w:t>1</w:t>
            </w:r>
          </w:p>
        </w:tc>
        <w:tc>
          <w:tcPr>
            <w:tcW w:w="204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D765779" w14:textId="77777777" w:rsidR="000B05C6" w:rsidRPr="005A0B81" w:rsidRDefault="000B05C6" w:rsidP="00F47F9F">
            <w:pPr>
              <w:snapToGrid w:val="0"/>
            </w:pPr>
            <w:r w:rsidRPr="005A0B81">
              <w:rPr>
                <w:szCs w:val="26"/>
              </w:rPr>
              <w:t>3</w:t>
            </w:r>
          </w:p>
        </w:tc>
        <w:tc>
          <w:tcPr>
            <w:tcW w:w="11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006A209" w14:textId="77777777" w:rsidR="000B05C6" w:rsidRPr="005A0B81" w:rsidRDefault="000B05C6" w:rsidP="00F47F9F">
            <w:pPr>
              <w:snapToGrid w:val="0"/>
            </w:pPr>
            <w:r w:rsidRPr="005A0B81">
              <w:rPr>
                <w:szCs w:val="26"/>
              </w:rPr>
              <w:t>3</w:t>
            </w:r>
          </w:p>
        </w:tc>
      </w:tr>
      <w:tr w:rsidR="00C11A1F" w:rsidRPr="005A0B81" w14:paraId="5D221956" w14:textId="77777777" w:rsidTr="00F47F9F">
        <w:tc>
          <w:tcPr>
            <w:tcW w:w="456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3CB9AA6" w14:textId="77777777" w:rsidR="000B05C6" w:rsidRPr="005A0B81" w:rsidRDefault="000B05C6" w:rsidP="00F47F9F">
            <w:pPr>
              <w:snapToGrid w:val="0"/>
            </w:pPr>
            <w:r w:rsidRPr="005A0B81">
              <w:rPr>
                <w:szCs w:val="26"/>
              </w:rPr>
              <w:t>Độ ổn định của các yêu cầu</w:t>
            </w:r>
          </w:p>
        </w:tc>
        <w:tc>
          <w:tcPr>
            <w:tcW w:w="14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4F88C00" w14:textId="77777777" w:rsidR="000B05C6" w:rsidRPr="005A0B81" w:rsidRDefault="000B05C6" w:rsidP="00F47F9F">
            <w:pPr>
              <w:snapToGrid w:val="0"/>
            </w:pPr>
            <w:r w:rsidRPr="005A0B81">
              <w:rPr>
                <w:szCs w:val="26"/>
              </w:rPr>
              <w:t>2</w:t>
            </w:r>
          </w:p>
        </w:tc>
        <w:tc>
          <w:tcPr>
            <w:tcW w:w="204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E1FB098" w14:textId="77777777" w:rsidR="000B05C6" w:rsidRPr="005A0B81" w:rsidRDefault="000B05C6" w:rsidP="00F47F9F">
            <w:pPr>
              <w:snapToGrid w:val="0"/>
            </w:pPr>
            <w:r w:rsidRPr="005A0B81">
              <w:rPr>
                <w:szCs w:val="26"/>
              </w:rPr>
              <w:t>3</w:t>
            </w:r>
          </w:p>
        </w:tc>
        <w:tc>
          <w:tcPr>
            <w:tcW w:w="11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0C693D6" w14:textId="77777777" w:rsidR="000B05C6" w:rsidRPr="005A0B81" w:rsidRDefault="000B05C6" w:rsidP="00F47F9F">
            <w:pPr>
              <w:snapToGrid w:val="0"/>
            </w:pPr>
            <w:r w:rsidRPr="005A0B81">
              <w:rPr>
                <w:szCs w:val="26"/>
              </w:rPr>
              <w:t>6</w:t>
            </w:r>
          </w:p>
        </w:tc>
      </w:tr>
      <w:tr w:rsidR="00C11A1F" w:rsidRPr="005A0B81" w14:paraId="2AA1FE9F" w14:textId="77777777" w:rsidTr="00F47F9F">
        <w:tc>
          <w:tcPr>
            <w:tcW w:w="456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032D29C" w14:textId="77777777" w:rsidR="000B05C6" w:rsidRPr="005A0B81" w:rsidRDefault="000B05C6" w:rsidP="00F47F9F">
            <w:pPr>
              <w:snapToGrid w:val="0"/>
            </w:pPr>
            <w:r w:rsidRPr="005A0B81">
              <w:rPr>
                <w:szCs w:val="26"/>
              </w:rPr>
              <w:t>Có nhân viên làm việc bán thời gian</w:t>
            </w:r>
          </w:p>
        </w:tc>
        <w:tc>
          <w:tcPr>
            <w:tcW w:w="14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38C66BDC" w14:textId="77777777" w:rsidR="000B05C6" w:rsidRPr="005A0B81" w:rsidRDefault="000B05C6" w:rsidP="00F47F9F">
            <w:pPr>
              <w:snapToGrid w:val="0"/>
            </w:pPr>
            <w:r w:rsidRPr="005A0B81">
              <w:rPr>
                <w:szCs w:val="26"/>
              </w:rPr>
              <w:t>-1</w:t>
            </w:r>
          </w:p>
        </w:tc>
        <w:tc>
          <w:tcPr>
            <w:tcW w:w="204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F24B1D0" w14:textId="77777777" w:rsidR="000B05C6" w:rsidRPr="005A0B81" w:rsidRDefault="000B05C6" w:rsidP="00F47F9F">
            <w:pPr>
              <w:snapToGrid w:val="0"/>
            </w:pPr>
            <w:r w:rsidRPr="005A0B81">
              <w:rPr>
                <w:szCs w:val="26"/>
              </w:rPr>
              <w:t>3</w:t>
            </w:r>
          </w:p>
        </w:tc>
        <w:tc>
          <w:tcPr>
            <w:tcW w:w="11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DC64717" w14:textId="77777777" w:rsidR="000B05C6" w:rsidRPr="005A0B81" w:rsidRDefault="000B05C6" w:rsidP="00F47F9F">
            <w:pPr>
              <w:snapToGrid w:val="0"/>
            </w:pPr>
            <w:r w:rsidRPr="005A0B81">
              <w:rPr>
                <w:szCs w:val="26"/>
              </w:rPr>
              <w:t>-3</w:t>
            </w:r>
          </w:p>
        </w:tc>
      </w:tr>
      <w:tr w:rsidR="00C11A1F" w:rsidRPr="005A0B81" w14:paraId="116A6CFC" w14:textId="77777777" w:rsidTr="00F47F9F">
        <w:tc>
          <w:tcPr>
            <w:tcW w:w="456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3B1D542" w14:textId="77777777" w:rsidR="000B05C6" w:rsidRPr="005A0B81" w:rsidRDefault="000B05C6" w:rsidP="00F47F9F">
            <w:pPr>
              <w:snapToGrid w:val="0"/>
            </w:pPr>
            <w:r w:rsidRPr="005A0B81">
              <w:rPr>
                <w:szCs w:val="26"/>
              </w:rPr>
              <w:t>Dùng ngôn ngữ lập trình có độ khó cao</w:t>
            </w:r>
          </w:p>
        </w:tc>
        <w:tc>
          <w:tcPr>
            <w:tcW w:w="14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84F00FE" w14:textId="77777777" w:rsidR="000B05C6" w:rsidRPr="005A0B81" w:rsidRDefault="000B05C6" w:rsidP="00F47F9F">
            <w:pPr>
              <w:snapToGrid w:val="0"/>
            </w:pPr>
            <w:r w:rsidRPr="005A0B81">
              <w:rPr>
                <w:szCs w:val="26"/>
              </w:rPr>
              <w:t>-1</w:t>
            </w:r>
          </w:p>
        </w:tc>
        <w:tc>
          <w:tcPr>
            <w:tcW w:w="204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9E5FD13" w14:textId="77777777" w:rsidR="000B05C6" w:rsidRPr="005A0B81" w:rsidRDefault="000B05C6" w:rsidP="00F47F9F">
            <w:pPr>
              <w:snapToGrid w:val="0"/>
            </w:pPr>
            <w:r w:rsidRPr="005A0B81">
              <w:rPr>
                <w:szCs w:val="26"/>
              </w:rPr>
              <w:t>1</w:t>
            </w:r>
          </w:p>
        </w:tc>
        <w:tc>
          <w:tcPr>
            <w:tcW w:w="11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72A6B7D" w14:textId="77777777" w:rsidR="000B05C6" w:rsidRPr="005A0B81" w:rsidRDefault="000B05C6" w:rsidP="00F47F9F">
            <w:pPr>
              <w:snapToGrid w:val="0"/>
            </w:pPr>
            <w:r w:rsidRPr="005A0B81">
              <w:rPr>
                <w:szCs w:val="26"/>
              </w:rPr>
              <w:t>-1</w:t>
            </w:r>
          </w:p>
        </w:tc>
      </w:tr>
      <w:tr w:rsidR="00C11A1F" w:rsidRPr="005A0B81" w14:paraId="68E91D2E" w14:textId="77777777" w:rsidTr="00F47F9F">
        <w:tc>
          <w:tcPr>
            <w:tcW w:w="8091"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3AE3B978" w14:textId="77777777" w:rsidR="000B05C6" w:rsidRPr="005A0B81" w:rsidRDefault="000B05C6" w:rsidP="00F47F9F">
            <w:pPr>
              <w:snapToGrid w:val="0"/>
              <w:jc w:val="right"/>
            </w:pPr>
            <w:r w:rsidRPr="005A0B81">
              <w:rPr>
                <w:b/>
                <w:szCs w:val="26"/>
              </w:rPr>
              <w:t>Tổng</w:t>
            </w:r>
          </w:p>
        </w:tc>
        <w:tc>
          <w:tcPr>
            <w:tcW w:w="11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D4EF3BB" w14:textId="77777777" w:rsidR="000B05C6" w:rsidRPr="005A0B81" w:rsidRDefault="000B05C6" w:rsidP="00F47F9F">
            <w:pPr>
              <w:snapToGrid w:val="0"/>
            </w:pPr>
            <w:r w:rsidRPr="005A0B81">
              <w:rPr>
                <w:szCs w:val="26"/>
              </w:rPr>
              <w:t>6</w:t>
            </w:r>
          </w:p>
        </w:tc>
      </w:tr>
    </w:tbl>
    <w:p w14:paraId="52115C28" w14:textId="1AB558AE" w:rsidR="000B05C6" w:rsidRPr="005A0B81" w:rsidRDefault="00815EDD" w:rsidP="000B05C6">
      <w:pPr>
        <w:snapToGrid w:val="0"/>
        <w:rPr>
          <w:sz w:val="40"/>
          <w:szCs w:val="40"/>
          <w:vertAlign w:val="subscript"/>
        </w:rPr>
      </w:pPr>
      <w:r w:rsidRPr="005A0B81">
        <w:rPr>
          <w:noProof/>
        </w:rPr>
        <w:drawing>
          <wp:inline distT="0" distB="0" distL="0" distR="0" wp14:anchorId="1F25AAE1" wp14:editId="45564C2E">
            <wp:extent cx="1737360" cy="28956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37360" cy="289560"/>
                    </a:xfrm>
                    <a:prstGeom prst="rect">
                      <a:avLst/>
                    </a:prstGeom>
                    <a:noFill/>
                    <a:ln>
                      <a:noFill/>
                    </a:ln>
                  </pic:spPr>
                </pic:pic>
              </a:graphicData>
            </a:graphic>
          </wp:inline>
        </w:drawing>
      </w:r>
    </w:p>
    <w:p w14:paraId="7F093A54" w14:textId="77777777" w:rsidR="000B05C6" w:rsidRPr="005A0B81" w:rsidRDefault="000B05C6" w:rsidP="000B05C6">
      <w:pPr>
        <w:snapToGrid w:val="0"/>
        <w:rPr>
          <w:sz w:val="40"/>
          <w:szCs w:val="40"/>
          <w:vertAlign w:val="subscript"/>
        </w:rPr>
      </w:pPr>
      <w:r w:rsidRPr="005A0B81">
        <w:rPr>
          <w:sz w:val="40"/>
          <w:szCs w:val="40"/>
          <w:vertAlign w:val="subscript"/>
        </w:rPr>
        <w:t>= 1.4 - 0.03 x 6 = 1.22</w:t>
      </w:r>
    </w:p>
    <w:p w14:paraId="200F9384" w14:textId="77777777" w:rsidR="000B05C6" w:rsidRPr="005A0B81" w:rsidRDefault="000B05C6" w:rsidP="001B771C">
      <w:pPr>
        <w:pStyle w:val="Heading3"/>
        <w:numPr>
          <w:ilvl w:val="0"/>
          <w:numId w:val="50"/>
        </w:numPr>
      </w:pPr>
      <w:bookmarkStart w:id="34" w:name="_Toc214482586"/>
      <w:bookmarkStart w:id="35" w:name="_Toc214537414"/>
      <w:bookmarkStart w:id="36" w:name="_Toc214558716"/>
      <w:r w:rsidRPr="005A0B81">
        <w:t>Tính giá trị điểm trường hợp sử dụng điều chỉnh (UCP)</w:t>
      </w:r>
      <w:bookmarkEnd w:id="34"/>
      <w:bookmarkEnd w:id="35"/>
      <w:bookmarkEnd w:id="36"/>
    </w:p>
    <w:p w14:paraId="109AF11E" w14:textId="77777777" w:rsidR="000B05C6" w:rsidRPr="005A0B81" w:rsidRDefault="000B05C6" w:rsidP="000B05C6">
      <w:pPr>
        <w:snapToGrid w:val="0"/>
        <w:rPr>
          <w:i/>
          <w:vertAlign w:val="subscript"/>
        </w:rPr>
      </w:pPr>
      <w:r w:rsidRPr="005A0B81">
        <w:rPr>
          <w:i/>
          <w:szCs w:val="26"/>
          <w:vertAlign w:val="subscript"/>
        </w:rPr>
        <w:object w:dxaOrig="3438" w:dyaOrig="364" w14:anchorId="03193B14">
          <v:shape id="_x0000_i1032" type="#_x0000_t75" style="width:172.2pt;height:18pt" o:ole="">
            <v:imagedata r:id="rId26" o:title=""/>
          </v:shape>
          <o:OLEObject Type="Embed" ProgID="Equation.3" ShapeID="_x0000_i1032" DrawAspect="Content" ObjectID="_1825171524" r:id="rId27"/>
        </w:object>
      </w:r>
    </w:p>
    <w:p w14:paraId="2320CE49" w14:textId="77777777" w:rsidR="000B05C6" w:rsidRPr="005A0B81" w:rsidRDefault="000B05C6" w:rsidP="000B05C6">
      <w:pPr>
        <w:snapToGrid w:val="0"/>
        <w:rPr>
          <w:i/>
          <w:sz w:val="40"/>
          <w:szCs w:val="40"/>
          <w:vertAlign w:val="subscript"/>
        </w:rPr>
      </w:pPr>
      <w:r w:rsidRPr="005A0B81">
        <w:rPr>
          <w:i/>
          <w:sz w:val="40"/>
          <w:szCs w:val="40"/>
          <w:vertAlign w:val="subscript"/>
        </w:rPr>
        <w:t>= 149 x 0.69x 1.22 = 125,42</w:t>
      </w:r>
    </w:p>
    <w:p w14:paraId="3C969DD0" w14:textId="77777777" w:rsidR="000B05C6" w:rsidRPr="005A0B81" w:rsidRDefault="000B05C6" w:rsidP="001B771C">
      <w:pPr>
        <w:pStyle w:val="Heading3"/>
        <w:numPr>
          <w:ilvl w:val="0"/>
          <w:numId w:val="50"/>
        </w:numPr>
      </w:pPr>
      <w:bookmarkStart w:id="37" w:name="_Toc214482587"/>
      <w:bookmarkStart w:id="38" w:name="_Toc214537415"/>
      <w:bookmarkStart w:id="39" w:name="_Toc214558717"/>
      <w:r w:rsidRPr="005A0B81">
        <w:t>Ước lượng nỗ lực</w:t>
      </w:r>
      <w:bookmarkEnd w:id="37"/>
      <w:bookmarkEnd w:id="38"/>
      <w:bookmarkEnd w:id="39"/>
      <w:r w:rsidRPr="005A0B81">
        <w:t xml:space="preserve"> </w:t>
      </w:r>
    </w:p>
    <w:p w14:paraId="7930FF7D" w14:textId="77777777" w:rsidR="000B05C6" w:rsidRPr="005A0B81" w:rsidRDefault="000B05C6" w:rsidP="000B05C6">
      <w:pPr>
        <w:snapToGrid w:val="0"/>
        <w:ind w:left="360"/>
      </w:pPr>
      <w:r w:rsidRPr="005A0B81">
        <w:rPr>
          <w:szCs w:val="26"/>
        </w:rPr>
        <w:t>Mỗi điểm chức năng điều chỉnh cần 20 p-h (person-hour)</w:t>
      </w:r>
    </w:p>
    <w:p w14:paraId="67C650D3" w14:textId="77777777" w:rsidR="000B05C6" w:rsidRDefault="000B05C6" w:rsidP="000B05C6">
      <w:pPr>
        <w:snapToGrid w:val="0"/>
        <w:ind w:leftChars="200" w:left="520"/>
        <w:rPr>
          <w:szCs w:val="26"/>
        </w:rPr>
      </w:pPr>
      <w:bookmarkStart w:id="40" w:name="_heading=h.hd3zxpqnges8" w:colFirst="0" w:colLast="0"/>
      <w:bookmarkEnd w:id="40"/>
      <w:r w:rsidRPr="005A0B81">
        <w:rPr>
          <w:szCs w:val="26"/>
        </w:rPr>
        <w:t>E = 125.42</w:t>
      </w:r>
      <w:r w:rsidRPr="005A0B81">
        <w:rPr>
          <w:szCs w:val="26"/>
          <w:lang w:val="en-US"/>
        </w:rPr>
        <w:t xml:space="preserve"> </w:t>
      </w:r>
      <w:r w:rsidRPr="005A0B81">
        <w:rPr>
          <w:szCs w:val="26"/>
        </w:rPr>
        <w:t>x 20 / 8 / 22 = 14</w:t>
      </w:r>
    </w:p>
    <w:p w14:paraId="3E179694" w14:textId="77777777" w:rsidR="005A0B81" w:rsidRDefault="005A0B81" w:rsidP="000B05C6">
      <w:pPr>
        <w:snapToGrid w:val="0"/>
        <w:ind w:leftChars="200" w:left="520"/>
        <w:rPr>
          <w:szCs w:val="26"/>
        </w:rPr>
      </w:pPr>
    </w:p>
    <w:p w14:paraId="29F88322" w14:textId="77777777" w:rsidR="005A0B81" w:rsidRPr="005A0B81" w:rsidRDefault="005A0B81" w:rsidP="000B05C6">
      <w:pPr>
        <w:snapToGrid w:val="0"/>
        <w:ind w:leftChars="200" w:left="520"/>
      </w:pPr>
    </w:p>
    <w:p w14:paraId="3DCB8140" w14:textId="1335F4A2" w:rsidR="007D21F0" w:rsidRPr="005A0B81" w:rsidRDefault="007D21F0" w:rsidP="005A0B81">
      <w:pPr>
        <w:pStyle w:val="Heading1"/>
      </w:pPr>
      <w:bookmarkStart w:id="41" w:name="_Toc214482588"/>
      <w:bookmarkStart w:id="42" w:name="_Toc214537416"/>
      <w:bookmarkStart w:id="43" w:name="_Toc214558718"/>
      <w:r w:rsidRPr="005A0B81">
        <w:t xml:space="preserve">Phần </w:t>
      </w:r>
      <w:r w:rsidR="00605121">
        <w:t>4</w:t>
      </w:r>
      <w:r w:rsidRPr="005A0B81">
        <w:t>: LẬP KẾ HOẠCH CHO DỰ ÁN</w:t>
      </w:r>
      <w:bookmarkEnd w:id="41"/>
      <w:bookmarkEnd w:id="42"/>
      <w:bookmarkEnd w:id="43"/>
    </w:p>
    <w:p w14:paraId="432A3C2E" w14:textId="77777777" w:rsidR="007D21F0" w:rsidRPr="005A0B81" w:rsidRDefault="007D21F0" w:rsidP="00F47F9F">
      <w:pPr>
        <w:pStyle w:val="Heading2"/>
        <w:numPr>
          <w:ilvl w:val="0"/>
          <w:numId w:val="92"/>
        </w:numPr>
        <w:rPr>
          <w:lang w:val="en-US"/>
        </w:rPr>
      </w:pPr>
      <w:bookmarkStart w:id="44" w:name="_Toc214482589"/>
      <w:bookmarkStart w:id="45" w:name="_Toc214537417"/>
      <w:bookmarkStart w:id="46" w:name="_Toc214558719"/>
      <w:r w:rsidRPr="005A0B81">
        <w:rPr>
          <w:lang w:val="en-US"/>
        </w:rPr>
        <w:t>Mục tiêu của tài liệu</w:t>
      </w:r>
      <w:bookmarkEnd w:id="44"/>
      <w:bookmarkEnd w:id="45"/>
      <w:bookmarkEnd w:id="46"/>
    </w:p>
    <w:p w14:paraId="465398F0" w14:textId="77777777" w:rsidR="007D21F0" w:rsidRPr="007D21F0" w:rsidRDefault="007D21F0" w:rsidP="007D21F0">
      <w:pPr>
        <w:numPr>
          <w:ilvl w:val="0"/>
          <w:numId w:val="67"/>
        </w:numPr>
        <w:jc w:val="left"/>
        <w:rPr>
          <w:b/>
          <w:lang w:val="en-US"/>
        </w:rPr>
      </w:pPr>
      <w:r w:rsidRPr="007D21F0">
        <w:rPr>
          <w:lang w:val="en-US"/>
        </w:rPr>
        <w:t>Thể hiện danh sách các công việc mà đội dự án cần phải thực hiện.</w:t>
      </w:r>
    </w:p>
    <w:p w14:paraId="101EFC11" w14:textId="77777777" w:rsidR="007D21F0" w:rsidRPr="007D21F0" w:rsidRDefault="007D21F0" w:rsidP="007D21F0">
      <w:pPr>
        <w:numPr>
          <w:ilvl w:val="0"/>
          <w:numId w:val="67"/>
        </w:numPr>
        <w:jc w:val="left"/>
        <w:rPr>
          <w:b/>
          <w:lang w:val="en-US"/>
        </w:rPr>
      </w:pPr>
      <w:r w:rsidRPr="007D21F0">
        <w:rPr>
          <w:lang w:val="en-US"/>
        </w:rPr>
        <w:t>Ước lượng được chính xác (tương đối) thời gian và chi phí hoàn thành dự án.</w:t>
      </w:r>
    </w:p>
    <w:p w14:paraId="0FB8D997" w14:textId="77777777" w:rsidR="007D21F0" w:rsidRPr="007D21F0" w:rsidRDefault="007D21F0" w:rsidP="007D21F0">
      <w:pPr>
        <w:numPr>
          <w:ilvl w:val="0"/>
          <w:numId w:val="67"/>
        </w:numPr>
        <w:jc w:val="left"/>
        <w:rPr>
          <w:b/>
          <w:lang w:val="en-US"/>
        </w:rPr>
      </w:pPr>
      <w:r w:rsidRPr="007D21F0">
        <w:rPr>
          <w:lang w:val="en-US"/>
        </w:rPr>
        <w:t>Phân công công việc cho các thành viên trong đội dự án.</w:t>
      </w:r>
    </w:p>
    <w:p w14:paraId="41803F49" w14:textId="77777777" w:rsidR="007D21F0" w:rsidRPr="005A0B81" w:rsidRDefault="007D21F0" w:rsidP="00F47F9F">
      <w:pPr>
        <w:pStyle w:val="Heading2"/>
        <w:numPr>
          <w:ilvl w:val="0"/>
          <w:numId w:val="92"/>
        </w:numPr>
        <w:rPr>
          <w:lang w:val="en-US"/>
        </w:rPr>
      </w:pPr>
      <w:bookmarkStart w:id="47" w:name="_Toc214482590"/>
      <w:bookmarkStart w:id="48" w:name="_Toc214537418"/>
      <w:bookmarkStart w:id="49" w:name="_Toc214558720"/>
      <w:r w:rsidRPr="005A0B81">
        <w:rPr>
          <w:lang w:val="en-US"/>
        </w:rPr>
        <w:t>Cấu trúc của tài liệu</w:t>
      </w:r>
      <w:bookmarkEnd w:id="47"/>
      <w:bookmarkEnd w:id="48"/>
      <w:bookmarkEnd w:id="49"/>
    </w:p>
    <w:p w14:paraId="7008ADA8" w14:textId="77777777" w:rsidR="007D21F0" w:rsidRPr="007D21F0" w:rsidRDefault="007D21F0" w:rsidP="007D21F0">
      <w:pPr>
        <w:numPr>
          <w:ilvl w:val="0"/>
          <w:numId w:val="68"/>
        </w:numPr>
        <w:jc w:val="left"/>
        <w:rPr>
          <w:lang w:val="en-US"/>
        </w:rPr>
      </w:pPr>
      <w:r w:rsidRPr="007D21F0">
        <w:rPr>
          <w:lang w:val="en-US"/>
        </w:rPr>
        <w:t>Cấu trúc phân chia công việc theo WBS</w:t>
      </w:r>
    </w:p>
    <w:p w14:paraId="17FAF394" w14:textId="77777777" w:rsidR="007D21F0" w:rsidRPr="007D21F0" w:rsidRDefault="007D21F0" w:rsidP="007D21F0">
      <w:pPr>
        <w:numPr>
          <w:ilvl w:val="0"/>
          <w:numId w:val="68"/>
        </w:numPr>
        <w:jc w:val="left"/>
        <w:rPr>
          <w:lang w:val="en-US"/>
        </w:rPr>
      </w:pPr>
      <w:r w:rsidRPr="007D21F0">
        <w:rPr>
          <w:lang w:val="en-US"/>
        </w:rPr>
        <w:t>Ước lượng thời gian</w:t>
      </w:r>
    </w:p>
    <w:p w14:paraId="115F3DD3" w14:textId="77777777" w:rsidR="007D21F0" w:rsidRPr="007D21F0" w:rsidRDefault="007D21F0" w:rsidP="007D21F0">
      <w:pPr>
        <w:numPr>
          <w:ilvl w:val="0"/>
          <w:numId w:val="68"/>
        </w:numPr>
        <w:jc w:val="left"/>
        <w:rPr>
          <w:lang w:val="en-US"/>
        </w:rPr>
      </w:pPr>
      <w:r w:rsidRPr="007D21F0">
        <w:rPr>
          <w:lang w:val="en-US"/>
        </w:rPr>
        <w:lastRenderedPageBreak/>
        <w:t>Ước lượng chi phí</w:t>
      </w:r>
    </w:p>
    <w:p w14:paraId="0DD37EF4" w14:textId="77777777" w:rsidR="007D21F0" w:rsidRPr="007D21F0" w:rsidRDefault="007D21F0" w:rsidP="007D21F0">
      <w:pPr>
        <w:numPr>
          <w:ilvl w:val="0"/>
          <w:numId w:val="68"/>
        </w:numPr>
        <w:jc w:val="left"/>
        <w:rPr>
          <w:lang w:val="en-US"/>
        </w:rPr>
      </w:pPr>
      <w:r w:rsidRPr="007D21F0">
        <w:rPr>
          <w:lang w:val="en-US"/>
        </w:rPr>
        <w:t>Lập lịch biểu</w:t>
      </w:r>
    </w:p>
    <w:p w14:paraId="05BA0C12" w14:textId="77777777" w:rsidR="007D21F0" w:rsidRPr="007D21F0" w:rsidRDefault="007D21F0" w:rsidP="007D21F0">
      <w:pPr>
        <w:numPr>
          <w:ilvl w:val="0"/>
          <w:numId w:val="68"/>
        </w:numPr>
        <w:jc w:val="left"/>
        <w:rPr>
          <w:lang w:val="en-US"/>
        </w:rPr>
      </w:pPr>
      <w:r w:rsidRPr="007D21F0">
        <w:rPr>
          <w:lang w:val="en-US"/>
        </w:rPr>
        <w:t>Phân bổ tài nguyên</w:t>
      </w:r>
    </w:p>
    <w:p w14:paraId="4D6DAF35" w14:textId="77777777" w:rsidR="007D21F0" w:rsidRPr="005A0B81" w:rsidRDefault="007D21F0" w:rsidP="00F47F9F">
      <w:pPr>
        <w:pStyle w:val="Heading2"/>
        <w:numPr>
          <w:ilvl w:val="0"/>
          <w:numId w:val="92"/>
        </w:numPr>
        <w:rPr>
          <w:lang w:val="en-US"/>
        </w:rPr>
      </w:pPr>
      <w:bookmarkStart w:id="50" w:name="_Toc214482591"/>
      <w:bookmarkStart w:id="51" w:name="_Toc214537419"/>
      <w:bookmarkStart w:id="52" w:name="_Toc214558721"/>
      <w:r w:rsidRPr="005A0B81">
        <w:rPr>
          <w:lang w:val="en-US"/>
        </w:rPr>
        <w:t>Nội dung</w:t>
      </w:r>
      <w:bookmarkEnd w:id="50"/>
      <w:bookmarkEnd w:id="51"/>
      <w:bookmarkEnd w:id="52"/>
    </w:p>
    <w:p w14:paraId="03E76597" w14:textId="77777777" w:rsidR="007D21F0" w:rsidRPr="005A0B81" w:rsidRDefault="007D21F0" w:rsidP="00F47F9F">
      <w:pPr>
        <w:pStyle w:val="Heading3"/>
        <w:numPr>
          <w:ilvl w:val="0"/>
          <w:numId w:val="69"/>
        </w:numPr>
        <w:rPr>
          <w:lang w:val="en-US"/>
        </w:rPr>
      </w:pPr>
      <w:bookmarkStart w:id="53" w:name="_Toc214482592"/>
      <w:bookmarkStart w:id="54" w:name="_Toc214537420"/>
      <w:bookmarkStart w:id="55" w:name="_Toc214558722"/>
      <w:r w:rsidRPr="005A0B81">
        <w:rPr>
          <w:lang w:val="en-US"/>
        </w:rPr>
        <w:t>Cấu trúc phân chia công việc WBS</w:t>
      </w:r>
      <w:bookmarkEnd w:id="53"/>
      <w:bookmarkEnd w:id="54"/>
      <w:bookmarkEnd w:id="55"/>
    </w:p>
    <w:p w14:paraId="5F310375" w14:textId="77777777" w:rsidR="007D21F0" w:rsidRPr="007D21F0" w:rsidRDefault="007D21F0" w:rsidP="007D21F0">
      <w:pPr>
        <w:numPr>
          <w:ilvl w:val="1"/>
          <w:numId w:val="69"/>
        </w:numPr>
        <w:jc w:val="left"/>
        <w:rPr>
          <w:b/>
          <w:lang w:val="en-US"/>
        </w:rPr>
      </w:pPr>
      <w:r w:rsidRPr="007D21F0">
        <w:rPr>
          <w:b/>
          <w:lang w:val="en-US"/>
        </w:rPr>
        <w:t>Cấu trúc outline</w:t>
      </w:r>
    </w:p>
    <w:p w14:paraId="765E82C8" w14:textId="77777777" w:rsidR="007D21F0" w:rsidRPr="007D21F0" w:rsidRDefault="007D21F0" w:rsidP="00D329EA">
      <w:pPr>
        <w:numPr>
          <w:ilvl w:val="0"/>
          <w:numId w:val="70"/>
        </w:numPr>
        <w:ind w:left="851"/>
        <w:jc w:val="left"/>
      </w:pPr>
      <w:r w:rsidRPr="007D21F0">
        <w:t>Website quản lý chuỗi cửa hàng bán áo thun thể thao nam</w:t>
      </w:r>
    </w:p>
    <w:p w14:paraId="22CC2659" w14:textId="77777777" w:rsidR="007D21F0" w:rsidRPr="007D21F0" w:rsidRDefault="007D21F0" w:rsidP="007D21F0">
      <w:pPr>
        <w:numPr>
          <w:ilvl w:val="0"/>
          <w:numId w:val="71"/>
        </w:numPr>
        <w:jc w:val="left"/>
      </w:pPr>
      <w:r w:rsidRPr="007D21F0">
        <w:t>Khởi động dự án.</w:t>
      </w:r>
    </w:p>
    <w:p w14:paraId="0CE7E932" w14:textId="77777777" w:rsidR="007D21F0" w:rsidRPr="007D21F0" w:rsidRDefault="007D21F0" w:rsidP="00DA4127">
      <w:pPr>
        <w:numPr>
          <w:ilvl w:val="0"/>
          <w:numId w:val="72"/>
        </w:numPr>
        <w:ind w:left="1418"/>
        <w:jc w:val="left"/>
      </w:pPr>
      <w:r w:rsidRPr="007D21F0">
        <w:t>Xác định mục tiêu và phạm vi dự án.</w:t>
      </w:r>
    </w:p>
    <w:p w14:paraId="37E9D3DE" w14:textId="77777777" w:rsidR="007D21F0" w:rsidRPr="007D21F0" w:rsidRDefault="007D21F0" w:rsidP="00DA4127">
      <w:pPr>
        <w:numPr>
          <w:ilvl w:val="0"/>
          <w:numId w:val="72"/>
        </w:numPr>
        <w:ind w:left="1418"/>
        <w:jc w:val="left"/>
      </w:pPr>
      <w:r w:rsidRPr="007D21F0">
        <w:t>Xác định các bên liên quan.</w:t>
      </w:r>
    </w:p>
    <w:p w14:paraId="2071C80A" w14:textId="77777777" w:rsidR="007D21F0" w:rsidRPr="007D21F0" w:rsidRDefault="007D21F0" w:rsidP="00DA4127">
      <w:pPr>
        <w:numPr>
          <w:ilvl w:val="0"/>
          <w:numId w:val="72"/>
        </w:numPr>
        <w:ind w:left="1418"/>
        <w:jc w:val="left"/>
      </w:pPr>
      <w:r w:rsidRPr="007D21F0">
        <w:t>Lập kế hoạch ban đầu (thời gian, phạm vi, chi phí, rủi ro).</w:t>
      </w:r>
    </w:p>
    <w:p w14:paraId="4813D9AF" w14:textId="77777777" w:rsidR="007D21F0" w:rsidRPr="007D21F0" w:rsidRDefault="007D21F0" w:rsidP="007D21F0">
      <w:pPr>
        <w:numPr>
          <w:ilvl w:val="0"/>
          <w:numId w:val="71"/>
        </w:numPr>
        <w:jc w:val="left"/>
      </w:pPr>
      <w:r w:rsidRPr="007D21F0">
        <w:t>Thu thập yêu cầu.</w:t>
      </w:r>
    </w:p>
    <w:p w14:paraId="3C92F54D" w14:textId="77777777" w:rsidR="007D21F0" w:rsidRPr="007D21F0" w:rsidRDefault="007D21F0" w:rsidP="00DA4127">
      <w:pPr>
        <w:numPr>
          <w:ilvl w:val="0"/>
          <w:numId w:val="73"/>
        </w:numPr>
        <w:ind w:left="1418"/>
        <w:jc w:val="left"/>
      </w:pPr>
      <w:r w:rsidRPr="007D21F0">
        <w:t>Khảo sát nghiệp vụ tại các cửa hàng.</w:t>
      </w:r>
    </w:p>
    <w:p w14:paraId="6CD965EF" w14:textId="77777777" w:rsidR="007D21F0" w:rsidRPr="007D21F0" w:rsidRDefault="007D21F0" w:rsidP="00DA4127">
      <w:pPr>
        <w:numPr>
          <w:ilvl w:val="0"/>
          <w:numId w:val="73"/>
        </w:numPr>
        <w:ind w:left="1418"/>
        <w:jc w:val="left"/>
      </w:pPr>
      <w:r w:rsidRPr="007D21F0">
        <w:t>Thu thập yêu cầu từ người dùng.</w:t>
      </w:r>
    </w:p>
    <w:p w14:paraId="6B286F4B" w14:textId="77777777" w:rsidR="007D21F0" w:rsidRPr="007D21F0" w:rsidRDefault="007D21F0" w:rsidP="00DA4127">
      <w:pPr>
        <w:numPr>
          <w:ilvl w:val="0"/>
          <w:numId w:val="73"/>
        </w:numPr>
        <w:ind w:left="1418"/>
        <w:jc w:val="left"/>
      </w:pPr>
      <w:r w:rsidRPr="007D21F0">
        <w:t>Phá</w:t>
      </w:r>
      <w:r w:rsidRPr="007D21F0">
        <w:rPr>
          <w:lang w:val="en-US"/>
        </w:rPr>
        <w:t>c</w:t>
      </w:r>
      <w:r w:rsidRPr="007D21F0">
        <w:t xml:space="preserve"> thảo quy trình nghiệp vụ.</w:t>
      </w:r>
    </w:p>
    <w:p w14:paraId="094278A0" w14:textId="77777777" w:rsidR="007D21F0" w:rsidRPr="007D21F0" w:rsidRDefault="007D21F0" w:rsidP="00DA4127">
      <w:pPr>
        <w:numPr>
          <w:ilvl w:val="0"/>
          <w:numId w:val="73"/>
        </w:numPr>
        <w:ind w:left="1418"/>
        <w:jc w:val="left"/>
      </w:pPr>
      <w:r w:rsidRPr="007D21F0">
        <w:t>Tài liệu hóa yêu cầu.</w:t>
      </w:r>
    </w:p>
    <w:p w14:paraId="561A46A6" w14:textId="77777777" w:rsidR="007D21F0" w:rsidRPr="007D21F0" w:rsidRDefault="007D21F0" w:rsidP="007D21F0">
      <w:pPr>
        <w:numPr>
          <w:ilvl w:val="0"/>
          <w:numId w:val="71"/>
        </w:numPr>
        <w:jc w:val="left"/>
      </w:pPr>
      <w:r w:rsidRPr="007D21F0">
        <w:t>Phân tích hệ thống.</w:t>
      </w:r>
    </w:p>
    <w:p w14:paraId="491534CE" w14:textId="77777777" w:rsidR="007D21F0" w:rsidRPr="007D21F0" w:rsidRDefault="007D21F0" w:rsidP="00DA4127">
      <w:pPr>
        <w:numPr>
          <w:ilvl w:val="0"/>
          <w:numId w:val="74"/>
        </w:numPr>
        <w:ind w:left="1418"/>
        <w:jc w:val="left"/>
      </w:pPr>
      <w:r w:rsidRPr="007D21F0">
        <w:t>Phân tích yêu cầu.</w:t>
      </w:r>
    </w:p>
    <w:p w14:paraId="4D97AF42" w14:textId="77777777" w:rsidR="007D21F0" w:rsidRPr="007D21F0" w:rsidRDefault="007D21F0" w:rsidP="00DA4127">
      <w:pPr>
        <w:numPr>
          <w:ilvl w:val="0"/>
          <w:numId w:val="74"/>
        </w:numPr>
        <w:ind w:left="1418"/>
        <w:jc w:val="left"/>
      </w:pPr>
      <w:r w:rsidRPr="007D21F0">
        <w:t>Xác định yêu cầu chức năng.</w:t>
      </w:r>
    </w:p>
    <w:p w14:paraId="4F2B4A72" w14:textId="77777777" w:rsidR="007D21F0" w:rsidRPr="007D21F0" w:rsidRDefault="007D21F0" w:rsidP="00DA4127">
      <w:pPr>
        <w:numPr>
          <w:ilvl w:val="0"/>
          <w:numId w:val="74"/>
        </w:numPr>
        <w:ind w:left="1418"/>
        <w:jc w:val="left"/>
      </w:pPr>
      <w:r w:rsidRPr="007D21F0">
        <w:t>Xác định yêu cầu phi chức năng.</w:t>
      </w:r>
    </w:p>
    <w:p w14:paraId="4AD3DE97" w14:textId="77777777" w:rsidR="007D21F0" w:rsidRPr="007D21F0" w:rsidRDefault="007D21F0" w:rsidP="00DA4127">
      <w:pPr>
        <w:numPr>
          <w:ilvl w:val="0"/>
          <w:numId w:val="74"/>
        </w:numPr>
        <w:ind w:left="1418"/>
        <w:jc w:val="left"/>
      </w:pPr>
      <w:r w:rsidRPr="007D21F0">
        <w:t>Mô hình hóa nghiệp vụ (BPMN).</w:t>
      </w:r>
    </w:p>
    <w:p w14:paraId="3D0F2544" w14:textId="77777777" w:rsidR="007D21F0" w:rsidRPr="007D21F0" w:rsidRDefault="007D21F0" w:rsidP="00DA4127">
      <w:pPr>
        <w:numPr>
          <w:ilvl w:val="0"/>
          <w:numId w:val="74"/>
        </w:numPr>
        <w:ind w:left="1418"/>
        <w:jc w:val="left"/>
      </w:pPr>
      <w:r w:rsidRPr="007D21F0">
        <w:t>Xác định các luồng dữ liệu DFD và thực thể quan hệ ERD.</w:t>
      </w:r>
      <w:r w:rsidRPr="007D21F0">
        <w:tab/>
      </w:r>
    </w:p>
    <w:p w14:paraId="09157673" w14:textId="77777777" w:rsidR="007D21F0" w:rsidRPr="007D21F0" w:rsidRDefault="007D21F0" w:rsidP="00DA4127">
      <w:pPr>
        <w:numPr>
          <w:ilvl w:val="0"/>
          <w:numId w:val="74"/>
        </w:numPr>
        <w:ind w:left="1418"/>
        <w:jc w:val="left"/>
      </w:pPr>
      <w:r w:rsidRPr="007D21F0">
        <w:t>Viết tài liệu đặc tả SRS.</w:t>
      </w:r>
    </w:p>
    <w:p w14:paraId="176DDDF7" w14:textId="77777777" w:rsidR="007D21F0" w:rsidRPr="007D21F0" w:rsidRDefault="007D21F0" w:rsidP="007D21F0">
      <w:pPr>
        <w:numPr>
          <w:ilvl w:val="0"/>
          <w:numId w:val="71"/>
        </w:numPr>
        <w:jc w:val="left"/>
      </w:pPr>
      <w:r w:rsidRPr="007D21F0">
        <w:t>Thiết kế hệ thống.</w:t>
      </w:r>
    </w:p>
    <w:p w14:paraId="6CE90B71" w14:textId="77777777" w:rsidR="007D21F0" w:rsidRPr="007D21F0" w:rsidRDefault="007D21F0" w:rsidP="00DA4127">
      <w:pPr>
        <w:numPr>
          <w:ilvl w:val="0"/>
          <w:numId w:val="75"/>
        </w:numPr>
        <w:ind w:left="1418"/>
        <w:jc w:val="left"/>
      </w:pPr>
      <w:r w:rsidRPr="007D21F0">
        <w:t>Thiết kế kiến trúc.</w:t>
      </w:r>
    </w:p>
    <w:p w14:paraId="4368EF87" w14:textId="77777777" w:rsidR="007D21F0" w:rsidRPr="007D21F0" w:rsidRDefault="007D21F0" w:rsidP="00DA4127">
      <w:pPr>
        <w:numPr>
          <w:ilvl w:val="0"/>
          <w:numId w:val="75"/>
        </w:numPr>
        <w:ind w:left="1418"/>
        <w:jc w:val="left"/>
      </w:pPr>
      <w:r w:rsidRPr="007D21F0">
        <w:t>Thiết kế giao diện.</w:t>
      </w:r>
    </w:p>
    <w:p w14:paraId="2BB9E317" w14:textId="77777777" w:rsidR="007D21F0" w:rsidRPr="007D21F0" w:rsidRDefault="007D21F0" w:rsidP="00DA4127">
      <w:pPr>
        <w:numPr>
          <w:ilvl w:val="0"/>
          <w:numId w:val="75"/>
        </w:numPr>
        <w:ind w:left="1418"/>
        <w:jc w:val="left"/>
      </w:pPr>
      <w:r w:rsidRPr="007D21F0">
        <w:t>Thiết kế Use case và sequence diagram.</w:t>
      </w:r>
    </w:p>
    <w:p w14:paraId="1549A30E" w14:textId="77777777" w:rsidR="007D21F0" w:rsidRPr="007D21F0" w:rsidRDefault="007D21F0" w:rsidP="00DA4127">
      <w:pPr>
        <w:numPr>
          <w:ilvl w:val="0"/>
          <w:numId w:val="75"/>
        </w:numPr>
        <w:ind w:left="1418"/>
        <w:jc w:val="left"/>
      </w:pPr>
      <w:r w:rsidRPr="007D21F0">
        <w:t>Thiết kế sơ đồ Class.</w:t>
      </w:r>
    </w:p>
    <w:p w14:paraId="4500FE51" w14:textId="77777777" w:rsidR="007D21F0" w:rsidRPr="007D21F0" w:rsidRDefault="007D21F0" w:rsidP="00DA4127">
      <w:pPr>
        <w:numPr>
          <w:ilvl w:val="0"/>
          <w:numId w:val="75"/>
        </w:numPr>
        <w:ind w:left="1418"/>
        <w:jc w:val="left"/>
      </w:pPr>
      <w:r w:rsidRPr="007D21F0">
        <w:t>Chọn ngôn ngữ lập trình, công cụ triển khai.</w:t>
      </w:r>
    </w:p>
    <w:p w14:paraId="52294609" w14:textId="77777777" w:rsidR="007D21F0" w:rsidRPr="007D21F0" w:rsidRDefault="007D21F0" w:rsidP="007D21F0">
      <w:pPr>
        <w:numPr>
          <w:ilvl w:val="0"/>
          <w:numId w:val="71"/>
        </w:numPr>
        <w:jc w:val="left"/>
      </w:pPr>
      <w:r w:rsidRPr="007D21F0">
        <w:t>Cài đặt hệ thống.</w:t>
      </w:r>
    </w:p>
    <w:p w14:paraId="1470B498" w14:textId="77777777" w:rsidR="007D21F0" w:rsidRPr="007D21F0" w:rsidRDefault="007D21F0" w:rsidP="00DA4127">
      <w:pPr>
        <w:numPr>
          <w:ilvl w:val="0"/>
          <w:numId w:val="76"/>
        </w:numPr>
        <w:ind w:left="1418"/>
        <w:jc w:val="left"/>
      </w:pPr>
      <w:r w:rsidRPr="007D21F0">
        <w:t>Cài đặt cơ sở dữ liệu.</w:t>
      </w:r>
    </w:p>
    <w:p w14:paraId="42CCDF38" w14:textId="77777777" w:rsidR="007D21F0" w:rsidRPr="007D21F0" w:rsidRDefault="007D21F0" w:rsidP="00DA4127">
      <w:pPr>
        <w:numPr>
          <w:ilvl w:val="0"/>
          <w:numId w:val="76"/>
        </w:numPr>
        <w:ind w:left="1418"/>
        <w:jc w:val="left"/>
      </w:pPr>
      <w:r w:rsidRPr="007D21F0">
        <w:t>Cài đặt giao diện chính.</w:t>
      </w:r>
    </w:p>
    <w:p w14:paraId="489C436E" w14:textId="77777777" w:rsidR="007D21F0" w:rsidRPr="007D21F0" w:rsidRDefault="007D21F0" w:rsidP="00DA4127">
      <w:pPr>
        <w:numPr>
          <w:ilvl w:val="0"/>
          <w:numId w:val="76"/>
        </w:numPr>
        <w:ind w:left="1418"/>
        <w:jc w:val="left"/>
      </w:pPr>
      <w:r w:rsidRPr="007D21F0">
        <w:lastRenderedPageBreak/>
        <w:t>Module QL cửa hàng.</w:t>
      </w:r>
    </w:p>
    <w:p w14:paraId="2DD3B5DE" w14:textId="77777777" w:rsidR="007D21F0" w:rsidRPr="007D21F0" w:rsidRDefault="007D21F0" w:rsidP="00DA4127">
      <w:pPr>
        <w:numPr>
          <w:ilvl w:val="0"/>
          <w:numId w:val="76"/>
        </w:numPr>
        <w:ind w:left="1418"/>
        <w:jc w:val="left"/>
      </w:pPr>
      <w:r w:rsidRPr="007D21F0">
        <w:t>Module QL sản phẩm.</w:t>
      </w:r>
    </w:p>
    <w:p w14:paraId="2DF4D67F" w14:textId="77777777" w:rsidR="007D21F0" w:rsidRPr="007D21F0" w:rsidRDefault="007D21F0" w:rsidP="00DA4127">
      <w:pPr>
        <w:numPr>
          <w:ilvl w:val="0"/>
          <w:numId w:val="76"/>
        </w:numPr>
        <w:ind w:left="1418"/>
        <w:jc w:val="left"/>
      </w:pPr>
      <w:r w:rsidRPr="007D21F0">
        <w:t>Module người dùng và phân quyền.</w:t>
      </w:r>
    </w:p>
    <w:p w14:paraId="24D59F9A" w14:textId="77777777" w:rsidR="007D21F0" w:rsidRPr="007D21F0" w:rsidRDefault="007D21F0" w:rsidP="00DA4127">
      <w:pPr>
        <w:numPr>
          <w:ilvl w:val="0"/>
          <w:numId w:val="76"/>
        </w:numPr>
        <w:ind w:left="1418"/>
        <w:jc w:val="left"/>
      </w:pPr>
      <w:r w:rsidRPr="007D21F0">
        <w:t>Module khách hàng.</w:t>
      </w:r>
    </w:p>
    <w:p w14:paraId="3258AC24" w14:textId="77777777" w:rsidR="007D21F0" w:rsidRPr="007D21F0" w:rsidRDefault="007D21F0" w:rsidP="00DA4127">
      <w:pPr>
        <w:numPr>
          <w:ilvl w:val="0"/>
          <w:numId w:val="76"/>
        </w:numPr>
        <w:ind w:left="1418"/>
        <w:jc w:val="left"/>
      </w:pPr>
      <w:r w:rsidRPr="007D21F0">
        <w:t>Module hóa đơn bán hàng.</w:t>
      </w:r>
    </w:p>
    <w:p w14:paraId="0ED0A8B7" w14:textId="77777777" w:rsidR="007D21F0" w:rsidRPr="007D21F0" w:rsidRDefault="007D21F0" w:rsidP="00DA4127">
      <w:pPr>
        <w:numPr>
          <w:ilvl w:val="0"/>
          <w:numId w:val="76"/>
        </w:numPr>
        <w:ind w:left="1418"/>
        <w:jc w:val="left"/>
      </w:pPr>
      <w:r w:rsidRPr="007D21F0">
        <w:t>Module nhập – xuất kho &amp; tồn kho.</w:t>
      </w:r>
    </w:p>
    <w:p w14:paraId="75E51A77" w14:textId="77777777" w:rsidR="007D21F0" w:rsidRPr="007D21F0" w:rsidRDefault="007D21F0" w:rsidP="00DA4127">
      <w:pPr>
        <w:numPr>
          <w:ilvl w:val="0"/>
          <w:numId w:val="76"/>
        </w:numPr>
        <w:ind w:left="1418"/>
        <w:jc w:val="left"/>
      </w:pPr>
      <w:r w:rsidRPr="007D21F0">
        <w:t>Module thống kê – báo cáo.</w:t>
      </w:r>
    </w:p>
    <w:p w14:paraId="71354AF4" w14:textId="77777777" w:rsidR="007D21F0" w:rsidRPr="007D21F0" w:rsidRDefault="007D21F0" w:rsidP="007D21F0">
      <w:pPr>
        <w:numPr>
          <w:ilvl w:val="0"/>
          <w:numId w:val="71"/>
        </w:numPr>
        <w:jc w:val="left"/>
      </w:pPr>
      <w:r w:rsidRPr="007D21F0">
        <w:t>Kiểm thử.</w:t>
      </w:r>
    </w:p>
    <w:p w14:paraId="24895912" w14:textId="77777777" w:rsidR="007D21F0" w:rsidRPr="007D21F0" w:rsidRDefault="007D21F0" w:rsidP="00DA4127">
      <w:pPr>
        <w:numPr>
          <w:ilvl w:val="0"/>
          <w:numId w:val="77"/>
        </w:numPr>
        <w:ind w:left="1418"/>
        <w:jc w:val="left"/>
      </w:pPr>
      <w:r w:rsidRPr="007D21F0">
        <w:t>Lập kế hoạch kiểm thử.</w:t>
      </w:r>
    </w:p>
    <w:p w14:paraId="442AC6B4" w14:textId="77777777" w:rsidR="007D21F0" w:rsidRPr="007D21F0" w:rsidRDefault="007D21F0" w:rsidP="00DA4127">
      <w:pPr>
        <w:numPr>
          <w:ilvl w:val="0"/>
          <w:numId w:val="77"/>
        </w:numPr>
        <w:ind w:left="1418"/>
        <w:jc w:val="left"/>
      </w:pPr>
      <w:r w:rsidRPr="007D21F0">
        <w:t>Viết test case, test script.</w:t>
      </w:r>
    </w:p>
    <w:p w14:paraId="3815C5F3" w14:textId="77777777" w:rsidR="007D21F0" w:rsidRPr="007D21F0" w:rsidRDefault="007D21F0" w:rsidP="00DA4127">
      <w:pPr>
        <w:numPr>
          <w:ilvl w:val="0"/>
          <w:numId w:val="77"/>
        </w:numPr>
        <w:ind w:left="1418"/>
        <w:jc w:val="left"/>
      </w:pPr>
      <w:r w:rsidRPr="007D21F0">
        <w:t>Kiểm thử chức năng.</w:t>
      </w:r>
    </w:p>
    <w:p w14:paraId="3657DDF5" w14:textId="77777777" w:rsidR="007D21F0" w:rsidRPr="007D21F0" w:rsidRDefault="007D21F0" w:rsidP="00DA4127">
      <w:pPr>
        <w:numPr>
          <w:ilvl w:val="0"/>
          <w:numId w:val="77"/>
        </w:numPr>
        <w:ind w:left="1418"/>
        <w:jc w:val="left"/>
      </w:pPr>
      <w:r w:rsidRPr="007D21F0">
        <w:t>Kiểm thử phi chức năng.</w:t>
      </w:r>
    </w:p>
    <w:p w14:paraId="63EAE24F" w14:textId="77777777" w:rsidR="007D21F0" w:rsidRPr="007D21F0" w:rsidRDefault="007D21F0" w:rsidP="00DA4127">
      <w:pPr>
        <w:numPr>
          <w:ilvl w:val="0"/>
          <w:numId w:val="77"/>
        </w:numPr>
        <w:ind w:left="1418"/>
        <w:jc w:val="left"/>
      </w:pPr>
      <w:r w:rsidRPr="007D21F0">
        <w:t>Kiểm thử tích hợp.</w:t>
      </w:r>
    </w:p>
    <w:p w14:paraId="44F8D687" w14:textId="77777777" w:rsidR="007D21F0" w:rsidRPr="007D21F0" w:rsidRDefault="007D21F0" w:rsidP="00DA4127">
      <w:pPr>
        <w:numPr>
          <w:ilvl w:val="0"/>
          <w:numId w:val="77"/>
        </w:numPr>
        <w:ind w:left="1418"/>
        <w:jc w:val="left"/>
      </w:pPr>
      <w:r w:rsidRPr="007D21F0">
        <w:t>Kiểm thử hệ thống.</w:t>
      </w:r>
    </w:p>
    <w:p w14:paraId="194ACD1D" w14:textId="77777777" w:rsidR="007D21F0" w:rsidRPr="007D21F0" w:rsidRDefault="007D21F0" w:rsidP="00DA4127">
      <w:pPr>
        <w:numPr>
          <w:ilvl w:val="0"/>
          <w:numId w:val="77"/>
        </w:numPr>
        <w:ind w:left="1418"/>
        <w:jc w:val="left"/>
      </w:pPr>
      <w:r w:rsidRPr="007D21F0">
        <w:t>Kiểm thử chấp nhận.</w:t>
      </w:r>
    </w:p>
    <w:p w14:paraId="65ABA3BB" w14:textId="77777777" w:rsidR="007D21F0" w:rsidRPr="007D21F0" w:rsidRDefault="007D21F0" w:rsidP="00DA4127">
      <w:pPr>
        <w:numPr>
          <w:ilvl w:val="0"/>
          <w:numId w:val="77"/>
        </w:numPr>
        <w:ind w:left="1418"/>
        <w:jc w:val="left"/>
      </w:pPr>
      <w:r w:rsidRPr="007D21F0">
        <w:t>Theo dõi &amp; khắc phục lỗi.</w:t>
      </w:r>
    </w:p>
    <w:p w14:paraId="04B520BE" w14:textId="77777777" w:rsidR="007D21F0" w:rsidRPr="007D21F0" w:rsidRDefault="007D21F0" w:rsidP="007D21F0">
      <w:pPr>
        <w:numPr>
          <w:ilvl w:val="0"/>
          <w:numId w:val="71"/>
        </w:numPr>
        <w:jc w:val="left"/>
      </w:pPr>
      <w:r w:rsidRPr="007D21F0">
        <w:t>Bảo trì.</w:t>
      </w:r>
    </w:p>
    <w:p w14:paraId="33B5CA67" w14:textId="77777777" w:rsidR="007D21F0" w:rsidRPr="007D21F0" w:rsidRDefault="007D21F0" w:rsidP="00DA4127">
      <w:pPr>
        <w:numPr>
          <w:ilvl w:val="0"/>
          <w:numId w:val="78"/>
        </w:numPr>
        <w:ind w:left="1418"/>
        <w:jc w:val="left"/>
      </w:pPr>
      <w:r w:rsidRPr="007D21F0">
        <w:t>Sửa lỗi phát sinh trong quá trình sử dụng.</w:t>
      </w:r>
    </w:p>
    <w:p w14:paraId="60229FCB" w14:textId="77777777" w:rsidR="007D21F0" w:rsidRPr="007D21F0" w:rsidRDefault="007D21F0" w:rsidP="00DA4127">
      <w:pPr>
        <w:numPr>
          <w:ilvl w:val="0"/>
          <w:numId w:val="78"/>
        </w:numPr>
        <w:ind w:left="1418"/>
        <w:jc w:val="left"/>
      </w:pPr>
      <w:r w:rsidRPr="007D21F0">
        <w:t>Cập nhật, nâng cấp hệ thống.</w:t>
      </w:r>
    </w:p>
    <w:p w14:paraId="2B590870" w14:textId="77777777" w:rsidR="007D21F0" w:rsidRPr="007D21F0" w:rsidRDefault="007D21F0" w:rsidP="00DA4127">
      <w:pPr>
        <w:numPr>
          <w:ilvl w:val="0"/>
          <w:numId w:val="78"/>
        </w:numPr>
        <w:ind w:left="1418"/>
        <w:jc w:val="left"/>
      </w:pPr>
      <w:r w:rsidRPr="007D21F0">
        <w:t>Bảo trì phòng ngừa.</w:t>
      </w:r>
    </w:p>
    <w:p w14:paraId="11A5746D" w14:textId="77777777" w:rsidR="005A0B81" w:rsidRPr="007D21F0" w:rsidRDefault="007D21F0" w:rsidP="005A0B81">
      <w:pPr>
        <w:numPr>
          <w:ilvl w:val="0"/>
          <w:numId w:val="78"/>
        </w:numPr>
        <w:ind w:left="1418"/>
        <w:jc w:val="left"/>
      </w:pPr>
      <w:r w:rsidRPr="007D21F0">
        <w:t>Viết tài liệu và báo cáo bảo trì định kỳ.</w:t>
      </w:r>
    </w:p>
    <w:p w14:paraId="137034DE" w14:textId="77777777" w:rsidR="007D21F0" w:rsidRPr="007D21F0" w:rsidRDefault="007D21F0" w:rsidP="007D21F0">
      <w:pPr>
        <w:numPr>
          <w:ilvl w:val="1"/>
          <w:numId w:val="69"/>
        </w:numPr>
        <w:jc w:val="left"/>
        <w:rPr>
          <w:b/>
          <w:lang w:val="en-US"/>
        </w:rPr>
      </w:pPr>
      <w:r w:rsidRPr="007D21F0">
        <w:rPr>
          <w:b/>
          <w:lang w:val="en-US"/>
        </w:rPr>
        <w:t>Cấu trúc cây</w:t>
      </w:r>
    </w:p>
    <w:p w14:paraId="52A8F620" w14:textId="7E7B3724" w:rsidR="007D21F0" w:rsidRPr="007D21F0" w:rsidRDefault="00815EDD" w:rsidP="007D21F0">
      <w:pPr>
        <w:jc w:val="left"/>
        <w:rPr>
          <w:lang w:val="en-US"/>
        </w:rPr>
      </w:pPr>
      <w:r w:rsidRPr="007D21F0">
        <w:rPr>
          <w:noProof/>
          <w:lang w:val="en-US"/>
        </w:rPr>
        <w:drawing>
          <wp:inline distT="0" distB="0" distL="0" distR="0" wp14:anchorId="79FC30B9" wp14:editId="0412F909">
            <wp:extent cx="5265420" cy="2651760"/>
            <wp:effectExtent l="0" t="0" r="0" b="0"/>
            <wp:docPr id="13" name="Picture 28" descr="{DE44F6E8-C0EC-4851-9E25-15076C4625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E44F6E8-C0EC-4851-9E25-15076C46253A}"/>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65420" cy="2651760"/>
                    </a:xfrm>
                    <a:prstGeom prst="rect">
                      <a:avLst/>
                    </a:prstGeom>
                    <a:noFill/>
                    <a:ln>
                      <a:noFill/>
                    </a:ln>
                  </pic:spPr>
                </pic:pic>
              </a:graphicData>
            </a:graphic>
          </wp:inline>
        </w:drawing>
      </w:r>
    </w:p>
    <w:p w14:paraId="36F6FC6C" w14:textId="77777777" w:rsidR="007D21F0" w:rsidRPr="005A0B81" w:rsidRDefault="00423EDC" w:rsidP="00423EDC">
      <w:pPr>
        <w:pStyle w:val="Caption"/>
        <w:rPr>
          <w:lang w:val="en-US"/>
        </w:rPr>
      </w:pPr>
      <w:r w:rsidRPr="005A0B81">
        <w:t xml:space="preserve">Hình </w:t>
      </w:r>
      <w:r w:rsidRPr="005A0B81">
        <w:fldChar w:fldCharType="begin"/>
      </w:r>
      <w:r w:rsidRPr="005A0B81">
        <w:instrText xml:space="preserve"> SEQ Hình \* ARABIC </w:instrText>
      </w:r>
      <w:r w:rsidRPr="005A0B81">
        <w:fldChar w:fldCharType="separate"/>
      </w:r>
      <w:r w:rsidR="00191307">
        <w:rPr>
          <w:noProof/>
        </w:rPr>
        <w:t>3</w:t>
      </w:r>
      <w:r w:rsidRPr="005A0B81">
        <w:fldChar w:fldCharType="end"/>
      </w:r>
      <w:r w:rsidR="007D21F0" w:rsidRPr="005A0B81">
        <w:rPr>
          <w:lang w:val="en-US"/>
        </w:rPr>
        <w:t>: cây cấu trúc phân chia công việc WBS</w:t>
      </w:r>
    </w:p>
    <w:p w14:paraId="3C3E8A0F" w14:textId="77777777" w:rsidR="007D21F0" w:rsidRPr="005A0B81" w:rsidRDefault="007D21F0" w:rsidP="00F47F9F">
      <w:pPr>
        <w:pStyle w:val="Heading3"/>
        <w:numPr>
          <w:ilvl w:val="0"/>
          <w:numId w:val="69"/>
        </w:numPr>
        <w:rPr>
          <w:lang w:val="en-US"/>
        </w:rPr>
      </w:pPr>
      <w:bookmarkStart w:id="56" w:name="_Toc214482593"/>
      <w:bookmarkStart w:id="57" w:name="_Toc214537421"/>
      <w:bookmarkStart w:id="58" w:name="_Toc214558723"/>
      <w:r w:rsidRPr="005A0B81">
        <w:rPr>
          <w:lang w:val="en-US"/>
        </w:rPr>
        <w:lastRenderedPageBreak/>
        <w:t>Ước lượng điểm usecase</w:t>
      </w:r>
      <w:bookmarkEnd w:id="56"/>
      <w:bookmarkEnd w:id="57"/>
      <w:bookmarkEnd w:id="58"/>
    </w:p>
    <w:p w14:paraId="46433E96" w14:textId="77777777" w:rsidR="007D21F0" w:rsidRPr="007D21F0" w:rsidRDefault="007D21F0" w:rsidP="005A0B81">
      <w:pPr>
        <w:rPr>
          <w:b/>
          <w:lang w:val="en-US"/>
        </w:rPr>
      </w:pPr>
      <w:r w:rsidRPr="007D21F0">
        <w:rPr>
          <w:b/>
          <w:lang w:val="en-US"/>
        </w:rPr>
        <w:t>140 x 20 / 8 = 70</w:t>
      </w:r>
    </w:p>
    <w:p w14:paraId="1CC4D1DE" w14:textId="77777777" w:rsidR="007D21F0" w:rsidRPr="005A0B81" w:rsidRDefault="007D21F0" w:rsidP="00F47F9F">
      <w:pPr>
        <w:pStyle w:val="Heading3"/>
        <w:numPr>
          <w:ilvl w:val="0"/>
          <w:numId w:val="69"/>
        </w:numPr>
        <w:rPr>
          <w:lang w:val="en-US"/>
        </w:rPr>
      </w:pPr>
      <w:bookmarkStart w:id="59" w:name="_Toc214482594"/>
      <w:bookmarkStart w:id="60" w:name="_Toc214537422"/>
      <w:bookmarkStart w:id="61" w:name="_Toc214558724"/>
      <w:r w:rsidRPr="005A0B81">
        <w:rPr>
          <w:lang w:val="en-US"/>
        </w:rPr>
        <w:t>Ước lượng thời gian</w:t>
      </w:r>
      <w:bookmarkEnd w:id="59"/>
      <w:bookmarkEnd w:id="60"/>
      <w:bookmarkEnd w:id="61"/>
    </w:p>
    <w:p w14:paraId="45B3EF2A" w14:textId="77777777" w:rsidR="007D21F0" w:rsidRPr="007D21F0" w:rsidRDefault="007D21F0" w:rsidP="007D21F0">
      <w:pPr>
        <w:jc w:val="left"/>
        <w:rPr>
          <w:lang w:val="en-US"/>
        </w:rPr>
      </w:pPr>
      <w:r w:rsidRPr="007D21F0">
        <w:rPr>
          <w:lang w:val="en-US"/>
        </w:rPr>
        <w:tab/>
        <w:t xml:space="preserve">Ước lượng thời gian hoàn thành dự án “Quản lý chuỗi cửa hàng bán áo thun thể thao nam” chi tiết như sau: </w:t>
      </w:r>
    </w:p>
    <w:p w14:paraId="22EAFCF8" w14:textId="77777777" w:rsidR="007D21F0" w:rsidRPr="007D21F0" w:rsidRDefault="007D21F0" w:rsidP="007D21F0">
      <w:pPr>
        <w:numPr>
          <w:ilvl w:val="0"/>
          <w:numId w:val="79"/>
        </w:numPr>
        <w:tabs>
          <w:tab w:val="clear" w:pos="420"/>
        </w:tabs>
        <w:jc w:val="left"/>
      </w:pPr>
      <w:r w:rsidRPr="007D21F0">
        <w:t>Khởi động dự án</w:t>
      </w:r>
      <w:r w:rsidRPr="007D21F0">
        <w:rPr>
          <w:lang w:val="en-US"/>
        </w:rPr>
        <w:t xml:space="preserve">: </w:t>
      </w:r>
      <w:r w:rsidRPr="007D21F0">
        <w:rPr>
          <w:b/>
          <w:bCs/>
          <w:lang w:val="en-US"/>
        </w:rPr>
        <w:t>5 ngày / 5 người</w:t>
      </w:r>
    </w:p>
    <w:p w14:paraId="2BF78059" w14:textId="77777777" w:rsidR="007D21F0" w:rsidRPr="007D21F0" w:rsidRDefault="007D21F0" w:rsidP="007D21F0">
      <w:pPr>
        <w:numPr>
          <w:ilvl w:val="0"/>
          <w:numId w:val="80"/>
        </w:numPr>
        <w:tabs>
          <w:tab w:val="clear" w:pos="420"/>
        </w:tabs>
        <w:jc w:val="left"/>
      </w:pPr>
      <w:r w:rsidRPr="007D21F0">
        <w:t>Xác định mục tiêu và phạm vi dự án</w:t>
      </w:r>
      <w:r w:rsidRPr="007D21F0">
        <w:rPr>
          <w:lang w:val="en-US"/>
        </w:rPr>
        <w:t xml:space="preserve">: </w:t>
      </w:r>
      <w:r w:rsidRPr="007D21F0">
        <w:rPr>
          <w:b/>
          <w:bCs/>
          <w:lang w:val="en-US"/>
        </w:rPr>
        <w:t>2 ngày / 3 người</w:t>
      </w:r>
    </w:p>
    <w:p w14:paraId="5103B065" w14:textId="77777777" w:rsidR="007D21F0" w:rsidRPr="007D21F0" w:rsidRDefault="007D21F0" w:rsidP="007D21F0">
      <w:pPr>
        <w:numPr>
          <w:ilvl w:val="0"/>
          <w:numId w:val="80"/>
        </w:numPr>
        <w:tabs>
          <w:tab w:val="clear" w:pos="420"/>
        </w:tabs>
        <w:jc w:val="left"/>
      </w:pPr>
      <w:r w:rsidRPr="007D21F0">
        <w:t>Xác định các bên liên quan</w:t>
      </w:r>
      <w:r w:rsidRPr="007D21F0">
        <w:rPr>
          <w:lang w:val="en-US"/>
        </w:rPr>
        <w:t xml:space="preserve">: </w:t>
      </w:r>
      <w:r w:rsidRPr="007D21F0">
        <w:rPr>
          <w:b/>
          <w:bCs/>
          <w:lang w:val="en-US"/>
        </w:rPr>
        <w:t>2 ngày / 2 người</w:t>
      </w:r>
    </w:p>
    <w:p w14:paraId="1592F945" w14:textId="77777777" w:rsidR="007D21F0" w:rsidRPr="007D21F0" w:rsidRDefault="007D21F0" w:rsidP="007D21F0">
      <w:pPr>
        <w:numPr>
          <w:ilvl w:val="0"/>
          <w:numId w:val="80"/>
        </w:numPr>
        <w:tabs>
          <w:tab w:val="clear" w:pos="420"/>
        </w:tabs>
        <w:jc w:val="left"/>
      </w:pPr>
      <w:r w:rsidRPr="007D21F0">
        <w:t>Lập kế hoạch ban đầu (thời gian, phạm vi, chi phí, rủi ro)</w:t>
      </w:r>
      <w:r w:rsidRPr="007D21F0">
        <w:rPr>
          <w:lang w:val="en-US"/>
        </w:rPr>
        <w:t xml:space="preserve">: </w:t>
      </w:r>
      <w:r w:rsidRPr="007D21F0">
        <w:rPr>
          <w:b/>
          <w:bCs/>
          <w:lang w:val="en-US"/>
        </w:rPr>
        <w:t>3 ngày / 5 người</w:t>
      </w:r>
    </w:p>
    <w:p w14:paraId="42719918" w14:textId="77777777" w:rsidR="007D21F0" w:rsidRPr="007D21F0" w:rsidRDefault="007D21F0" w:rsidP="007D21F0">
      <w:pPr>
        <w:numPr>
          <w:ilvl w:val="0"/>
          <w:numId w:val="81"/>
        </w:numPr>
        <w:tabs>
          <w:tab w:val="clear" w:pos="420"/>
        </w:tabs>
        <w:jc w:val="left"/>
      </w:pPr>
      <w:r w:rsidRPr="007D21F0">
        <w:t>Thu thập yêu cầu</w:t>
      </w:r>
      <w:r w:rsidRPr="007D21F0">
        <w:rPr>
          <w:lang w:val="en-US"/>
        </w:rPr>
        <w:t xml:space="preserve">: </w:t>
      </w:r>
      <w:r w:rsidRPr="007D21F0">
        <w:rPr>
          <w:b/>
          <w:bCs/>
          <w:lang w:val="en-US"/>
        </w:rPr>
        <w:t>7 ngày / 5 người</w:t>
      </w:r>
    </w:p>
    <w:p w14:paraId="1B0AFD12" w14:textId="77777777" w:rsidR="007D21F0" w:rsidRPr="007D21F0" w:rsidRDefault="007D21F0" w:rsidP="007D21F0">
      <w:pPr>
        <w:numPr>
          <w:ilvl w:val="0"/>
          <w:numId w:val="80"/>
        </w:numPr>
        <w:tabs>
          <w:tab w:val="clear" w:pos="420"/>
        </w:tabs>
        <w:jc w:val="left"/>
      </w:pPr>
      <w:r w:rsidRPr="007D21F0">
        <w:t>Khảo sát nghiệp vụ tại các cửa hàng</w:t>
      </w:r>
      <w:r w:rsidRPr="007D21F0">
        <w:rPr>
          <w:lang w:val="en-US"/>
        </w:rPr>
        <w:t xml:space="preserve">: </w:t>
      </w:r>
      <w:r w:rsidRPr="007D21F0">
        <w:rPr>
          <w:b/>
          <w:bCs/>
          <w:lang w:val="en-US"/>
        </w:rPr>
        <w:t>4 ngày / 3 người</w:t>
      </w:r>
    </w:p>
    <w:p w14:paraId="0F9B5CBB" w14:textId="77777777" w:rsidR="007D21F0" w:rsidRPr="007D21F0" w:rsidRDefault="007D21F0" w:rsidP="007D21F0">
      <w:pPr>
        <w:numPr>
          <w:ilvl w:val="0"/>
          <w:numId w:val="80"/>
        </w:numPr>
        <w:tabs>
          <w:tab w:val="clear" w:pos="420"/>
        </w:tabs>
        <w:jc w:val="left"/>
      </w:pPr>
      <w:r w:rsidRPr="007D21F0">
        <w:t>Thu thập yêu cầu từ người dùng</w:t>
      </w:r>
      <w:r w:rsidRPr="007D21F0">
        <w:rPr>
          <w:lang w:val="en-US"/>
        </w:rPr>
        <w:t xml:space="preserve">: </w:t>
      </w:r>
      <w:r w:rsidRPr="007D21F0">
        <w:rPr>
          <w:b/>
          <w:bCs/>
          <w:lang w:val="en-US"/>
        </w:rPr>
        <w:t>4 ngày / 2 người</w:t>
      </w:r>
    </w:p>
    <w:p w14:paraId="56412675" w14:textId="77777777" w:rsidR="007D21F0" w:rsidRPr="007D21F0" w:rsidRDefault="007D21F0" w:rsidP="007D21F0">
      <w:pPr>
        <w:numPr>
          <w:ilvl w:val="0"/>
          <w:numId w:val="80"/>
        </w:numPr>
        <w:tabs>
          <w:tab w:val="clear" w:pos="420"/>
        </w:tabs>
        <w:jc w:val="left"/>
      </w:pPr>
      <w:r w:rsidRPr="007D21F0">
        <w:t>Phá</w:t>
      </w:r>
      <w:r w:rsidRPr="007D21F0">
        <w:rPr>
          <w:lang w:val="en-US"/>
        </w:rPr>
        <w:t>c</w:t>
      </w:r>
      <w:r w:rsidRPr="007D21F0">
        <w:t xml:space="preserve"> thảo quy trình nghiệp vụ</w:t>
      </w:r>
      <w:r w:rsidRPr="007D21F0">
        <w:rPr>
          <w:lang w:val="en-US"/>
        </w:rPr>
        <w:t>:</w:t>
      </w:r>
      <w:r w:rsidRPr="007D21F0">
        <w:rPr>
          <w:b/>
          <w:bCs/>
          <w:lang w:val="en-US"/>
        </w:rPr>
        <w:t xml:space="preserve"> 2 ngày / 5 người</w:t>
      </w:r>
    </w:p>
    <w:p w14:paraId="1C6D3D02" w14:textId="77777777" w:rsidR="007D21F0" w:rsidRPr="007D21F0" w:rsidRDefault="007D21F0" w:rsidP="007D21F0">
      <w:pPr>
        <w:numPr>
          <w:ilvl w:val="0"/>
          <w:numId w:val="80"/>
        </w:numPr>
        <w:tabs>
          <w:tab w:val="clear" w:pos="420"/>
        </w:tabs>
        <w:jc w:val="left"/>
      </w:pPr>
      <w:r w:rsidRPr="007D21F0">
        <w:t>Tài liệu hóa yêu cầu</w:t>
      </w:r>
      <w:r w:rsidRPr="007D21F0">
        <w:rPr>
          <w:lang w:val="en-US"/>
        </w:rPr>
        <w:t xml:space="preserve">: </w:t>
      </w:r>
      <w:r w:rsidRPr="007D21F0">
        <w:rPr>
          <w:b/>
          <w:bCs/>
          <w:lang w:val="en-US"/>
        </w:rPr>
        <w:t>1 ngày / 5 người</w:t>
      </w:r>
    </w:p>
    <w:p w14:paraId="25CA3BC9" w14:textId="77777777" w:rsidR="007D21F0" w:rsidRPr="007D21F0" w:rsidRDefault="007D21F0" w:rsidP="007D21F0">
      <w:pPr>
        <w:numPr>
          <w:ilvl w:val="0"/>
          <w:numId w:val="82"/>
        </w:numPr>
        <w:tabs>
          <w:tab w:val="clear" w:pos="420"/>
        </w:tabs>
        <w:jc w:val="left"/>
      </w:pPr>
      <w:r w:rsidRPr="007D21F0">
        <w:t>Phân tích hệ thống</w:t>
      </w:r>
      <w:r w:rsidRPr="007D21F0">
        <w:rPr>
          <w:lang w:val="en-US"/>
        </w:rPr>
        <w:t xml:space="preserve">: </w:t>
      </w:r>
      <w:r w:rsidRPr="007D21F0">
        <w:rPr>
          <w:b/>
          <w:bCs/>
          <w:lang w:val="en-US"/>
        </w:rPr>
        <w:t>12 ngày / 5 người</w:t>
      </w:r>
    </w:p>
    <w:p w14:paraId="5A64617D" w14:textId="77777777" w:rsidR="007D21F0" w:rsidRPr="007D21F0" w:rsidRDefault="007D21F0" w:rsidP="007D21F0">
      <w:pPr>
        <w:numPr>
          <w:ilvl w:val="0"/>
          <w:numId w:val="80"/>
        </w:numPr>
        <w:tabs>
          <w:tab w:val="clear" w:pos="420"/>
        </w:tabs>
        <w:jc w:val="left"/>
      </w:pPr>
      <w:r w:rsidRPr="007D21F0">
        <w:t>Phân tích yêu cầu</w:t>
      </w:r>
      <w:r w:rsidRPr="007D21F0">
        <w:rPr>
          <w:lang w:val="en-US"/>
        </w:rPr>
        <w:t xml:space="preserve">: </w:t>
      </w:r>
      <w:r w:rsidRPr="007D21F0">
        <w:rPr>
          <w:b/>
          <w:bCs/>
          <w:lang w:val="en-US"/>
        </w:rPr>
        <w:t>2 ngày / 5 người</w:t>
      </w:r>
    </w:p>
    <w:p w14:paraId="57FCDF96" w14:textId="77777777" w:rsidR="007D21F0" w:rsidRPr="007D21F0" w:rsidRDefault="007D21F0" w:rsidP="007D21F0">
      <w:pPr>
        <w:numPr>
          <w:ilvl w:val="0"/>
          <w:numId w:val="80"/>
        </w:numPr>
        <w:tabs>
          <w:tab w:val="clear" w:pos="420"/>
        </w:tabs>
        <w:jc w:val="left"/>
      </w:pPr>
      <w:r w:rsidRPr="007D21F0">
        <w:t>Xác định yêu cầu chức năng</w:t>
      </w:r>
      <w:r w:rsidRPr="007D21F0">
        <w:rPr>
          <w:lang w:val="en-US"/>
        </w:rPr>
        <w:t xml:space="preserve">: </w:t>
      </w:r>
      <w:r w:rsidRPr="007D21F0">
        <w:rPr>
          <w:b/>
          <w:bCs/>
          <w:lang w:val="en-US"/>
        </w:rPr>
        <w:t>2 ngày / 3 người</w:t>
      </w:r>
    </w:p>
    <w:p w14:paraId="1B1A5BE8" w14:textId="77777777" w:rsidR="007D21F0" w:rsidRPr="007D21F0" w:rsidRDefault="007D21F0" w:rsidP="007D21F0">
      <w:pPr>
        <w:numPr>
          <w:ilvl w:val="0"/>
          <w:numId w:val="80"/>
        </w:numPr>
        <w:tabs>
          <w:tab w:val="clear" w:pos="420"/>
        </w:tabs>
        <w:jc w:val="left"/>
      </w:pPr>
      <w:r w:rsidRPr="007D21F0">
        <w:t>Xác định yêu cầu phi chức năng</w:t>
      </w:r>
      <w:r w:rsidRPr="007D21F0">
        <w:rPr>
          <w:lang w:val="en-US"/>
        </w:rPr>
        <w:t xml:space="preserve">: </w:t>
      </w:r>
      <w:r w:rsidRPr="007D21F0">
        <w:rPr>
          <w:b/>
          <w:bCs/>
          <w:lang w:val="en-US"/>
        </w:rPr>
        <w:t>2 ngày / 2 người</w:t>
      </w:r>
    </w:p>
    <w:p w14:paraId="5D4481A9" w14:textId="77777777" w:rsidR="007D21F0" w:rsidRPr="007D21F0" w:rsidRDefault="007D21F0" w:rsidP="007D21F0">
      <w:pPr>
        <w:numPr>
          <w:ilvl w:val="0"/>
          <w:numId w:val="80"/>
        </w:numPr>
        <w:tabs>
          <w:tab w:val="clear" w:pos="420"/>
        </w:tabs>
        <w:jc w:val="left"/>
      </w:pPr>
      <w:r w:rsidRPr="007D21F0">
        <w:t>Mô hình hóa nghiệp vụ (BPMN)</w:t>
      </w:r>
      <w:r w:rsidRPr="007D21F0">
        <w:rPr>
          <w:lang w:val="en-US"/>
        </w:rPr>
        <w:t>:</w:t>
      </w:r>
      <w:r w:rsidRPr="007D21F0">
        <w:rPr>
          <w:b/>
          <w:bCs/>
          <w:lang w:val="en-US"/>
        </w:rPr>
        <w:t xml:space="preserve"> 2 ngày / 5 người</w:t>
      </w:r>
    </w:p>
    <w:p w14:paraId="282F1AF2" w14:textId="77777777" w:rsidR="007D21F0" w:rsidRPr="007D21F0" w:rsidRDefault="007D21F0" w:rsidP="007D21F0">
      <w:pPr>
        <w:numPr>
          <w:ilvl w:val="0"/>
          <w:numId w:val="80"/>
        </w:numPr>
        <w:tabs>
          <w:tab w:val="clear" w:pos="420"/>
        </w:tabs>
        <w:jc w:val="left"/>
      </w:pPr>
      <w:r w:rsidRPr="007D21F0">
        <w:t>Xác định các luồng dữ liệu DFD và thực thể quan hệ ERD</w:t>
      </w:r>
      <w:r w:rsidRPr="007D21F0">
        <w:rPr>
          <w:lang w:val="en-US"/>
        </w:rPr>
        <w:t xml:space="preserve">: </w:t>
      </w:r>
      <w:r w:rsidRPr="007D21F0">
        <w:rPr>
          <w:b/>
          <w:bCs/>
          <w:lang w:val="en-US"/>
        </w:rPr>
        <w:t>3 ngày / 5 người</w:t>
      </w:r>
    </w:p>
    <w:p w14:paraId="322974A1" w14:textId="77777777" w:rsidR="007D21F0" w:rsidRPr="007D21F0" w:rsidRDefault="007D21F0" w:rsidP="007D21F0">
      <w:pPr>
        <w:numPr>
          <w:ilvl w:val="0"/>
          <w:numId w:val="80"/>
        </w:numPr>
        <w:tabs>
          <w:tab w:val="clear" w:pos="420"/>
        </w:tabs>
        <w:jc w:val="left"/>
      </w:pPr>
      <w:r w:rsidRPr="007D21F0">
        <w:t>Viết tài liệu đặc tả SRS</w:t>
      </w:r>
      <w:r w:rsidRPr="007D21F0">
        <w:rPr>
          <w:lang w:val="en-US"/>
        </w:rPr>
        <w:t xml:space="preserve">: </w:t>
      </w:r>
      <w:r w:rsidRPr="007D21F0">
        <w:rPr>
          <w:b/>
          <w:bCs/>
          <w:lang w:val="en-US"/>
        </w:rPr>
        <w:t>3 ngày / 5 người</w:t>
      </w:r>
    </w:p>
    <w:p w14:paraId="7B6C1F99" w14:textId="77777777" w:rsidR="007D21F0" w:rsidRPr="007D21F0" w:rsidRDefault="007D21F0" w:rsidP="007D21F0">
      <w:pPr>
        <w:numPr>
          <w:ilvl w:val="0"/>
          <w:numId w:val="83"/>
        </w:numPr>
        <w:tabs>
          <w:tab w:val="clear" w:pos="420"/>
        </w:tabs>
        <w:jc w:val="left"/>
      </w:pPr>
      <w:r w:rsidRPr="007D21F0">
        <w:t>Thiết kế hệ thống</w:t>
      </w:r>
      <w:r w:rsidRPr="007D21F0">
        <w:rPr>
          <w:lang w:val="en-US"/>
        </w:rPr>
        <w:t xml:space="preserve">: </w:t>
      </w:r>
      <w:r w:rsidRPr="007D21F0">
        <w:rPr>
          <w:b/>
          <w:bCs/>
          <w:lang w:val="en-US"/>
        </w:rPr>
        <w:t>8 ngày / 5 người</w:t>
      </w:r>
    </w:p>
    <w:p w14:paraId="7E052BFC" w14:textId="77777777" w:rsidR="007D21F0" w:rsidRPr="007D21F0" w:rsidRDefault="007D21F0" w:rsidP="007D21F0">
      <w:pPr>
        <w:numPr>
          <w:ilvl w:val="0"/>
          <w:numId w:val="80"/>
        </w:numPr>
        <w:tabs>
          <w:tab w:val="clear" w:pos="420"/>
        </w:tabs>
        <w:jc w:val="left"/>
      </w:pPr>
      <w:r w:rsidRPr="007D21F0">
        <w:t>Thiết kế kiến trúc</w:t>
      </w:r>
      <w:r w:rsidRPr="007D21F0">
        <w:rPr>
          <w:lang w:val="en-US"/>
        </w:rPr>
        <w:t xml:space="preserve">: </w:t>
      </w:r>
      <w:r w:rsidRPr="007D21F0">
        <w:rPr>
          <w:b/>
          <w:bCs/>
          <w:lang w:val="en-US"/>
        </w:rPr>
        <w:t>3 ngày / 3 người</w:t>
      </w:r>
    </w:p>
    <w:p w14:paraId="2775690C" w14:textId="77777777" w:rsidR="007D21F0" w:rsidRPr="007D21F0" w:rsidRDefault="007D21F0" w:rsidP="007D21F0">
      <w:pPr>
        <w:numPr>
          <w:ilvl w:val="0"/>
          <w:numId w:val="80"/>
        </w:numPr>
        <w:tabs>
          <w:tab w:val="clear" w:pos="420"/>
        </w:tabs>
        <w:jc w:val="left"/>
      </w:pPr>
      <w:r w:rsidRPr="007D21F0">
        <w:t>Thiết kế giao diệ</w:t>
      </w:r>
      <w:r w:rsidRPr="007D21F0">
        <w:rPr>
          <w:lang w:val="en-US"/>
        </w:rPr>
        <w:t xml:space="preserve">n: </w:t>
      </w:r>
      <w:r w:rsidRPr="007D21F0">
        <w:rPr>
          <w:b/>
          <w:bCs/>
          <w:lang w:val="en-US"/>
        </w:rPr>
        <w:t>3 ngày / 2 người</w:t>
      </w:r>
    </w:p>
    <w:p w14:paraId="5E4BA6A2" w14:textId="77777777" w:rsidR="007D21F0" w:rsidRPr="007D21F0" w:rsidRDefault="007D21F0" w:rsidP="007D21F0">
      <w:pPr>
        <w:numPr>
          <w:ilvl w:val="0"/>
          <w:numId w:val="80"/>
        </w:numPr>
        <w:tabs>
          <w:tab w:val="clear" w:pos="420"/>
        </w:tabs>
        <w:jc w:val="left"/>
      </w:pPr>
      <w:r w:rsidRPr="007D21F0">
        <w:t>Thiết kế Use case và sequence diagram</w:t>
      </w:r>
      <w:r w:rsidRPr="007D21F0">
        <w:rPr>
          <w:lang w:val="en-US"/>
        </w:rPr>
        <w:t xml:space="preserve">: </w:t>
      </w:r>
      <w:r w:rsidRPr="007D21F0">
        <w:rPr>
          <w:b/>
          <w:bCs/>
          <w:lang w:val="en-US"/>
        </w:rPr>
        <w:t>2 ngày / 5 người</w:t>
      </w:r>
    </w:p>
    <w:p w14:paraId="17447450" w14:textId="77777777" w:rsidR="007D21F0" w:rsidRPr="007D21F0" w:rsidRDefault="007D21F0" w:rsidP="007D21F0">
      <w:pPr>
        <w:numPr>
          <w:ilvl w:val="0"/>
          <w:numId w:val="80"/>
        </w:numPr>
        <w:tabs>
          <w:tab w:val="clear" w:pos="420"/>
        </w:tabs>
        <w:jc w:val="left"/>
      </w:pPr>
      <w:r w:rsidRPr="007D21F0">
        <w:t>Thiết kế sơ đồ Class</w:t>
      </w:r>
      <w:r w:rsidRPr="007D21F0">
        <w:rPr>
          <w:lang w:val="en-US"/>
        </w:rPr>
        <w:t xml:space="preserve">: </w:t>
      </w:r>
      <w:r w:rsidRPr="007D21F0">
        <w:rPr>
          <w:b/>
          <w:bCs/>
          <w:lang w:val="en-US"/>
        </w:rPr>
        <w:t>2 ngày / 5 người</w:t>
      </w:r>
    </w:p>
    <w:p w14:paraId="382EE446" w14:textId="77777777" w:rsidR="007D21F0" w:rsidRPr="007D21F0" w:rsidRDefault="007D21F0" w:rsidP="007D21F0">
      <w:pPr>
        <w:numPr>
          <w:ilvl w:val="0"/>
          <w:numId w:val="80"/>
        </w:numPr>
        <w:tabs>
          <w:tab w:val="clear" w:pos="420"/>
        </w:tabs>
        <w:jc w:val="left"/>
      </w:pPr>
      <w:r w:rsidRPr="007D21F0">
        <w:t>Chọn ngôn ngữ lập trình, công cụ triển khai</w:t>
      </w:r>
      <w:r w:rsidRPr="007D21F0">
        <w:rPr>
          <w:lang w:val="en-US"/>
        </w:rPr>
        <w:t xml:space="preserve">: </w:t>
      </w:r>
      <w:r w:rsidRPr="007D21F0">
        <w:rPr>
          <w:b/>
          <w:bCs/>
          <w:lang w:val="en-US"/>
        </w:rPr>
        <w:t>1 ngày / 5 người</w:t>
      </w:r>
    </w:p>
    <w:p w14:paraId="79F828A5" w14:textId="77777777" w:rsidR="007D21F0" w:rsidRPr="007D21F0" w:rsidRDefault="007D21F0" w:rsidP="007D21F0">
      <w:pPr>
        <w:numPr>
          <w:ilvl w:val="0"/>
          <w:numId w:val="84"/>
        </w:numPr>
        <w:tabs>
          <w:tab w:val="clear" w:pos="420"/>
        </w:tabs>
        <w:jc w:val="left"/>
      </w:pPr>
      <w:r w:rsidRPr="007D21F0">
        <w:t>Cài đặt hệ thống</w:t>
      </w:r>
      <w:r w:rsidRPr="007D21F0">
        <w:rPr>
          <w:lang w:val="en-US"/>
        </w:rPr>
        <w:t xml:space="preserve">: </w:t>
      </w:r>
      <w:r w:rsidRPr="007D21F0">
        <w:rPr>
          <w:b/>
          <w:bCs/>
          <w:lang w:val="en-US"/>
        </w:rPr>
        <w:t>18 ngày / 5 người</w:t>
      </w:r>
    </w:p>
    <w:p w14:paraId="403C2C44" w14:textId="77777777" w:rsidR="007D21F0" w:rsidRPr="007D21F0" w:rsidRDefault="007D21F0" w:rsidP="007D21F0">
      <w:pPr>
        <w:numPr>
          <w:ilvl w:val="0"/>
          <w:numId w:val="80"/>
        </w:numPr>
        <w:tabs>
          <w:tab w:val="clear" w:pos="420"/>
        </w:tabs>
        <w:jc w:val="left"/>
      </w:pPr>
      <w:r w:rsidRPr="007D21F0">
        <w:t>Cài đặt cơ sở dữ liệu</w:t>
      </w:r>
      <w:r w:rsidRPr="007D21F0">
        <w:rPr>
          <w:lang w:val="en-US"/>
        </w:rPr>
        <w:t xml:space="preserve">: </w:t>
      </w:r>
      <w:r w:rsidRPr="007D21F0">
        <w:rPr>
          <w:b/>
          <w:bCs/>
          <w:lang w:val="en-US"/>
        </w:rPr>
        <w:t>4 ngày / 3 người</w:t>
      </w:r>
    </w:p>
    <w:p w14:paraId="5F7AFCF3" w14:textId="77777777" w:rsidR="007D21F0" w:rsidRPr="007D21F0" w:rsidRDefault="007D21F0" w:rsidP="007D21F0">
      <w:pPr>
        <w:numPr>
          <w:ilvl w:val="0"/>
          <w:numId w:val="80"/>
        </w:numPr>
        <w:tabs>
          <w:tab w:val="clear" w:pos="420"/>
        </w:tabs>
        <w:jc w:val="left"/>
      </w:pPr>
      <w:r w:rsidRPr="007D21F0">
        <w:t>Cài đặt giao diện chính</w:t>
      </w:r>
      <w:r w:rsidRPr="007D21F0">
        <w:rPr>
          <w:lang w:val="en-US"/>
        </w:rPr>
        <w:t xml:space="preserve">: </w:t>
      </w:r>
      <w:r w:rsidRPr="007D21F0">
        <w:rPr>
          <w:b/>
          <w:bCs/>
          <w:lang w:val="en-US"/>
        </w:rPr>
        <w:t>4 ngày / 2 người</w:t>
      </w:r>
    </w:p>
    <w:p w14:paraId="0C46E4BA" w14:textId="77777777" w:rsidR="007D21F0" w:rsidRPr="007D21F0" w:rsidRDefault="007D21F0" w:rsidP="007D21F0">
      <w:pPr>
        <w:numPr>
          <w:ilvl w:val="0"/>
          <w:numId w:val="80"/>
        </w:numPr>
        <w:tabs>
          <w:tab w:val="clear" w:pos="420"/>
        </w:tabs>
        <w:jc w:val="left"/>
      </w:pPr>
      <w:r w:rsidRPr="007D21F0">
        <w:t>Module QL cửa hàng</w:t>
      </w:r>
      <w:r w:rsidRPr="007D21F0">
        <w:rPr>
          <w:lang w:val="en-US"/>
        </w:rPr>
        <w:t xml:space="preserve">: </w:t>
      </w:r>
      <w:r w:rsidRPr="007D21F0">
        <w:rPr>
          <w:b/>
          <w:bCs/>
          <w:lang w:val="en-US"/>
        </w:rPr>
        <w:t>4 ngày / 2 người</w:t>
      </w:r>
    </w:p>
    <w:p w14:paraId="16C15D02" w14:textId="77777777" w:rsidR="007D21F0" w:rsidRPr="007D21F0" w:rsidRDefault="007D21F0" w:rsidP="007D21F0">
      <w:pPr>
        <w:numPr>
          <w:ilvl w:val="0"/>
          <w:numId w:val="80"/>
        </w:numPr>
        <w:tabs>
          <w:tab w:val="clear" w:pos="420"/>
        </w:tabs>
        <w:jc w:val="left"/>
      </w:pPr>
      <w:r w:rsidRPr="007D21F0">
        <w:t>Module QL sản phẩm</w:t>
      </w:r>
      <w:r w:rsidRPr="007D21F0">
        <w:rPr>
          <w:lang w:val="en-US"/>
        </w:rPr>
        <w:t xml:space="preserve">: </w:t>
      </w:r>
      <w:r w:rsidRPr="007D21F0">
        <w:rPr>
          <w:b/>
          <w:bCs/>
          <w:lang w:val="en-US"/>
        </w:rPr>
        <w:t>4 ngày / 3 người</w:t>
      </w:r>
    </w:p>
    <w:p w14:paraId="1319DA5D" w14:textId="77777777" w:rsidR="007D21F0" w:rsidRPr="007D21F0" w:rsidRDefault="007D21F0" w:rsidP="007D21F0">
      <w:pPr>
        <w:numPr>
          <w:ilvl w:val="0"/>
          <w:numId w:val="80"/>
        </w:numPr>
        <w:tabs>
          <w:tab w:val="clear" w:pos="420"/>
        </w:tabs>
        <w:jc w:val="left"/>
      </w:pPr>
      <w:r w:rsidRPr="007D21F0">
        <w:t>Module người dùng và phân quyền</w:t>
      </w:r>
      <w:r w:rsidRPr="007D21F0">
        <w:rPr>
          <w:lang w:val="en-US"/>
        </w:rPr>
        <w:t xml:space="preserve">: </w:t>
      </w:r>
      <w:r w:rsidRPr="007D21F0">
        <w:rPr>
          <w:b/>
          <w:bCs/>
          <w:lang w:val="en-US"/>
        </w:rPr>
        <w:t>1 ngày / 3 người</w:t>
      </w:r>
    </w:p>
    <w:p w14:paraId="61DAE3F2" w14:textId="77777777" w:rsidR="007D21F0" w:rsidRPr="007D21F0" w:rsidRDefault="007D21F0" w:rsidP="007D21F0">
      <w:pPr>
        <w:numPr>
          <w:ilvl w:val="0"/>
          <w:numId w:val="80"/>
        </w:numPr>
        <w:tabs>
          <w:tab w:val="clear" w:pos="420"/>
        </w:tabs>
        <w:jc w:val="left"/>
      </w:pPr>
      <w:r w:rsidRPr="007D21F0">
        <w:lastRenderedPageBreak/>
        <w:t>Module khách hàng</w:t>
      </w:r>
      <w:r w:rsidRPr="007D21F0">
        <w:rPr>
          <w:lang w:val="en-US"/>
        </w:rPr>
        <w:t xml:space="preserve">: </w:t>
      </w:r>
      <w:r w:rsidRPr="007D21F0">
        <w:rPr>
          <w:b/>
          <w:bCs/>
          <w:lang w:val="en-US"/>
        </w:rPr>
        <w:t>1 ngày / 2 người</w:t>
      </w:r>
    </w:p>
    <w:p w14:paraId="2567A3AA" w14:textId="77777777" w:rsidR="007D21F0" w:rsidRPr="007D21F0" w:rsidRDefault="007D21F0" w:rsidP="007D21F0">
      <w:pPr>
        <w:numPr>
          <w:ilvl w:val="0"/>
          <w:numId w:val="80"/>
        </w:numPr>
        <w:tabs>
          <w:tab w:val="clear" w:pos="420"/>
        </w:tabs>
        <w:jc w:val="left"/>
      </w:pPr>
      <w:r w:rsidRPr="007D21F0">
        <w:t>Module hóa đơn bán hàng</w:t>
      </w:r>
      <w:r w:rsidRPr="007D21F0">
        <w:rPr>
          <w:lang w:val="en-US"/>
        </w:rPr>
        <w:t xml:space="preserve">: </w:t>
      </w:r>
      <w:r w:rsidRPr="007D21F0">
        <w:rPr>
          <w:b/>
          <w:bCs/>
          <w:lang w:val="en-US"/>
        </w:rPr>
        <w:t>5 ngày / 3 người</w:t>
      </w:r>
    </w:p>
    <w:p w14:paraId="13FE880D" w14:textId="77777777" w:rsidR="007D21F0" w:rsidRPr="007D21F0" w:rsidRDefault="007D21F0" w:rsidP="007D21F0">
      <w:pPr>
        <w:numPr>
          <w:ilvl w:val="0"/>
          <w:numId w:val="80"/>
        </w:numPr>
        <w:tabs>
          <w:tab w:val="clear" w:pos="420"/>
        </w:tabs>
        <w:jc w:val="left"/>
      </w:pPr>
      <w:r w:rsidRPr="007D21F0">
        <w:t>Module nhập – xuất kho &amp; tồn kho</w:t>
      </w:r>
      <w:r w:rsidRPr="007D21F0">
        <w:rPr>
          <w:lang w:val="en-US"/>
        </w:rPr>
        <w:t xml:space="preserve">: </w:t>
      </w:r>
      <w:r w:rsidRPr="007D21F0">
        <w:rPr>
          <w:b/>
          <w:bCs/>
          <w:lang w:val="en-US"/>
        </w:rPr>
        <w:t>5 ngày / 2 người</w:t>
      </w:r>
    </w:p>
    <w:p w14:paraId="26B625A7" w14:textId="77777777" w:rsidR="007D21F0" w:rsidRPr="007D21F0" w:rsidRDefault="007D21F0" w:rsidP="007D21F0">
      <w:pPr>
        <w:numPr>
          <w:ilvl w:val="0"/>
          <w:numId w:val="80"/>
        </w:numPr>
        <w:tabs>
          <w:tab w:val="clear" w:pos="420"/>
        </w:tabs>
        <w:jc w:val="left"/>
      </w:pPr>
      <w:r w:rsidRPr="007D21F0">
        <w:t>Module thống kê – báo cáo</w:t>
      </w:r>
      <w:r w:rsidRPr="007D21F0">
        <w:rPr>
          <w:lang w:val="en-US"/>
        </w:rPr>
        <w:t xml:space="preserve">: </w:t>
      </w:r>
      <w:r w:rsidRPr="007D21F0">
        <w:rPr>
          <w:b/>
          <w:bCs/>
          <w:lang w:val="en-US"/>
        </w:rPr>
        <w:t>4 ngày / 5 người</w:t>
      </w:r>
    </w:p>
    <w:p w14:paraId="34CF43B9" w14:textId="77777777" w:rsidR="007D21F0" w:rsidRPr="007D21F0" w:rsidRDefault="007D21F0" w:rsidP="007D21F0">
      <w:pPr>
        <w:numPr>
          <w:ilvl w:val="0"/>
          <w:numId w:val="85"/>
        </w:numPr>
        <w:tabs>
          <w:tab w:val="clear" w:pos="420"/>
        </w:tabs>
        <w:jc w:val="left"/>
      </w:pPr>
      <w:r w:rsidRPr="007D21F0">
        <w:t>Kiểm thử</w:t>
      </w:r>
      <w:r w:rsidRPr="007D21F0">
        <w:rPr>
          <w:lang w:val="en-US"/>
        </w:rPr>
        <w:t xml:space="preserve">: </w:t>
      </w:r>
      <w:r w:rsidRPr="007D21F0">
        <w:rPr>
          <w:b/>
          <w:bCs/>
          <w:lang w:val="en-US"/>
        </w:rPr>
        <w:t>10 ngày / 5 người</w:t>
      </w:r>
    </w:p>
    <w:p w14:paraId="0E65D1B3" w14:textId="77777777" w:rsidR="007D21F0" w:rsidRPr="007D21F0" w:rsidRDefault="007D21F0" w:rsidP="007D21F0">
      <w:pPr>
        <w:numPr>
          <w:ilvl w:val="0"/>
          <w:numId w:val="80"/>
        </w:numPr>
        <w:tabs>
          <w:tab w:val="clear" w:pos="420"/>
        </w:tabs>
        <w:jc w:val="left"/>
      </w:pPr>
      <w:r w:rsidRPr="007D21F0">
        <w:t>Lập kế hoạch kiểm thử</w:t>
      </w:r>
      <w:r w:rsidRPr="007D21F0">
        <w:rPr>
          <w:lang w:val="en-US"/>
        </w:rPr>
        <w:t xml:space="preserve">: </w:t>
      </w:r>
      <w:r w:rsidRPr="007D21F0">
        <w:rPr>
          <w:b/>
          <w:bCs/>
          <w:lang w:val="en-US"/>
        </w:rPr>
        <w:t>1 ngày / 5 người</w:t>
      </w:r>
    </w:p>
    <w:p w14:paraId="732A6A0F" w14:textId="77777777" w:rsidR="007D21F0" w:rsidRPr="007D21F0" w:rsidRDefault="007D21F0" w:rsidP="007D21F0">
      <w:pPr>
        <w:numPr>
          <w:ilvl w:val="0"/>
          <w:numId w:val="80"/>
        </w:numPr>
        <w:tabs>
          <w:tab w:val="clear" w:pos="420"/>
        </w:tabs>
        <w:jc w:val="left"/>
      </w:pPr>
      <w:r w:rsidRPr="007D21F0">
        <w:t>Viết test case, test script</w:t>
      </w:r>
      <w:r w:rsidRPr="007D21F0">
        <w:rPr>
          <w:lang w:val="en-US"/>
        </w:rPr>
        <w:t>:</w:t>
      </w:r>
      <w:r w:rsidRPr="007D21F0">
        <w:rPr>
          <w:b/>
          <w:bCs/>
          <w:lang w:val="en-US"/>
        </w:rPr>
        <w:t xml:space="preserve"> 2 ngày / 5 người</w:t>
      </w:r>
    </w:p>
    <w:p w14:paraId="3D33BDD5" w14:textId="77777777" w:rsidR="007D21F0" w:rsidRPr="007D21F0" w:rsidRDefault="007D21F0" w:rsidP="007D21F0">
      <w:pPr>
        <w:numPr>
          <w:ilvl w:val="0"/>
          <w:numId w:val="80"/>
        </w:numPr>
        <w:tabs>
          <w:tab w:val="clear" w:pos="420"/>
        </w:tabs>
        <w:jc w:val="left"/>
        <w:rPr>
          <w:b/>
          <w:bCs/>
        </w:rPr>
      </w:pPr>
      <w:r w:rsidRPr="007D21F0">
        <w:t>Kiểm thử chức năng</w:t>
      </w:r>
      <w:r w:rsidRPr="007D21F0">
        <w:rPr>
          <w:lang w:val="en-US"/>
        </w:rPr>
        <w:t xml:space="preserve">: </w:t>
      </w:r>
      <w:r w:rsidRPr="007D21F0">
        <w:rPr>
          <w:b/>
          <w:bCs/>
          <w:lang w:val="en-US"/>
        </w:rPr>
        <w:t>3 ngày / 3 người</w:t>
      </w:r>
    </w:p>
    <w:p w14:paraId="05065BF0" w14:textId="77777777" w:rsidR="007D21F0" w:rsidRPr="007D21F0" w:rsidRDefault="007D21F0" w:rsidP="007D21F0">
      <w:pPr>
        <w:numPr>
          <w:ilvl w:val="0"/>
          <w:numId w:val="80"/>
        </w:numPr>
        <w:tabs>
          <w:tab w:val="clear" w:pos="420"/>
        </w:tabs>
        <w:jc w:val="left"/>
      </w:pPr>
      <w:r w:rsidRPr="007D21F0">
        <w:t>Kiểm thử phi chức năng</w:t>
      </w:r>
      <w:r w:rsidRPr="007D21F0">
        <w:rPr>
          <w:lang w:val="en-US"/>
        </w:rPr>
        <w:t xml:space="preserve">: </w:t>
      </w:r>
      <w:r w:rsidRPr="007D21F0">
        <w:rPr>
          <w:b/>
          <w:bCs/>
          <w:lang w:val="en-US"/>
        </w:rPr>
        <w:t>3 ngày / 2 người</w:t>
      </w:r>
    </w:p>
    <w:p w14:paraId="6001CB92" w14:textId="77777777" w:rsidR="007D21F0" w:rsidRPr="007D21F0" w:rsidRDefault="007D21F0" w:rsidP="007D21F0">
      <w:pPr>
        <w:numPr>
          <w:ilvl w:val="0"/>
          <w:numId w:val="80"/>
        </w:numPr>
        <w:tabs>
          <w:tab w:val="clear" w:pos="420"/>
        </w:tabs>
        <w:jc w:val="left"/>
      </w:pPr>
      <w:r w:rsidRPr="007D21F0">
        <w:t>Kiểm thử tích hợp</w:t>
      </w:r>
      <w:r w:rsidRPr="007D21F0">
        <w:rPr>
          <w:lang w:val="en-US"/>
        </w:rPr>
        <w:t xml:space="preserve">: </w:t>
      </w:r>
      <w:r w:rsidRPr="007D21F0">
        <w:rPr>
          <w:b/>
          <w:bCs/>
          <w:lang w:val="en-US"/>
        </w:rPr>
        <w:t>2 ngày / 3 người</w:t>
      </w:r>
    </w:p>
    <w:p w14:paraId="3FEB8185" w14:textId="77777777" w:rsidR="007D21F0" w:rsidRPr="007D21F0" w:rsidRDefault="007D21F0" w:rsidP="007D21F0">
      <w:pPr>
        <w:numPr>
          <w:ilvl w:val="0"/>
          <w:numId w:val="80"/>
        </w:numPr>
        <w:tabs>
          <w:tab w:val="clear" w:pos="420"/>
        </w:tabs>
        <w:jc w:val="left"/>
      </w:pPr>
      <w:r w:rsidRPr="007D21F0">
        <w:t>Kiểm thử hệ thống</w:t>
      </w:r>
      <w:r w:rsidRPr="007D21F0">
        <w:rPr>
          <w:lang w:val="en-US"/>
        </w:rPr>
        <w:t xml:space="preserve">: </w:t>
      </w:r>
      <w:r w:rsidRPr="007D21F0">
        <w:rPr>
          <w:b/>
          <w:bCs/>
          <w:lang w:val="en-US"/>
        </w:rPr>
        <w:t>2 ngày / 2 người</w:t>
      </w:r>
    </w:p>
    <w:p w14:paraId="48D4B138" w14:textId="77777777" w:rsidR="007D21F0" w:rsidRPr="007D21F0" w:rsidRDefault="007D21F0" w:rsidP="007D21F0">
      <w:pPr>
        <w:numPr>
          <w:ilvl w:val="0"/>
          <w:numId w:val="80"/>
        </w:numPr>
        <w:tabs>
          <w:tab w:val="clear" w:pos="420"/>
        </w:tabs>
        <w:jc w:val="left"/>
      </w:pPr>
      <w:r w:rsidRPr="007D21F0">
        <w:t>Kiểm thử chấp nhận</w:t>
      </w:r>
      <w:r w:rsidRPr="007D21F0">
        <w:rPr>
          <w:lang w:val="en-US"/>
        </w:rPr>
        <w:t xml:space="preserve">: </w:t>
      </w:r>
      <w:r w:rsidRPr="007D21F0">
        <w:rPr>
          <w:b/>
          <w:bCs/>
          <w:lang w:val="en-US"/>
        </w:rPr>
        <w:t>1 ngày / 5 người</w:t>
      </w:r>
    </w:p>
    <w:p w14:paraId="229F8C62" w14:textId="77777777" w:rsidR="007D21F0" w:rsidRPr="007D21F0" w:rsidRDefault="007D21F0" w:rsidP="007D21F0">
      <w:pPr>
        <w:numPr>
          <w:ilvl w:val="0"/>
          <w:numId w:val="80"/>
        </w:numPr>
        <w:tabs>
          <w:tab w:val="clear" w:pos="420"/>
        </w:tabs>
        <w:jc w:val="left"/>
      </w:pPr>
      <w:r w:rsidRPr="007D21F0">
        <w:t>Theo dõi &amp; khắc phục lỗi</w:t>
      </w:r>
      <w:r w:rsidRPr="007D21F0">
        <w:rPr>
          <w:lang w:val="en-US"/>
        </w:rPr>
        <w:t xml:space="preserve">: </w:t>
      </w:r>
      <w:r w:rsidRPr="007D21F0">
        <w:rPr>
          <w:b/>
          <w:bCs/>
          <w:lang w:val="en-US"/>
        </w:rPr>
        <w:t>1 ngày / 5 người</w:t>
      </w:r>
    </w:p>
    <w:p w14:paraId="5DD959AD" w14:textId="77777777" w:rsidR="007D21F0" w:rsidRPr="007D21F0" w:rsidRDefault="007D21F0" w:rsidP="007D21F0">
      <w:pPr>
        <w:numPr>
          <w:ilvl w:val="0"/>
          <w:numId w:val="86"/>
        </w:numPr>
        <w:tabs>
          <w:tab w:val="clear" w:pos="420"/>
        </w:tabs>
        <w:jc w:val="left"/>
      </w:pPr>
      <w:r w:rsidRPr="007D21F0">
        <w:t>Bảo trì</w:t>
      </w:r>
      <w:r w:rsidRPr="007D21F0">
        <w:rPr>
          <w:lang w:val="en-US"/>
        </w:rPr>
        <w:t xml:space="preserve">: </w:t>
      </w:r>
      <w:r w:rsidRPr="007D21F0">
        <w:rPr>
          <w:b/>
          <w:bCs/>
          <w:lang w:val="en-US"/>
        </w:rPr>
        <w:t>10 ngày / 5 người</w:t>
      </w:r>
    </w:p>
    <w:p w14:paraId="76522606" w14:textId="77777777" w:rsidR="007D21F0" w:rsidRPr="007D21F0" w:rsidRDefault="007D21F0" w:rsidP="007D21F0">
      <w:pPr>
        <w:numPr>
          <w:ilvl w:val="0"/>
          <w:numId w:val="80"/>
        </w:numPr>
        <w:tabs>
          <w:tab w:val="clear" w:pos="420"/>
        </w:tabs>
        <w:jc w:val="left"/>
      </w:pPr>
      <w:r w:rsidRPr="007D21F0">
        <w:t>Sửa lỗi phát sinh trong quá trình sử dụng</w:t>
      </w:r>
      <w:r w:rsidRPr="007D21F0">
        <w:rPr>
          <w:lang w:val="en-US"/>
        </w:rPr>
        <w:t xml:space="preserve">: </w:t>
      </w:r>
      <w:r w:rsidRPr="007D21F0">
        <w:rPr>
          <w:b/>
          <w:bCs/>
          <w:lang w:val="en-US"/>
        </w:rPr>
        <w:t>4 ngày / 5 người</w:t>
      </w:r>
    </w:p>
    <w:p w14:paraId="4889AEC3" w14:textId="77777777" w:rsidR="007D21F0" w:rsidRPr="007D21F0" w:rsidRDefault="007D21F0" w:rsidP="007D21F0">
      <w:pPr>
        <w:numPr>
          <w:ilvl w:val="0"/>
          <w:numId w:val="80"/>
        </w:numPr>
        <w:tabs>
          <w:tab w:val="clear" w:pos="420"/>
        </w:tabs>
        <w:jc w:val="left"/>
      </w:pPr>
      <w:r w:rsidRPr="007D21F0">
        <w:t>Cập nhật, nâng cấp hệ thống</w:t>
      </w:r>
      <w:r w:rsidRPr="007D21F0">
        <w:rPr>
          <w:lang w:val="en-US"/>
        </w:rPr>
        <w:t xml:space="preserve">: </w:t>
      </w:r>
      <w:r w:rsidRPr="007D21F0">
        <w:rPr>
          <w:b/>
          <w:bCs/>
          <w:lang w:val="en-US"/>
        </w:rPr>
        <w:t>2 ngày / 5 người</w:t>
      </w:r>
    </w:p>
    <w:p w14:paraId="65024EF9" w14:textId="77777777" w:rsidR="007D21F0" w:rsidRPr="007D21F0" w:rsidRDefault="007D21F0" w:rsidP="007D21F0">
      <w:pPr>
        <w:numPr>
          <w:ilvl w:val="0"/>
          <w:numId w:val="80"/>
        </w:numPr>
        <w:tabs>
          <w:tab w:val="clear" w:pos="420"/>
        </w:tabs>
        <w:jc w:val="left"/>
        <w:rPr>
          <w:b/>
          <w:bCs/>
        </w:rPr>
      </w:pPr>
      <w:r w:rsidRPr="007D21F0">
        <w:t>Bảo trì phòng ngừa</w:t>
      </w:r>
      <w:r w:rsidRPr="007D21F0">
        <w:rPr>
          <w:lang w:val="en-US"/>
        </w:rPr>
        <w:t>:</w:t>
      </w:r>
      <w:r w:rsidRPr="007D21F0">
        <w:rPr>
          <w:b/>
          <w:bCs/>
          <w:lang w:val="en-US"/>
        </w:rPr>
        <w:t xml:space="preserve"> 2 ngày / 5 người</w:t>
      </w:r>
    </w:p>
    <w:p w14:paraId="249C8205" w14:textId="77777777" w:rsidR="007D21F0" w:rsidRPr="007D21F0" w:rsidRDefault="007D21F0" w:rsidP="007D21F0">
      <w:pPr>
        <w:numPr>
          <w:ilvl w:val="0"/>
          <w:numId w:val="80"/>
        </w:numPr>
        <w:tabs>
          <w:tab w:val="clear" w:pos="420"/>
        </w:tabs>
        <w:jc w:val="left"/>
      </w:pPr>
      <w:r w:rsidRPr="007D21F0">
        <w:t>Viết tài liệu và báo cáo bảo trì định kỳ</w:t>
      </w:r>
      <w:r w:rsidRPr="007D21F0">
        <w:rPr>
          <w:lang w:val="en-US"/>
        </w:rPr>
        <w:t>:</w:t>
      </w:r>
      <w:r w:rsidRPr="007D21F0">
        <w:rPr>
          <w:b/>
          <w:bCs/>
          <w:lang w:val="en-US"/>
        </w:rPr>
        <w:t xml:space="preserve"> 2 ngày / 5 người</w:t>
      </w:r>
    </w:p>
    <w:p w14:paraId="2334D24F" w14:textId="77777777" w:rsidR="007D21F0" w:rsidRPr="007D21F0" w:rsidRDefault="007D21F0" w:rsidP="007D21F0">
      <w:pPr>
        <w:jc w:val="left"/>
        <w:rPr>
          <w:lang w:val="en-US"/>
        </w:rPr>
      </w:pPr>
      <w:r w:rsidRPr="007D21F0">
        <w:rPr>
          <w:lang w:val="en-US"/>
        </w:rPr>
        <w:t xml:space="preserve">Tổng thời gian để hoàn thành dự án là: </w:t>
      </w:r>
      <w:r w:rsidRPr="007D21F0">
        <w:rPr>
          <w:b/>
          <w:lang w:val="en-US"/>
        </w:rPr>
        <w:t>70 ngày</w:t>
      </w:r>
      <w:r w:rsidRPr="007D21F0">
        <w:rPr>
          <w:lang w:val="en-US"/>
        </w:rPr>
        <w:t xml:space="preserve"> với 5 thành viên.</w:t>
      </w:r>
    </w:p>
    <w:p w14:paraId="3C74E808" w14:textId="77777777" w:rsidR="007D21F0" w:rsidRPr="005A0B81" w:rsidRDefault="007D21F0" w:rsidP="00F47F9F">
      <w:pPr>
        <w:pStyle w:val="Heading3"/>
        <w:numPr>
          <w:ilvl w:val="0"/>
          <w:numId w:val="69"/>
        </w:numPr>
        <w:rPr>
          <w:lang w:val="en-US"/>
        </w:rPr>
      </w:pPr>
      <w:bookmarkStart w:id="62" w:name="_Toc214482595"/>
      <w:bookmarkStart w:id="63" w:name="_Toc214537423"/>
      <w:bookmarkStart w:id="64" w:name="_Toc214558725"/>
      <w:r w:rsidRPr="005A0B81">
        <w:rPr>
          <w:lang w:val="en-US"/>
        </w:rPr>
        <w:t>Ước lượng chi phí</w:t>
      </w:r>
      <w:bookmarkEnd w:id="62"/>
      <w:bookmarkEnd w:id="63"/>
      <w:bookmarkEnd w:id="64"/>
    </w:p>
    <w:p w14:paraId="6BF651BF" w14:textId="77777777" w:rsidR="007D21F0" w:rsidRPr="007D21F0" w:rsidRDefault="007D21F0" w:rsidP="007D21F0">
      <w:pPr>
        <w:jc w:val="left"/>
        <w:rPr>
          <w:lang w:val="en-US"/>
        </w:rPr>
      </w:pPr>
      <w:r w:rsidRPr="007D21F0">
        <w:rPr>
          <w:lang w:val="en-US"/>
        </w:rPr>
        <w:tab/>
        <w:t>Dựa vào thời gian dự kiến để hoàn thành dự án là 70 ngày và chi phí phục vụ cho mỗi ngày làm việc của một nhân viên là 50.000VND. Ta sử dụng phương pháp bottom-up để tính chi phí dự kiến hoàn thànhh đề án như sau:</w:t>
      </w:r>
    </w:p>
    <w:p w14:paraId="63AAFA3B" w14:textId="5DFADAE1" w:rsidR="007D21F0" w:rsidRPr="007D21F0" w:rsidRDefault="00815EDD" w:rsidP="007D21F0">
      <w:pPr>
        <w:jc w:val="left"/>
        <w:rPr>
          <w:lang w:val="en-US"/>
        </w:rPr>
      </w:pPr>
      <w:r w:rsidRPr="007D21F0">
        <w:rPr>
          <w:noProof/>
          <w:lang w:val="en-US"/>
        </w:rPr>
        <w:drawing>
          <wp:inline distT="0" distB="0" distL="0" distR="0" wp14:anchorId="5AE62DD5" wp14:editId="7A0745F0">
            <wp:extent cx="5265420" cy="2659380"/>
            <wp:effectExtent l="0" t="0" r="0" b="0"/>
            <wp:docPr id="14" name="Picture 27" descr="{11651F02-21E0-4D81-9650-E7A5996A2F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1651F02-21E0-4D81-9650-E7A5996A2FB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65420" cy="2659380"/>
                    </a:xfrm>
                    <a:prstGeom prst="rect">
                      <a:avLst/>
                    </a:prstGeom>
                    <a:noFill/>
                    <a:ln>
                      <a:noFill/>
                    </a:ln>
                  </pic:spPr>
                </pic:pic>
              </a:graphicData>
            </a:graphic>
          </wp:inline>
        </w:drawing>
      </w:r>
    </w:p>
    <w:p w14:paraId="314E8E5D" w14:textId="77777777" w:rsidR="007D21F0" w:rsidRPr="005A0B81" w:rsidRDefault="00423EDC" w:rsidP="00423EDC">
      <w:pPr>
        <w:pStyle w:val="Caption"/>
        <w:rPr>
          <w:lang w:val="en-US"/>
        </w:rPr>
      </w:pPr>
      <w:r w:rsidRPr="005A0B81">
        <w:lastRenderedPageBreak/>
        <w:t xml:space="preserve">Hình </w:t>
      </w:r>
      <w:r w:rsidRPr="005A0B81">
        <w:fldChar w:fldCharType="begin"/>
      </w:r>
      <w:r w:rsidRPr="005A0B81">
        <w:instrText xml:space="preserve"> SEQ Hình \* ARABIC </w:instrText>
      </w:r>
      <w:r w:rsidRPr="005A0B81">
        <w:fldChar w:fldCharType="separate"/>
      </w:r>
      <w:r w:rsidR="00191307">
        <w:rPr>
          <w:noProof/>
        </w:rPr>
        <w:t>4</w:t>
      </w:r>
      <w:r w:rsidRPr="005A0B81">
        <w:fldChar w:fldCharType="end"/>
      </w:r>
      <w:r w:rsidR="007D21F0" w:rsidRPr="005A0B81">
        <w:rPr>
          <w:lang w:val="en-US"/>
        </w:rPr>
        <w:t>: cây cấu trúc ước lượng chi phí tổng thể của dự án</w:t>
      </w:r>
    </w:p>
    <w:p w14:paraId="2DB852F6" w14:textId="77777777" w:rsidR="007D21F0" w:rsidRPr="007D21F0" w:rsidRDefault="007D21F0" w:rsidP="007D21F0">
      <w:pPr>
        <w:jc w:val="left"/>
        <w:rPr>
          <w:lang w:val="en-US"/>
        </w:rPr>
      </w:pPr>
      <w:r w:rsidRPr="007D21F0">
        <w:rPr>
          <w:lang w:val="en-US"/>
        </w:rPr>
        <w:tab/>
        <w:t>Như vậy tổng chi phí để hoàn thành đề án là: 17.500.000 VND (mười bảy triệu năm trăm nghìn Việt Nam đồng).</w:t>
      </w:r>
    </w:p>
    <w:p w14:paraId="135384A8" w14:textId="77777777" w:rsidR="007D21F0" w:rsidRPr="005A0B81" w:rsidRDefault="007D21F0" w:rsidP="00F47F9F">
      <w:pPr>
        <w:pStyle w:val="Heading3"/>
        <w:numPr>
          <w:ilvl w:val="0"/>
          <w:numId w:val="69"/>
        </w:numPr>
        <w:rPr>
          <w:lang w:val="en-US"/>
        </w:rPr>
      </w:pPr>
      <w:bookmarkStart w:id="65" w:name="_Toc214482596"/>
      <w:bookmarkStart w:id="66" w:name="_Toc214537424"/>
      <w:bookmarkStart w:id="67" w:name="_Toc214558726"/>
      <w:r w:rsidRPr="005A0B81">
        <w:rPr>
          <w:lang w:val="en-US"/>
        </w:rPr>
        <w:t>Lập lịch biểu:</w:t>
      </w:r>
      <w:bookmarkEnd w:id="65"/>
      <w:bookmarkEnd w:id="66"/>
      <w:bookmarkEnd w:id="67"/>
    </w:p>
    <w:p w14:paraId="0614D9FB" w14:textId="77777777" w:rsidR="007D21F0" w:rsidRPr="007D21F0" w:rsidRDefault="007D21F0" w:rsidP="007D21F0">
      <w:pPr>
        <w:jc w:val="left"/>
        <w:rPr>
          <w:lang w:val="en-US"/>
        </w:rPr>
      </w:pPr>
      <w:r w:rsidRPr="007D21F0">
        <w:rPr>
          <w:lang w:val="en-US"/>
        </w:rPr>
        <w:tab/>
        <w:t>Dựa vào nguồn nhân lực là 5 người của nhóm phát triển là:</w:t>
      </w:r>
    </w:p>
    <w:p w14:paraId="68FB2775" w14:textId="77777777" w:rsidR="007D21F0" w:rsidRPr="007D21F0" w:rsidRDefault="007D21F0" w:rsidP="007D21F0">
      <w:pPr>
        <w:numPr>
          <w:ilvl w:val="0"/>
          <w:numId w:val="87"/>
        </w:numPr>
        <w:tabs>
          <w:tab w:val="clear" w:pos="420"/>
        </w:tabs>
        <w:jc w:val="left"/>
        <w:rPr>
          <w:lang w:val="en-US"/>
        </w:rPr>
      </w:pPr>
      <w:r w:rsidRPr="007D21F0">
        <w:rPr>
          <w:lang w:val="en-US"/>
        </w:rPr>
        <w:t>Trần Thanh Mỹ Kim</w:t>
      </w:r>
    </w:p>
    <w:p w14:paraId="062592F7" w14:textId="77777777" w:rsidR="007D21F0" w:rsidRPr="007D21F0" w:rsidRDefault="007D21F0" w:rsidP="007D21F0">
      <w:pPr>
        <w:numPr>
          <w:ilvl w:val="0"/>
          <w:numId w:val="87"/>
        </w:numPr>
        <w:tabs>
          <w:tab w:val="clear" w:pos="420"/>
        </w:tabs>
        <w:jc w:val="left"/>
        <w:rPr>
          <w:lang w:val="en-US"/>
        </w:rPr>
      </w:pPr>
      <w:r w:rsidRPr="007D21F0">
        <w:rPr>
          <w:lang w:val="en-US"/>
        </w:rPr>
        <w:t>Trần Nam Phú</w:t>
      </w:r>
    </w:p>
    <w:p w14:paraId="6A83D0F0" w14:textId="77777777" w:rsidR="007D21F0" w:rsidRPr="007D21F0" w:rsidRDefault="007D21F0" w:rsidP="007D21F0">
      <w:pPr>
        <w:numPr>
          <w:ilvl w:val="0"/>
          <w:numId w:val="87"/>
        </w:numPr>
        <w:tabs>
          <w:tab w:val="clear" w:pos="420"/>
        </w:tabs>
        <w:jc w:val="left"/>
        <w:rPr>
          <w:lang w:val="en-US"/>
        </w:rPr>
      </w:pPr>
      <w:r w:rsidRPr="007D21F0">
        <w:rPr>
          <w:lang w:val="en-US"/>
        </w:rPr>
        <w:t>Thái Thế Anh</w:t>
      </w:r>
    </w:p>
    <w:p w14:paraId="5DF384C4" w14:textId="77777777" w:rsidR="007D21F0" w:rsidRPr="007D21F0" w:rsidRDefault="007D21F0" w:rsidP="007D21F0">
      <w:pPr>
        <w:numPr>
          <w:ilvl w:val="0"/>
          <w:numId w:val="87"/>
        </w:numPr>
        <w:tabs>
          <w:tab w:val="clear" w:pos="420"/>
        </w:tabs>
        <w:jc w:val="left"/>
        <w:rPr>
          <w:lang w:val="en-US"/>
        </w:rPr>
      </w:pPr>
      <w:r w:rsidRPr="007D21F0">
        <w:rPr>
          <w:lang w:val="en-US"/>
        </w:rPr>
        <w:t>Nguyễn Thiện Trí</w:t>
      </w:r>
    </w:p>
    <w:p w14:paraId="62393D86" w14:textId="77777777" w:rsidR="007D21F0" w:rsidRPr="007D21F0" w:rsidRDefault="007D21F0" w:rsidP="007D21F0">
      <w:pPr>
        <w:numPr>
          <w:ilvl w:val="0"/>
          <w:numId w:val="87"/>
        </w:numPr>
        <w:tabs>
          <w:tab w:val="clear" w:pos="420"/>
        </w:tabs>
        <w:jc w:val="left"/>
        <w:rPr>
          <w:lang w:val="en-US"/>
        </w:rPr>
      </w:pPr>
      <w:r w:rsidRPr="007D21F0">
        <w:rPr>
          <w:lang w:val="en-US"/>
        </w:rPr>
        <w:t>Trần Minh Tuấn</w:t>
      </w:r>
    </w:p>
    <w:p w14:paraId="48FA3437" w14:textId="77777777" w:rsidR="005A0B81" w:rsidRDefault="007D21F0" w:rsidP="007D21F0">
      <w:pPr>
        <w:jc w:val="left"/>
      </w:pPr>
      <w:r w:rsidRPr="007D21F0">
        <w:rPr>
          <w:lang w:val="en-US"/>
        </w:rPr>
        <w:t>cùng với thời gian dự kiến và phân bổ nguồn lực ở phần 2. Sau đây, chúng tôi tiến hành lập lịch biểu cho dự án bao gồm: công việc, thời gian thực hiện, và nhân lực đảm nhận công việc. Chi tiết như sơ đồ bên dưới:</w:t>
      </w:r>
    </w:p>
    <w:p w14:paraId="2FAF37DF" w14:textId="77777777" w:rsidR="00191307" w:rsidRPr="007D21F0" w:rsidRDefault="00191307" w:rsidP="007D21F0">
      <w:pPr>
        <w:jc w:val="left"/>
      </w:pPr>
    </w:p>
    <w:p w14:paraId="6FFF334C" w14:textId="77777777" w:rsidR="007D21F0" w:rsidRPr="007D21F0" w:rsidRDefault="007D21F0" w:rsidP="007D21F0">
      <w:pPr>
        <w:numPr>
          <w:ilvl w:val="0"/>
          <w:numId w:val="88"/>
        </w:numPr>
        <w:jc w:val="left"/>
        <w:rPr>
          <w:lang w:val="en-US"/>
        </w:rPr>
      </w:pPr>
      <w:r w:rsidRPr="007D21F0">
        <w:rPr>
          <w:lang w:val="en-US"/>
        </w:rPr>
        <w:t>Sơ đồ Gantt</w:t>
      </w:r>
    </w:p>
    <w:p w14:paraId="2C5FE588" w14:textId="4889A056" w:rsidR="007D21F0" w:rsidRPr="007D21F0" w:rsidRDefault="00815EDD" w:rsidP="007D21F0">
      <w:pPr>
        <w:jc w:val="left"/>
        <w:rPr>
          <w:lang w:val="en-US"/>
        </w:rPr>
      </w:pPr>
      <w:r w:rsidRPr="007D21F0">
        <w:rPr>
          <w:noProof/>
        </w:rPr>
        <w:drawing>
          <wp:inline distT="0" distB="0" distL="0" distR="0" wp14:anchorId="0C98F0DC" wp14:editId="5576C5A8">
            <wp:extent cx="5273040" cy="397002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3040" cy="3970020"/>
                    </a:xfrm>
                    <a:prstGeom prst="rect">
                      <a:avLst/>
                    </a:prstGeom>
                    <a:noFill/>
                    <a:ln>
                      <a:noFill/>
                    </a:ln>
                  </pic:spPr>
                </pic:pic>
              </a:graphicData>
            </a:graphic>
          </wp:inline>
        </w:drawing>
      </w:r>
    </w:p>
    <w:p w14:paraId="75F55876" w14:textId="745E5648" w:rsidR="007D21F0" w:rsidRPr="007D21F0" w:rsidRDefault="00815EDD" w:rsidP="007D21F0">
      <w:pPr>
        <w:jc w:val="left"/>
        <w:rPr>
          <w:lang w:val="en-US"/>
        </w:rPr>
      </w:pPr>
      <w:r w:rsidRPr="007D21F0">
        <w:rPr>
          <w:noProof/>
        </w:rPr>
        <w:lastRenderedPageBreak/>
        <w:drawing>
          <wp:inline distT="0" distB="0" distL="0" distR="0" wp14:anchorId="625CD540" wp14:editId="64E9B1FE">
            <wp:extent cx="5242560" cy="1996440"/>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l="470"/>
                    <a:stretch>
                      <a:fillRect/>
                    </a:stretch>
                  </pic:blipFill>
                  <pic:spPr bwMode="auto">
                    <a:xfrm>
                      <a:off x="0" y="0"/>
                      <a:ext cx="5242560" cy="1996440"/>
                    </a:xfrm>
                    <a:prstGeom prst="rect">
                      <a:avLst/>
                    </a:prstGeom>
                    <a:noFill/>
                    <a:ln>
                      <a:noFill/>
                    </a:ln>
                  </pic:spPr>
                </pic:pic>
              </a:graphicData>
            </a:graphic>
          </wp:inline>
        </w:drawing>
      </w:r>
    </w:p>
    <w:p w14:paraId="604FA0B3" w14:textId="77777777" w:rsidR="007D21F0" w:rsidRPr="005A0B81" w:rsidRDefault="00423EDC" w:rsidP="00423EDC">
      <w:pPr>
        <w:pStyle w:val="Caption"/>
        <w:rPr>
          <w:lang w:val="en-US"/>
        </w:rPr>
      </w:pPr>
      <w:r w:rsidRPr="005A0B81">
        <w:t xml:space="preserve">Hình </w:t>
      </w:r>
      <w:r w:rsidRPr="005A0B81">
        <w:fldChar w:fldCharType="begin"/>
      </w:r>
      <w:r w:rsidRPr="005A0B81">
        <w:instrText xml:space="preserve"> SEQ Hình \* ARABIC </w:instrText>
      </w:r>
      <w:r w:rsidRPr="005A0B81">
        <w:fldChar w:fldCharType="separate"/>
      </w:r>
      <w:r w:rsidR="00191307">
        <w:rPr>
          <w:noProof/>
        </w:rPr>
        <w:t>5</w:t>
      </w:r>
      <w:r w:rsidRPr="005A0B81">
        <w:fldChar w:fldCharType="end"/>
      </w:r>
      <w:r w:rsidR="007D21F0" w:rsidRPr="005A0B81">
        <w:rPr>
          <w:lang w:val="en-US"/>
        </w:rPr>
        <w:t>: sơ đồ Gantt phân bổ thời gian và nhân lực 1</w:t>
      </w:r>
    </w:p>
    <w:p w14:paraId="69D4DA5A" w14:textId="77777777" w:rsidR="007D21F0" w:rsidRPr="007D21F0" w:rsidRDefault="007D21F0" w:rsidP="007D21F0">
      <w:pPr>
        <w:jc w:val="left"/>
        <w:rPr>
          <w:lang w:val="en-US"/>
        </w:rPr>
      </w:pPr>
    </w:p>
    <w:p w14:paraId="25C99B0B" w14:textId="77777777" w:rsidR="007D21F0" w:rsidRPr="007D21F0" w:rsidRDefault="007D21F0" w:rsidP="007D21F0">
      <w:pPr>
        <w:jc w:val="left"/>
        <w:rPr>
          <w:lang w:val="en-US"/>
        </w:rPr>
      </w:pPr>
    </w:p>
    <w:p w14:paraId="424DC180" w14:textId="27139F81" w:rsidR="007D21F0" w:rsidRPr="007D21F0" w:rsidRDefault="00815EDD" w:rsidP="007D21F0">
      <w:pPr>
        <w:jc w:val="left"/>
      </w:pPr>
      <w:r w:rsidRPr="007D21F0">
        <w:rPr>
          <w:noProof/>
        </w:rPr>
        <w:drawing>
          <wp:inline distT="0" distB="0" distL="0" distR="0" wp14:anchorId="1E6DF455" wp14:editId="0B0A5961">
            <wp:extent cx="5257800" cy="3497580"/>
            <wp:effectExtent l="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l="3012"/>
                    <a:stretch>
                      <a:fillRect/>
                    </a:stretch>
                  </pic:blipFill>
                  <pic:spPr bwMode="auto">
                    <a:xfrm>
                      <a:off x="0" y="0"/>
                      <a:ext cx="5257800" cy="3497580"/>
                    </a:xfrm>
                    <a:prstGeom prst="rect">
                      <a:avLst/>
                    </a:prstGeom>
                    <a:noFill/>
                    <a:ln>
                      <a:noFill/>
                    </a:ln>
                  </pic:spPr>
                </pic:pic>
              </a:graphicData>
            </a:graphic>
          </wp:inline>
        </w:drawing>
      </w:r>
      <w:r w:rsidRPr="007D21F0">
        <w:rPr>
          <w:noProof/>
        </w:rPr>
        <w:drawing>
          <wp:inline distT="0" distB="0" distL="0" distR="0" wp14:anchorId="7B4332EC" wp14:editId="3D1DBA23">
            <wp:extent cx="5273040" cy="2026920"/>
            <wp:effectExtent l="0" t="0" r="0" b="0"/>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l="241"/>
                    <a:stretch>
                      <a:fillRect/>
                    </a:stretch>
                  </pic:blipFill>
                  <pic:spPr bwMode="auto">
                    <a:xfrm>
                      <a:off x="0" y="0"/>
                      <a:ext cx="5273040" cy="2026920"/>
                    </a:xfrm>
                    <a:prstGeom prst="rect">
                      <a:avLst/>
                    </a:prstGeom>
                    <a:noFill/>
                    <a:ln>
                      <a:noFill/>
                    </a:ln>
                  </pic:spPr>
                </pic:pic>
              </a:graphicData>
            </a:graphic>
          </wp:inline>
        </w:drawing>
      </w:r>
    </w:p>
    <w:p w14:paraId="3C05106F" w14:textId="77777777" w:rsidR="007D21F0" w:rsidRPr="005A0B81" w:rsidRDefault="00423EDC" w:rsidP="00423EDC">
      <w:pPr>
        <w:pStyle w:val="Caption"/>
        <w:rPr>
          <w:lang w:val="en-US"/>
        </w:rPr>
      </w:pPr>
      <w:r w:rsidRPr="005A0B81">
        <w:t xml:space="preserve">Hình </w:t>
      </w:r>
      <w:r w:rsidRPr="005A0B81">
        <w:fldChar w:fldCharType="begin"/>
      </w:r>
      <w:r w:rsidRPr="005A0B81">
        <w:instrText xml:space="preserve"> SEQ Hình \* ARABIC </w:instrText>
      </w:r>
      <w:r w:rsidRPr="005A0B81">
        <w:fldChar w:fldCharType="separate"/>
      </w:r>
      <w:r w:rsidR="00191307">
        <w:rPr>
          <w:noProof/>
        </w:rPr>
        <w:t>6</w:t>
      </w:r>
      <w:r w:rsidRPr="005A0B81">
        <w:fldChar w:fldCharType="end"/>
      </w:r>
      <w:r w:rsidR="007D21F0" w:rsidRPr="005A0B81">
        <w:rPr>
          <w:lang w:val="en-US"/>
        </w:rPr>
        <w:t>: sơ đồ Gantt phân bổ thời gian và nhân lực  2</w:t>
      </w:r>
    </w:p>
    <w:p w14:paraId="2954505C" w14:textId="77777777" w:rsidR="007D21F0" w:rsidRPr="007D21F0" w:rsidRDefault="007D21F0" w:rsidP="007D21F0">
      <w:pPr>
        <w:jc w:val="left"/>
        <w:rPr>
          <w:lang w:val="en-US"/>
        </w:rPr>
      </w:pPr>
    </w:p>
    <w:p w14:paraId="229BB1B1" w14:textId="77777777" w:rsidR="007D21F0" w:rsidRPr="007D21F0" w:rsidRDefault="007D21F0" w:rsidP="007D21F0">
      <w:pPr>
        <w:jc w:val="left"/>
        <w:rPr>
          <w:lang w:val="en-US"/>
        </w:rPr>
      </w:pPr>
      <w:r w:rsidRPr="007D21F0">
        <w:rPr>
          <w:lang w:val="en-US"/>
        </w:rPr>
        <w:t>Như vậy tổng thời gian để phát triển dự án như đã nói ở phía trên là 70 ngày. Trong đó, ngày bắt đầu là: 15/9/2025 và ngày kết thúc dự án là: 19/12/2025.</w:t>
      </w:r>
    </w:p>
    <w:p w14:paraId="49FC85BA" w14:textId="77777777" w:rsidR="007D21F0" w:rsidRPr="005A0B81" w:rsidRDefault="007D21F0" w:rsidP="00F47F9F">
      <w:pPr>
        <w:pStyle w:val="Heading3"/>
        <w:numPr>
          <w:ilvl w:val="0"/>
          <w:numId w:val="69"/>
        </w:numPr>
        <w:rPr>
          <w:lang w:val="en-US"/>
        </w:rPr>
      </w:pPr>
      <w:bookmarkStart w:id="68" w:name="_Toc214482597"/>
      <w:bookmarkStart w:id="69" w:name="_Toc214537425"/>
      <w:bookmarkStart w:id="70" w:name="_Toc214558727"/>
      <w:r w:rsidRPr="005A0B81">
        <w:rPr>
          <w:lang w:val="en-US"/>
        </w:rPr>
        <w:t>Phân bổ tài nguyên</w:t>
      </w:r>
      <w:bookmarkEnd w:id="68"/>
      <w:bookmarkEnd w:id="69"/>
      <w:bookmarkEnd w:id="70"/>
    </w:p>
    <w:p w14:paraId="77A313C6" w14:textId="78F0743C" w:rsidR="007D21F0" w:rsidRPr="007D21F0" w:rsidRDefault="00815EDD" w:rsidP="007D21F0">
      <w:pPr>
        <w:jc w:val="left"/>
        <w:rPr>
          <w:lang w:val="en-US"/>
        </w:rPr>
      </w:pPr>
      <w:r w:rsidRPr="007D21F0">
        <w:rPr>
          <w:noProof/>
        </w:rPr>
        <w:drawing>
          <wp:inline distT="0" distB="0" distL="0" distR="0" wp14:anchorId="5C0583F7" wp14:editId="14721DDD">
            <wp:extent cx="5722620" cy="4762500"/>
            <wp:effectExtent l="0" t="0" r="0" b="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2620" cy="4762500"/>
                    </a:xfrm>
                    <a:prstGeom prst="rect">
                      <a:avLst/>
                    </a:prstGeom>
                    <a:noFill/>
                    <a:ln>
                      <a:noFill/>
                    </a:ln>
                  </pic:spPr>
                </pic:pic>
              </a:graphicData>
            </a:graphic>
          </wp:inline>
        </w:drawing>
      </w:r>
      <w:r w:rsidRPr="007D21F0">
        <w:rPr>
          <w:noProof/>
        </w:rPr>
        <w:drawing>
          <wp:inline distT="0" distB="0" distL="0" distR="0" wp14:anchorId="5AA47ADD" wp14:editId="03BCF3D5">
            <wp:extent cx="5730240" cy="2590800"/>
            <wp:effectExtent l="0" t="0" r="0" b="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0240" cy="2590800"/>
                    </a:xfrm>
                    <a:prstGeom prst="rect">
                      <a:avLst/>
                    </a:prstGeom>
                    <a:noFill/>
                    <a:ln>
                      <a:noFill/>
                    </a:ln>
                  </pic:spPr>
                </pic:pic>
              </a:graphicData>
            </a:graphic>
          </wp:inline>
        </w:drawing>
      </w:r>
    </w:p>
    <w:p w14:paraId="463A7FA7" w14:textId="77777777" w:rsidR="007D21F0" w:rsidRPr="005A0B81" w:rsidRDefault="00423EDC" w:rsidP="00423EDC">
      <w:pPr>
        <w:pStyle w:val="Caption"/>
        <w:rPr>
          <w:lang w:val="en-US"/>
        </w:rPr>
      </w:pPr>
      <w:r w:rsidRPr="005A0B81">
        <w:t xml:space="preserve">Hình </w:t>
      </w:r>
      <w:r w:rsidRPr="005A0B81">
        <w:fldChar w:fldCharType="begin"/>
      </w:r>
      <w:r w:rsidRPr="005A0B81">
        <w:instrText xml:space="preserve"> SEQ Hình \* ARABIC </w:instrText>
      </w:r>
      <w:r w:rsidRPr="005A0B81">
        <w:fldChar w:fldCharType="separate"/>
      </w:r>
      <w:r w:rsidR="00191307">
        <w:rPr>
          <w:noProof/>
        </w:rPr>
        <w:t>7</w:t>
      </w:r>
      <w:r w:rsidRPr="005A0B81">
        <w:fldChar w:fldCharType="end"/>
      </w:r>
      <w:r w:rsidR="007D21F0" w:rsidRPr="005A0B81">
        <w:rPr>
          <w:lang w:val="en-US"/>
        </w:rPr>
        <w:t>: sơ đồ Gantt phân bổ tài nguyên 1</w:t>
      </w:r>
    </w:p>
    <w:p w14:paraId="4D3FF2B9" w14:textId="77777777" w:rsidR="007D21F0" w:rsidRPr="007D21F0" w:rsidRDefault="007D21F0" w:rsidP="007D21F0">
      <w:pPr>
        <w:jc w:val="left"/>
      </w:pPr>
    </w:p>
    <w:p w14:paraId="294F80DE" w14:textId="77777777" w:rsidR="007D21F0" w:rsidRPr="007D21F0" w:rsidRDefault="007D21F0" w:rsidP="007D21F0">
      <w:pPr>
        <w:jc w:val="left"/>
      </w:pPr>
    </w:p>
    <w:p w14:paraId="6A0FA06F" w14:textId="7DDEE731" w:rsidR="007D21F0" w:rsidRPr="007D21F0" w:rsidRDefault="00815EDD" w:rsidP="007D21F0">
      <w:pPr>
        <w:jc w:val="left"/>
        <w:rPr>
          <w:lang w:val="en-US"/>
        </w:rPr>
      </w:pPr>
      <w:r w:rsidRPr="007D21F0">
        <w:rPr>
          <w:noProof/>
        </w:rPr>
        <w:drawing>
          <wp:inline distT="0" distB="0" distL="0" distR="0" wp14:anchorId="730A4BD8" wp14:editId="26A0B224">
            <wp:extent cx="5722620" cy="4472940"/>
            <wp:effectExtent l="0" t="0" r="0" b="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2620" cy="4472940"/>
                    </a:xfrm>
                    <a:prstGeom prst="rect">
                      <a:avLst/>
                    </a:prstGeom>
                    <a:noFill/>
                    <a:ln>
                      <a:noFill/>
                    </a:ln>
                  </pic:spPr>
                </pic:pic>
              </a:graphicData>
            </a:graphic>
          </wp:inline>
        </w:drawing>
      </w:r>
      <w:r w:rsidRPr="007D21F0">
        <w:rPr>
          <w:noProof/>
        </w:rPr>
        <w:drawing>
          <wp:inline distT="0" distB="0" distL="0" distR="0" wp14:anchorId="6D0C9C52" wp14:editId="48089F2A">
            <wp:extent cx="5722620" cy="2453640"/>
            <wp:effectExtent l="0" t="0" r="0" b="0"/>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l="166"/>
                    <a:stretch>
                      <a:fillRect/>
                    </a:stretch>
                  </pic:blipFill>
                  <pic:spPr bwMode="auto">
                    <a:xfrm>
                      <a:off x="0" y="0"/>
                      <a:ext cx="5722620" cy="2453640"/>
                    </a:xfrm>
                    <a:prstGeom prst="rect">
                      <a:avLst/>
                    </a:prstGeom>
                    <a:noFill/>
                    <a:ln>
                      <a:noFill/>
                    </a:ln>
                  </pic:spPr>
                </pic:pic>
              </a:graphicData>
            </a:graphic>
          </wp:inline>
        </w:drawing>
      </w:r>
    </w:p>
    <w:p w14:paraId="748AAFB7" w14:textId="77777777" w:rsidR="007D21F0" w:rsidRPr="005A0B81" w:rsidRDefault="00423EDC" w:rsidP="00423EDC">
      <w:pPr>
        <w:pStyle w:val="Caption"/>
        <w:rPr>
          <w:lang w:val="en-US"/>
        </w:rPr>
      </w:pPr>
      <w:r w:rsidRPr="005A0B81">
        <w:t xml:space="preserve">Hình </w:t>
      </w:r>
      <w:r w:rsidRPr="005A0B81">
        <w:fldChar w:fldCharType="begin"/>
      </w:r>
      <w:r w:rsidRPr="005A0B81">
        <w:instrText xml:space="preserve"> SEQ Hình \* ARABIC </w:instrText>
      </w:r>
      <w:r w:rsidRPr="005A0B81">
        <w:fldChar w:fldCharType="separate"/>
      </w:r>
      <w:r w:rsidR="00191307">
        <w:rPr>
          <w:noProof/>
        </w:rPr>
        <w:t>8</w:t>
      </w:r>
      <w:r w:rsidRPr="005A0B81">
        <w:fldChar w:fldCharType="end"/>
      </w:r>
      <w:r w:rsidR="007D21F0" w:rsidRPr="005A0B81">
        <w:rPr>
          <w:lang w:val="en-US"/>
        </w:rPr>
        <w:t>: sơ đồ Gantt phân bổ tài nguyên 2</w:t>
      </w:r>
    </w:p>
    <w:p w14:paraId="0784072E" w14:textId="77777777" w:rsidR="000B05C6" w:rsidRDefault="000B05C6" w:rsidP="001567E9">
      <w:pPr>
        <w:jc w:val="left"/>
      </w:pPr>
    </w:p>
    <w:p w14:paraId="0738CBA6" w14:textId="77777777" w:rsidR="0081210A" w:rsidRDefault="0081210A" w:rsidP="001567E9">
      <w:pPr>
        <w:jc w:val="left"/>
      </w:pPr>
    </w:p>
    <w:p w14:paraId="188A064F" w14:textId="77777777" w:rsidR="0081210A" w:rsidRDefault="0081210A" w:rsidP="001567E9">
      <w:pPr>
        <w:jc w:val="left"/>
      </w:pPr>
    </w:p>
    <w:p w14:paraId="6C416162" w14:textId="16082553" w:rsidR="00605121" w:rsidRDefault="00605121" w:rsidP="00605121">
      <w:pPr>
        <w:pStyle w:val="Heading1"/>
      </w:pPr>
      <w:bookmarkStart w:id="71" w:name="_Toc214558728"/>
      <w:r>
        <w:lastRenderedPageBreak/>
        <w:t>Phần 5: RỦI RO CỦA DỰ ÁN</w:t>
      </w:r>
      <w:bookmarkEnd w:id="71"/>
    </w:p>
    <w:p w14:paraId="1B5F3CF2" w14:textId="7A9D1053" w:rsidR="00605121" w:rsidRPr="0060245E" w:rsidRDefault="0019027C" w:rsidP="00DA6D37">
      <w:pPr>
        <w:pStyle w:val="Heading2"/>
        <w:numPr>
          <w:ilvl w:val="0"/>
          <w:numId w:val="49"/>
        </w:numPr>
      </w:pPr>
      <w:bookmarkStart w:id="72" w:name="_Toc214558729"/>
      <w:r>
        <w:t>Các rủi ro có thể gặp và  xếp hạng các rủi ro</w:t>
      </w:r>
      <w:bookmarkEnd w:id="72"/>
    </w:p>
    <w:tbl>
      <w:tblPr>
        <w:tblStyle w:val="TableGrid"/>
        <w:tblW w:w="0" w:type="auto"/>
        <w:tblLook w:val="04A0" w:firstRow="1" w:lastRow="0" w:firstColumn="1" w:lastColumn="0" w:noHBand="0" w:noVBand="1"/>
      </w:tblPr>
      <w:tblGrid>
        <w:gridCol w:w="3664"/>
        <w:gridCol w:w="1646"/>
        <w:gridCol w:w="1417"/>
        <w:gridCol w:w="1418"/>
      </w:tblGrid>
      <w:tr w:rsidR="00C81E07" w14:paraId="66B953A3" w14:textId="043A0B70" w:rsidTr="00C81E07">
        <w:tc>
          <w:tcPr>
            <w:tcW w:w="3664" w:type="dxa"/>
          </w:tcPr>
          <w:p w14:paraId="095434A9" w14:textId="77777777" w:rsidR="0019027C" w:rsidRDefault="00C81E07" w:rsidP="0029799A">
            <w:pPr>
              <w:rPr>
                <w:b/>
                <w:bCs/>
              </w:rPr>
            </w:pPr>
            <w:r w:rsidRPr="00C81E07">
              <w:rPr>
                <w:b/>
                <w:bCs/>
              </w:rPr>
              <w:t xml:space="preserve">Rủi ro </w:t>
            </w:r>
          </w:p>
          <w:p w14:paraId="5330DF3C" w14:textId="7D2B832C" w:rsidR="00C81E07" w:rsidRPr="0029799A" w:rsidRDefault="00C81E07" w:rsidP="0029799A">
            <w:pPr>
              <w:rPr>
                <w:b/>
                <w:bCs/>
              </w:rPr>
            </w:pPr>
            <w:r w:rsidRPr="00C81E07">
              <w:rPr>
                <w:b/>
                <w:bCs/>
              </w:rPr>
              <w:t>Risks</w:t>
            </w:r>
          </w:p>
        </w:tc>
        <w:tc>
          <w:tcPr>
            <w:tcW w:w="1418" w:type="dxa"/>
          </w:tcPr>
          <w:p w14:paraId="14F0E461" w14:textId="41C818BE" w:rsidR="00C81E07" w:rsidRPr="0029799A" w:rsidRDefault="0019027C" w:rsidP="0060245E">
            <w:pPr>
              <w:rPr>
                <w:b/>
                <w:bCs/>
              </w:rPr>
            </w:pPr>
            <w:r w:rsidRPr="0019027C">
              <w:rPr>
                <w:b/>
                <w:bCs/>
              </w:rPr>
              <w:t>Khả năng (Probability) (1-9)</w:t>
            </w:r>
          </w:p>
        </w:tc>
        <w:tc>
          <w:tcPr>
            <w:tcW w:w="1417" w:type="dxa"/>
          </w:tcPr>
          <w:p w14:paraId="78762012" w14:textId="0AE5CF67" w:rsidR="00C81E07" w:rsidRPr="0029799A" w:rsidRDefault="0019027C" w:rsidP="0060245E">
            <w:pPr>
              <w:rPr>
                <w:b/>
                <w:bCs/>
              </w:rPr>
            </w:pPr>
            <w:r w:rsidRPr="0019027C">
              <w:rPr>
                <w:b/>
                <w:bCs/>
              </w:rPr>
              <w:t>Tác động (Impact) (1-9)</w:t>
            </w:r>
          </w:p>
        </w:tc>
        <w:tc>
          <w:tcPr>
            <w:tcW w:w="1418" w:type="dxa"/>
          </w:tcPr>
          <w:p w14:paraId="66A83B94" w14:textId="77777777" w:rsidR="0019027C" w:rsidRDefault="0019027C" w:rsidP="0060245E">
            <w:pPr>
              <w:rPr>
                <w:b/>
                <w:bCs/>
              </w:rPr>
            </w:pPr>
            <w:r w:rsidRPr="0019027C">
              <w:rPr>
                <w:b/>
                <w:bCs/>
              </w:rPr>
              <w:t xml:space="preserve">Xếp hạng (Rank) </w:t>
            </w:r>
          </w:p>
          <w:p w14:paraId="41D578C4" w14:textId="7E74ECAA" w:rsidR="00C81E07" w:rsidRPr="0029799A" w:rsidRDefault="0019027C" w:rsidP="0060245E">
            <w:pPr>
              <w:rPr>
                <w:b/>
                <w:bCs/>
              </w:rPr>
            </w:pPr>
            <w:r w:rsidRPr="0019027C">
              <w:rPr>
                <w:b/>
                <w:bCs/>
              </w:rPr>
              <w:t>(P x I)</w:t>
            </w:r>
          </w:p>
        </w:tc>
      </w:tr>
      <w:tr w:rsidR="00C81E07" w14:paraId="52D0C4CD" w14:textId="3586D012" w:rsidTr="00C81E07">
        <w:tc>
          <w:tcPr>
            <w:tcW w:w="3664" w:type="dxa"/>
          </w:tcPr>
          <w:p w14:paraId="6C7EA09C" w14:textId="71B56530" w:rsidR="00C81E07" w:rsidRDefault="00C81E07" w:rsidP="00605121">
            <w:pPr>
              <w:jc w:val="left"/>
            </w:pPr>
            <w:r>
              <w:t>Yêu cầu không rõ ràng</w:t>
            </w:r>
          </w:p>
        </w:tc>
        <w:tc>
          <w:tcPr>
            <w:tcW w:w="1418" w:type="dxa"/>
          </w:tcPr>
          <w:p w14:paraId="50E475C9" w14:textId="37FB7F23" w:rsidR="00C81E07" w:rsidRDefault="00C81E07" w:rsidP="0060245E">
            <w:r>
              <w:t>8</w:t>
            </w:r>
          </w:p>
        </w:tc>
        <w:tc>
          <w:tcPr>
            <w:tcW w:w="1417" w:type="dxa"/>
          </w:tcPr>
          <w:p w14:paraId="67877643" w14:textId="1AFCD677" w:rsidR="00C81E07" w:rsidRDefault="00C81E07" w:rsidP="0060245E">
            <w:r>
              <w:t>7</w:t>
            </w:r>
          </w:p>
        </w:tc>
        <w:tc>
          <w:tcPr>
            <w:tcW w:w="1418" w:type="dxa"/>
          </w:tcPr>
          <w:p w14:paraId="0FE9065A" w14:textId="5E93F71C" w:rsidR="00C81E07" w:rsidRDefault="0019027C" w:rsidP="0060245E">
            <w:r>
              <w:t>56 (1)</w:t>
            </w:r>
          </w:p>
        </w:tc>
      </w:tr>
      <w:tr w:rsidR="00C81E07" w14:paraId="6678A750" w14:textId="79A56CEE" w:rsidTr="00C81E07">
        <w:tc>
          <w:tcPr>
            <w:tcW w:w="3664" w:type="dxa"/>
          </w:tcPr>
          <w:p w14:paraId="550B732A" w14:textId="71BEFE41" w:rsidR="00C81E07" w:rsidRDefault="00C81E07" w:rsidP="00605121">
            <w:pPr>
              <w:jc w:val="left"/>
            </w:pPr>
            <w:r>
              <w:t>Tiến độ công việc không theo kế hoạch</w:t>
            </w:r>
          </w:p>
        </w:tc>
        <w:tc>
          <w:tcPr>
            <w:tcW w:w="1418" w:type="dxa"/>
          </w:tcPr>
          <w:p w14:paraId="334DED99" w14:textId="43453DCA" w:rsidR="00C81E07" w:rsidRDefault="00C81E07" w:rsidP="0060245E">
            <w:r>
              <w:t>6</w:t>
            </w:r>
          </w:p>
        </w:tc>
        <w:tc>
          <w:tcPr>
            <w:tcW w:w="1417" w:type="dxa"/>
          </w:tcPr>
          <w:p w14:paraId="4FA0CA2B" w14:textId="5858C5BF" w:rsidR="00C81E07" w:rsidRDefault="00C81E07" w:rsidP="0060245E">
            <w:r>
              <w:t>9</w:t>
            </w:r>
          </w:p>
        </w:tc>
        <w:tc>
          <w:tcPr>
            <w:tcW w:w="1418" w:type="dxa"/>
          </w:tcPr>
          <w:p w14:paraId="5A50D62E" w14:textId="4E6C758B" w:rsidR="00C81E07" w:rsidRDefault="0019027C" w:rsidP="0060245E">
            <w:r>
              <w:t>54 (2)</w:t>
            </w:r>
          </w:p>
        </w:tc>
      </w:tr>
      <w:tr w:rsidR="00C81E07" w14:paraId="05E9C4EC" w14:textId="6A3575F4" w:rsidTr="00C81E07">
        <w:tc>
          <w:tcPr>
            <w:tcW w:w="3664" w:type="dxa"/>
          </w:tcPr>
          <w:p w14:paraId="4920F17D" w14:textId="26A251A1" w:rsidR="00C81E07" w:rsidRDefault="00C81E07" w:rsidP="00605121">
            <w:pPr>
              <w:jc w:val="left"/>
            </w:pPr>
            <w:r>
              <w:t xml:space="preserve">Yêu cầu </w:t>
            </w:r>
            <w:r w:rsidR="00064ABB">
              <w:t>thay đổi quá nhiều</w:t>
            </w:r>
          </w:p>
        </w:tc>
        <w:tc>
          <w:tcPr>
            <w:tcW w:w="1418" w:type="dxa"/>
          </w:tcPr>
          <w:p w14:paraId="0FDD1E48" w14:textId="2F3A2BFE" w:rsidR="00C81E07" w:rsidRDefault="00C81E07" w:rsidP="0060245E">
            <w:r>
              <w:t>7</w:t>
            </w:r>
          </w:p>
        </w:tc>
        <w:tc>
          <w:tcPr>
            <w:tcW w:w="1417" w:type="dxa"/>
          </w:tcPr>
          <w:p w14:paraId="30DF69C7" w14:textId="797FCB90" w:rsidR="00C81E07" w:rsidRDefault="00C81E07" w:rsidP="0060245E">
            <w:r>
              <w:t>7</w:t>
            </w:r>
          </w:p>
        </w:tc>
        <w:tc>
          <w:tcPr>
            <w:tcW w:w="1418" w:type="dxa"/>
          </w:tcPr>
          <w:p w14:paraId="1FFB0A47" w14:textId="62FAEF3A" w:rsidR="00C81E07" w:rsidRDefault="0019027C" w:rsidP="0060245E">
            <w:r>
              <w:t>49 (3)</w:t>
            </w:r>
          </w:p>
        </w:tc>
      </w:tr>
      <w:tr w:rsidR="00C81E07" w14:paraId="16F3C3AA" w14:textId="7CC60A33" w:rsidTr="00C81E07">
        <w:tc>
          <w:tcPr>
            <w:tcW w:w="3664" w:type="dxa"/>
          </w:tcPr>
          <w:p w14:paraId="15586E65" w14:textId="3E61E2BA" w:rsidR="00C81E07" w:rsidRDefault="00C81E07" w:rsidP="00605121">
            <w:pPr>
              <w:jc w:val="left"/>
            </w:pPr>
            <w:r>
              <w:t>Thiếu nhân lực được huấn luyện về kỹ thuật</w:t>
            </w:r>
          </w:p>
        </w:tc>
        <w:tc>
          <w:tcPr>
            <w:tcW w:w="1418" w:type="dxa"/>
          </w:tcPr>
          <w:p w14:paraId="7C8FD05C" w14:textId="201B16B4" w:rsidR="00C81E07" w:rsidRDefault="00C81E07" w:rsidP="0060245E">
            <w:r>
              <w:t>5</w:t>
            </w:r>
          </w:p>
        </w:tc>
        <w:tc>
          <w:tcPr>
            <w:tcW w:w="1417" w:type="dxa"/>
          </w:tcPr>
          <w:p w14:paraId="3439580D" w14:textId="7F8FF80A" w:rsidR="00C81E07" w:rsidRDefault="00C81E07" w:rsidP="0060245E">
            <w:r>
              <w:t>8</w:t>
            </w:r>
          </w:p>
        </w:tc>
        <w:tc>
          <w:tcPr>
            <w:tcW w:w="1418" w:type="dxa"/>
          </w:tcPr>
          <w:p w14:paraId="54824082" w14:textId="698254C6" w:rsidR="00C81E07" w:rsidRDefault="0019027C" w:rsidP="0060245E">
            <w:r>
              <w:t>40 (4)</w:t>
            </w:r>
          </w:p>
        </w:tc>
      </w:tr>
      <w:tr w:rsidR="00C81E07" w14:paraId="66778B70" w14:textId="23F1B057" w:rsidTr="00C81E07">
        <w:tc>
          <w:tcPr>
            <w:tcW w:w="3664" w:type="dxa"/>
          </w:tcPr>
          <w:p w14:paraId="1F7B3B40" w14:textId="18BBE996" w:rsidR="00C81E07" w:rsidRDefault="00C81E07" w:rsidP="00605121">
            <w:pPr>
              <w:jc w:val="left"/>
            </w:pPr>
            <w:r>
              <w:t>Mất nhân sự ( Nhân viên rời dự án)</w:t>
            </w:r>
          </w:p>
        </w:tc>
        <w:tc>
          <w:tcPr>
            <w:tcW w:w="1418" w:type="dxa"/>
          </w:tcPr>
          <w:p w14:paraId="559CCFFA" w14:textId="046F6B74" w:rsidR="00C81E07" w:rsidRDefault="00C81E07" w:rsidP="0060245E">
            <w:r>
              <w:t>5</w:t>
            </w:r>
          </w:p>
        </w:tc>
        <w:tc>
          <w:tcPr>
            <w:tcW w:w="1417" w:type="dxa"/>
          </w:tcPr>
          <w:p w14:paraId="7BE39FD4" w14:textId="54D15C02" w:rsidR="00C81E07" w:rsidRDefault="00C81E07" w:rsidP="0060245E">
            <w:r>
              <w:t>7</w:t>
            </w:r>
          </w:p>
        </w:tc>
        <w:tc>
          <w:tcPr>
            <w:tcW w:w="1418" w:type="dxa"/>
          </w:tcPr>
          <w:p w14:paraId="0A06CFC7" w14:textId="6D31D7CE" w:rsidR="00C81E07" w:rsidRDefault="0019027C" w:rsidP="0060245E">
            <w:r>
              <w:t>35 (5)</w:t>
            </w:r>
          </w:p>
        </w:tc>
      </w:tr>
      <w:tr w:rsidR="00C81E07" w14:paraId="068D1C91" w14:textId="425DB46C" w:rsidTr="00C81E07">
        <w:tc>
          <w:tcPr>
            <w:tcW w:w="3664" w:type="dxa"/>
          </w:tcPr>
          <w:p w14:paraId="48E161E2" w14:textId="12EECB4E" w:rsidR="00C81E07" w:rsidRDefault="00C81E07" w:rsidP="00605121">
            <w:pPr>
              <w:jc w:val="left"/>
            </w:pPr>
            <w:r>
              <w:t>Công nghệ mới cả phần cứng và phần mềm</w:t>
            </w:r>
          </w:p>
        </w:tc>
        <w:tc>
          <w:tcPr>
            <w:tcW w:w="1418" w:type="dxa"/>
          </w:tcPr>
          <w:p w14:paraId="0974F133" w14:textId="1B8D42FC" w:rsidR="00C81E07" w:rsidRDefault="00C81E07" w:rsidP="0060245E">
            <w:r>
              <w:t>4</w:t>
            </w:r>
          </w:p>
        </w:tc>
        <w:tc>
          <w:tcPr>
            <w:tcW w:w="1417" w:type="dxa"/>
          </w:tcPr>
          <w:p w14:paraId="6655D9B0" w14:textId="366ECBF2" w:rsidR="00C81E07" w:rsidRDefault="00C81E07" w:rsidP="0060245E">
            <w:r>
              <w:t>8</w:t>
            </w:r>
          </w:p>
        </w:tc>
        <w:tc>
          <w:tcPr>
            <w:tcW w:w="1418" w:type="dxa"/>
          </w:tcPr>
          <w:p w14:paraId="1FDF76BE" w14:textId="103A1522" w:rsidR="00C81E07" w:rsidRDefault="0019027C" w:rsidP="0060245E">
            <w:r>
              <w:t>32 (6)</w:t>
            </w:r>
          </w:p>
        </w:tc>
      </w:tr>
      <w:tr w:rsidR="00C81E07" w14:paraId="0ED547EA" w14:textId="5ADB12E4" w:rsidTr="00C81E07">
        <w:tc>
          <w:tcPr>
            <w:tcW w:w="3664" w:type="dxa"/>
          </w:tcPr>
          <w:p w14:paraId="4A932E00" w14:textId="1C4C0707" w:rsidR="00C81E07" w:rsidRDefault="00C81E07" w:rsidP="00605121">
            <w:pPr>
              <w:jc w:val="left"/>
            </w:pPr>
            <w:r>
              <w:t>Không đáp ứng được yêu cầu về hiệu suất</w:t>
            </w:r>
          </w:p>
        </w:tc>
        <w:tc>
          <w:tcPr>
            <w:tcW w:w="1418" w:type="dxa"/>
          </w:tcPr>
          <w:p w14:paraId="0B58A2E0" w14:textId="22B05DC1" w:rsidR="00C81E07" w:rsidRDefault="00C81E07" w:rsidP="0060245E">
            <w:r>
              <w:t>4</w:t>
            </w:r>
          </w:p>
        </w:tc>
        <w:tc>
          <w:tcPr>
            <w:tcW w:w="1417" w:type="dxa"/>
          </w:tcPr>
          <w:p w14:paraId="626D1BED" w14:textId="69F00F74" w:rsidR="00C81E07" w:rsidRDefault="00C81E07" w:rsidP="0060245E">
            <w:r>
              <w:t>7</w:t>
            </w:r>
          </w:p>
        </w:tc>
        <w:tc>
          <w:tcPr>
            <w:tcW w:w="1418" w:type="dxa"/>
          </w:tcPr>
          <w:p w14:paraId="217093B1" w14:textId="6C381ED0" w:rsidR="00C81E07" w:rsidRDefault="0019027C" w:rsidP="0060245E">
            <w:r>
              <w:t>28 (7)</w:t>
            </w:r>
          </w:p>
        </w:tc>
      </w:tr>
      <w:tr w:rsidR="00C81E07" w14:paraId="4FE2A075" w14:textId="76DE9F20" w:rsidTr="00C81E07">
        <w:tc>
          <w:tcPr>
            <w:tcW w:w="3664" w:type="dxa"/>
          </w:tcPr>
          <w:p w14:paraId="36FB55F5" w14:textId="69723DDC" w:rsidR="00C81E07" w:rsidRDefault="00C81E07" w:rsidP="00605121">
            <w:pPr>
              <w:jc w:val="left"/>
            </w:pPr>
            <w:r>
              <w:t>Thiếu kiến thức trong lĩnh vực kinh doanh</w:t>
            </w:r>
          </w:p>
        </w:tc>
        <w:tc>
          <w:tcPr>
            <w:tcW w:w="1418" w:type="dxa"/>
          </w:tcPr>
          <w:p w14:paraId="631D7AC2" w14:textId="07A1B32E" w:rsidR="00C81E07" w:rsidRDefault="00C81E07" w:rsidP="0060245E">
            <w:r>
              <w:t>5</w:t>
            </w:r>
          </w:p>
        </w:tc>
        <w:tc>
          <w:tcPr>
            <w:tcW w:w="1417" w:type="dxa"/>
          </w:tcPr>
          <w:p w14:paraId="7CFB4DBF" w14:textId="2BD66425" w:rsidR="00C81E07" w:rsidRDefault="00C81E07" w:rsidP="0060245E">
            <w:r>
              <w:t>5</w:t>
            </w:r>
          </w:p>
        </w:tc>
        <w:tc>
          <w:tcPr>
            <w:tcW w:w="1418" w:type="dxa"/>
          </w:tcPr>
          <w:p w14:paraId="558B86CF" w14:textId="1B1F1D82" w:rsidR="00C81E07" w:rsidRDefault="0019027C" w:rsidP="0060245E">
            <w:r>
              <w:t>25 (8)</w:t>
            </w:r>
          </w:p>
        </w:tc>
      </w:tr>
      <w:tr w:rsidR="00C81E07" w14:paraId="6ACD301A" w14:textId="64BF9A86" w:rsidTr="00C81E07">
        <w:tc>
          <w:tcPr>
            <w:tcW w:w="3664" w:type="dxa"/>
          </w:tcPr>
          <w:p w14:paraId="2AE46F36" w14:textId="10223FA7" w:rsidR="00C81E07" w:rsidRDefault="00C81E07" w:rsidP="00605121">
            <w:pPr>
              <w:jc w:val="left"/>
            </w:pPr>
            <w:r>
              <w:t>Áp lực từ quyết định bên ngoài</w:t>
            </w:r>
          </w:p>
        </w:tc>
        <w:tc>
          <w:tcPr>
            <w:tcW w:w="1418" w:type="dxa"/>
          </w:tcPr>
          <w:p w14:paraId="188B37DF" w14:textId="37C90C30" w:rsidR="00C81E07" w:rsidRDefault="00C81E07" w:rsidP="0060245E">
            <w:r>
              <w:t>3</w:t>
            </w:r>
          </w:p>
        </w:tc>
        <w:tc>
          <w:tcPr>
            <w:tcW w:w="1417" w:type="dxa"/>
          </w:tcPr>
          <w:p w14:paraId="2FEB23E7" w14:textId="00563B4A" w:rsidR="00C81E07" w:rsidRDefault="00C81E07" w:rsidP="0060245E">
            <w:r>
              <w:t>6</w:t>
            </w:r>
          </w:p>
        </w:tc>
        <w:tc>
          <w:tcPr>
            <w:tcW w:w="1418" w:type="dxa"/>
          </w:tcPr>
          <w:p w14:paraId="2597F307" w14:textId="3F56A7D2" w:rsidR="00C81E07" w:rsidRDefault="0019027C" w:rsidP="0060245E">
            <w:r>
              <w:t>18 (9)</w:t>
            </w:r>
          </w:p>
        </w:tc>
      </w:tr>
      <w:tr w:rsidR="00C81E07" w14:paraId="735BB9F5" w14:textId="5153200B" w:rsidTr="00C81E07">
        <w:tc>
          <w:tcPr>
            <w:tcW w:w="3664" w:type="dxa"/>
          </w:tcPr>
          <w:p w14:paraId="5A19BBF8" w14:textId="382B0BFD" w:rsidR="00C81E07" w:rsidRDefault="00C81E07" w:rsidP="00605121">
            <w:pPr>
              <w:jc w:val="left"/>
            </w:pPr>
            <w:r>
              <w:t>Lỗi liên kết hoặc hiệu suất thấp</w:t>
            </w:r>
          </w:p>
        </w:tc>
        <w:tc>
          <w:tcPr>
            <w:tcW w:w="1418" w:type="dxa"/>
          </w:tcPr>
          <w:p w14:paraId="284D09F0" w14:textId="48874EB0" w:rsidR="00C81E07" w:rsidRDefault="00C81E07" w:rsidP="0060245E">
            <w:r>
              <w:t>2</w:t>
            </w:r>
          </w:p>
        </w:tc>
        <w:tc>
          <w:tcPr>
            <w:tcW w:w="1417" w:type="dxa"/>
          </w:tcPr>
          <w:p w14:paraId="2E8304CB" w14:textId="2103DFAB" w:rsidR="00C81E07" w:rsidRDefault="00C81E07" w:rsidP="0060245E">
            <w:r>
              <w:t>8</w:t>
            </w:r>
          </w:p>
        </w:tc>
        <w:tc>
          <w:tcPr>
            <w:tcW w:w="1418" w:type="dxa"/>
          </w:tcPr>
          <w:p w14:paraId="7D01314A" w14:textId="03F4C9CC" w:rsidR="00C81E07" w:rsidRDefault="0019027C" w:rsidP="0060245E">
            <w:r>
              <w:t>16 (10)</w:t>
            </w:r>
          </w:p>
        </w:tc>
      </w:tr>
    </w:tbl>
    <w:p w14:paraId="74D71331" w14:textId="77777777" w:rsidR="00605121" w:rsidRDefault="00605121" w:rsidP="00605121">
      <w:pPr>
        <w:jc w:val="left"/>
      </w:pPr>
    </w:p>
    <w:p w14:paraId="6772E9F0" w14:textId="69B24D13" w:rsidR="00605121" w:rsidRDefault="0019027C" w:rsidP="00DA6D37">
      <w:pPr>
        <w:pStyle w:val="Heading2"/>
        <w:numPr>
          <w:ilvl w:val="0"/>
          <w:numId w:val="101"/>
        </w:numPr>
      </w:pPr>
      <w:bookmarkStart w:id="73" w:name="_Toc214558730"/>
      <w:r w:rsidRPr="0019027C">
        <w:t>Các bước giảm thiểu</w:t>
      </w:r>
      <w:bookmarkEnd w:id="73"/>
      <w:r w:rsidRPr="0019027C">
        <w:t xml:space="preserve"> </w:t>
      </w:r>
    </w:p>
    <w:tbl>
      <w:tblPr>
        <w:tblStyle w:val="TableGrid"/>
        <w:tblW w:w="0" w:type="auto"/>
        <w:tblLook w:val="04A0" w:firstRow="1" w:lastRow="0" w:firstColumn="1" w:lastColumn="0" w:noHBand="0" w:noVBand="1"/>
      </w:tblPr>
      <w:tblGrid>
        <w:gridCol w:w="3664"/>
        <w:gridCol w:w="4553"/>
      </w:tblGrid>
      <w:tr w:rsidR="0019027C" w14:paraId="0B9AEA08" w14:textId="77777777" w:rsidTr="0019027C">
        <w:tc>
          <w:tcPr>
            <w:tcW w:w="3664" w:type="dxa"/>
          </w:tcPr>
          <w:p w14:paraId="17221799" w14:textId="77777777" w:rsidR="0019027C" w:rsidRDefault="0019027C" w:rsidP="000772ED">
            <w:pPr>
              <w:rPr>
                <w:b/>
                <w:bCs/>
              </w:rPr>
            </w:pPr>
            <w:r w:rsidRPr="00C81E07">
              <w:rPr>
                <w:b/>
                <w:bCs/>
              </w:rPr>
              <w:t xml:space="preserve">Rủi ro </w:t>
            </w:r>
          </w:p>
          <w:p w14:paraId="11EFFFF5" w14:textId="77777777" w:rsidR="0019027C" w:rsidRPr="0029799A" w:rsidRDefault="0019027C" w:rsidP="000772ED">
            <w:pPr>
              <w:rPr>
                <w:b/>
                <w:bCs/>
              </w:rPr>
            </w:pPr>
            <w:r w:rsidRPr="00C81E07">
              <w:rPr>
                <w:b/>
                <w:bCs/>
              </w:rPr>
              <w:t>Risks</w:t>
            </w:r>
          </w:p>
        </w:tc>
        <w:tc>
          <w:tcPr>
            <w:tcW w:w="4553" w:type="dxa"/>
          </w:tcPr>
          <w:p w14:paraId="3F3B1666" w14:textId="4664E7F6" w:rsidR="0019027C" w:rsidRPr="0029799A" w:rsidRDefault="0019027C" w:rsidP="00064ABB">
            <w:pPr>
              <w:jc w:val="left"/>
              <w:rPr>
                <w:b/>
                <w:bCs/>
              </w:rPr>
            </w:pPr>
            <w:r>
              <w:rPr>
                <w:b/>
                <w:bCs/>
              </w:rPr>
              <w:t>Các bước giảm thiểu</w:t>
            </w:r>
          </w:p>
        </w:tc>
      </w:tr>
      <w:tr w:rsidR="0019027C" w14:paraId="5CA9FE4F" w14:textId="77777777" w:rsidTr="0019027C">
        <w:tc>
          <w:tcPr>
            <w:tcW w:w="3664" w:type="dxa"/>
          </w:tcPr>
          <w:p w14:paraId="5110DDBE" w14:textId="77777777" w:rsidR="0019027C" w:rsidRDefault="0019027C" w:rsidP="000772ED">
            <w:pPr>
              <w:jc w:val="left"/>
            </w:pPr>
            <w:r>
              <w:t>Yêu cầu không rõ ràng</w:t>
            </w:r>
          </w:p>
        </w:tc>
        <w:tc>
          <w:tcPr>
            <w:tcW w:w="4553" w:type="dxa"/>
          </w:tcPr>
          <w:p w14:paraId="1A89A6B2" w14:textId="77777777" w:rsidR="0019027C" w:rsidRDefault="00064ABB" w:rsidP="00064ABB">
            <w:pPr>
              <w:jc w:val="left"/>
            </w:pPr>
            <w:r>
              <w:t>-</w:t>
            </w:r>
            <w:r w:rsidRPr="00064ABB">
              <w:t xml:space="preserve">Tổ chức các buổi họp lấy yêu cầu chi tiết với khách </w:t>
            </w:r>
            <w:r>
              <w:t>hàng.</w:t>
            </w:r>
          </w:p>
          <w:p w14:paraId="23D26109" w14:textId="58C1884F" w:rsidR="00064ABB" w:rsidRDefault="00064ABB" w:rsidP="00064ABB">
            <w:pPr>
              <w:jc w:val="left"/>
            </w:pPr>
            <w:r>
              <w:t>-Sử dụng kinh nghiệm và logic để làm một số giả định và liên tục thông báo cho khách hàng xác nhận</w:t>
            </w:r>
          </w:p>
          <w:p w14:paraId="18EEDD9A" w14:textId="08013931" w:rsidR="00064ABB" w:rsidRDefault="00064ABB" w:rsidP="00064ABB">
            <w:pPr>
              <w:jc w:val="left"/>
            </w:pPr>
            <w:r>
              <w:lastRenderedPageBreak/>
              <w:t>-Phát triển một bản thử nghiệm và đưa cho khách hàng xem xét lại yêu cầu.</w:t>
            </w:r>
          </w:p>
          <w:p w14:paraId="0F179BA4" w14:textId="104E7A01" w:rsidR="00064ABB" w:rsidRDefault="00064ABB" w:rsidP="00064ABB">
            <w:pPr>
              <w:jc w:val="left"/>
            </w:pPr>
          </w:p>
        </w:tc>
      </w:tr>
      <w:tr w:rsidR="0019027C" w14:paraId="097D349B" w14:textId="77777777" w:rsidTr="0019027C">
        <w:tc>
          <w:tcPr>
            <w:tcW w:w="3664" w:type="dxa"/>
          </w:tcPr>
          <w:p w14:paraId="008DF319" w14:textId="77777777" w:rsidR="0019027C" w:rsidRDefault="0019027C" w:rsidP="000772ED">
            <w:pPr>
              <w:jc w:val="left"/>
            </w:pPr>
            <w:r>
              <w:lastRenderedPageBreak/>
              <w:t>Tiến độ công việc không theo kế hoạch</w:t>
            </w:r>
          </w:p>
        </w:tc>
        <w:tc>
          <w:tcPr>
            <w:tcW w:w="4553" w:type="dxa"/>
          </w:tcPr>
          <w:p w14:paraId="156CD013" w14:textId="77777777" w:rsidR="0019027C" w:rsidRDefault="00064ABB" w:rsidP="00064ABB">
            <w:pPr>
              <w:jc w:val="left"/>
            </w:pPr>
            <w:r>
              <w:t>-Đàm phán để có thời gian biểu tốt hơn.</w:t>
            </w:r>
          </w:p>
          <w:p w14:paraId="7AEECAE2" w14:textId="0CF83AF3" w:rsidR="00064ABB" w:rsidRDefault="00064ABB" w:rsidP="00064ABB">
            <w:pPr>
              <w:jc w:val="left"/>
            </w:pPr>
            <w:r>
              <w:t>-Xác định các công việc song song.</w:t>
            </w:r>
          </w:p>
          <w:p w14:paraId="3F3F4E3F" w14:textId="77777777" w:rsidR="00064ABB" w:rsidRDefault="00064ABB" w:rsidP="00064ABB">
            <w:pPr>
              <w:jc w:val="left"/>
            </w:pPr>
            <w:r>
              <w:t>-Chuẩn bị sẵn nhân sự để bổ sung.</w:t>
            </w:r>
          </w:p>
          <w:p w14:paraId="60B3A3C1" w14:textId="1B744930" w:rsidR="00064ABB" w:rsidRDefault="00064ABB" w:rsidP="00064ABB">
            <w:pPr>
              <w:jc w:val="left"/>
            </w:pPr>
            <w:r>
              <w:t>-Xác định các hoạt động/ Công việc có thể tự động hóa</w:t>
            </w:r>
          </w:p>
        </w:tc>
      </w:tr>
      <w:tr w:rsidR="0019027C" w14:paraId="152A9FB2" w14:textId="77777777" w:rsidTr="0019027C">
        <w:tc>
          <w:tcPr>
            <w:tcW w:w="3664" w:type="dxa"/>
          </w:tcPr>
          <w:p w14:paraId="2357CE57" w14:textId="37555739" w:rsidR="0019027C" w:rsidRDefault="0019027C" w:rsidP="000772ED">
            <w:pPr>
              <w:jc w:val="left"/>
            </w:pPr>
            <w:r>
              <w:t xml:space="preserve">Yêu cầu </w:t>
            </w:r>
            <w:r w:rsidR="00064ABB">
              <w:t>thay đổi quá nhiều</w:t>
            </w:r>
          </w:p>
        </w:tc>
        <w:tc>
          <w:tcPr>
            <w:tcW w:w="4553" w:type="dxa"/>
          </w:tcPr>
          <w:p w14:paraId="51D5360B" w14:textId="77777777" w:rsidR="0019027C" w:rsidRDefault="00064ABB" w:rsidP="00064ABB">
            <w:pPr>
              <w:jc w:val="left"/>
            </w:pPr>
            <w:r>
              <w:t>-Có được chữ ký của khách hàng cho các đặc tả yêu cầu ban đầu.</w:t>
            </w:r>
          </w:p>
          <w:p w14:paraId="74693B71" w14:textId="77777777" w:rsidR="00064ABB" w:rsidRDefault="00064ABB" w:rsidP="00064ABB">
            <w:pPr>
              <w:jc w:val="left"/>
            </w:pPr>
            <w:r>
              <w:t>-Thuyết phục khách hàng rằng những thay đổi trong các yêu cầu sẽ ảnh hưởng đến tiến độ dự án.</w:t>
            </w:r>
          </w:p>
          <w:p w14:paraId="5B8894C9" w14:textId="77777777" w:rsidR="00064ABB" w:rsidRDefault="00064ABB" w:rsidP="00064ABB">
            <w:pPr>
              <w:jc w:val="left"/>
            </w:pPr>
            <w:r>
              <w:t>-Xác định quy trình để xử lý các yêu cầu thay đổi.</w:t>
            </w:r>
          </w:p>
          <w:p w14:paraId="7A93A3A3" w14:textId="692B7B8B" w:rsidR="00064ABB" w:rsidRPr="00064ABB" w:rsidRDefault="00064ABB" w:rsidP="00064ABB">
            <w:pPr>
              <w:jc w:val="left"/>
            </w:pPr>
            <w:r>
              <w:t>-Đàm phán để được thanh toán theo chi phí nỗ lực thực tế.</w:t>
            </w:r>
          </w:p>
        </w:tc>
      </w:tr>
      <w:tr w:rsidR="0019027C" w14:paraId="39881E42" w14:textId="77777777" w:rsidTr="0019027C">
        <w:tc>
          <w:tcPr>
            <w:tcW w:w="3664" w:type="dxa"/>
          </w:tcPr>
          <w:p w14:paraId="1F3D2C49" w14:textId="77777777" w:rsidR="0019027C" w:rsidRDefault="0019027C" w:rsidP="000772ED">
            <w:pPr>
              <w:jc w:val="left"/>
            </w:pPr>
            <w:r>
              <w:t>Thiếu nhân lực được huấn luyện về kỹ thuật</w:t>
            </w:r>
          </w:p>
        </w:tc>
        <w:tc>
          <w:tcPr>
            <w:tcW w:w="4553" w:type="dxa"/>
          </w:tcPr>
          <w:p w14:paraId="39319BB4" w14:textId="1E4EBD32" w:rsidR="0019027C" w:rsidRDefault="00064ABB" w:rsidP="00064ABB">
            <w:pPr>
              <w:jc w:val="left"/>
            </w:pPr>
            <w:r>
              <w:t>-Lập dự toán cho chi phí đào tạo ngay từ ban đầu.</w:t>
            </w:r>
          </w:p>
          <w:p w14:paraId="187863B6" w14:textId="77777777" w:rsidR="00064ABB" w:rsidRDefault="00064ABB" w:rsidP="00064ABB">
            <w:pPr>
              <w:jc w:val="left"/>
            </w:pPr>
            <w:r>
              <w:t xml:space="preserve">-Duy trì đôi ngũ nhân sự bổ sung dồi </w:t>
            </w:r>
            <w:r w:rsidR="00CD6838">
              <w:t>dào.</w:t>
            </w:r>
          </w:p>
          <w:p w14:paraId="4EC0056D" w14:textId="77777777" w:rsidR="00CD6838" w:rsidRDefault="00CD6838" w:rsidP="00064ABB">
            <w:pPr>
              <w:jc w:val="left"/>
            </w:pPr>
            <w:r>
              <w:t>Xác định một chương trình đào tạo cho dự án.</w:t>
            </w:r>
          </w:p>
          <w:p w14:paraId="08D89DFA" w14:textId="44649B37" w:rsidR="00CD6838" w:rsidRDefault="00CD6838" w:rsidP="00064ABB">
            <w:pPr>
              <w:jc w:val="left"/>
            </w:pPr>
            <w:r>
              <w:t>-Tiến hành các buổi đào tạo chéo.</w:t>
            </w:r>
          </w:p>
        </w:tc>
      </w:tr>
      <w:tr w:rsidR="0019027C" w14:paraId="4B8EAC6F" w14:textId="77777777" w:rsidTr="0019027C">
        <w:tc>
          <w:tcPr>
            <w:tcW w:w="3664" w:type="dxa"/>
          </w:tcPr>
          <w:p w14:paraId="35FD8FBC" w14:textId="77777777" w:rsidR="0019027C" w:rsidRDefault="0019027C" w:rsidP="000772ED">
            <w:pPr>
              <w:jc w:val="left"/>
            </w:pPr>
            <w:r>
              <w:t>Mất nhân sự ( Nhân viên rời dự án)</w:t>
            </w:r>
          </w:p>
        </w:tc>
        <w:tc>
          <w:tcPr>
            <w:tcW w:w="4553" w:type="dxa"/>
          </w:tcPr>
          <w:p w14:paraId="797607CC" w14:textId="77777777" w:rsidR="0019027C" w:rsidRDefault="00CD6838" w:rsidP="00064ABB">
            <w:pPr>
              <w:jc w:val="left"/>
            </w:pPr>
            <w:r>
              <w:t>-Đảm bảo nhân sự được phân công vào các lĩnh vực chính của dự án.</w:t>
            </w:r>
          </w:p>
          <w:p w14:paraId="6C05F860" w14:textId="77777777" w:rsidR="00CD6838" w:rsidRDefault="00CD6838" w:rsidP="00064ABB">
            <w:pPr>
              <w:jc w:val="left"/>
            </w:pPr>
            <w:r>
              <w:t>-Chuẩn bị nhân sự dự phòng</w:t>
            </w:r>
          </w:p>
          <w:p w14:paraId="6EA03394" w14:textId="77777777" w:rsidR="00CD6838" w:rsidRDefault="00CD6838" w:rsidP="00064ABB">
            <w:pPr>
              <w:jc w:val="left"/>
            </w:pPr>
            <w:r>
              <w:t>-Lưu trữ đầy đủ các tài liệu về công việc của mỗi cá nhân</w:t>
            </w:r>
          </w:p>
          <w:p w14:paraId="5B7FFD41" w14:textId="731A1DDD" w:rsidR="00CD6838" w:rsidRDefault="00CD6838" w:rsidP="00064ABB">
            <w:pPr>
              <w:jc w:val="left"/>
            </w:pPr>
            <w:r>
              <w:t>-Họp để xây dựng đội dự án.</w:t>
            </w:r>
          </w:p>
        </w:tc>
      </w:tr>
      <w:tr w:rsidR="0019027C" w14:paraId="09DC5A52" w14:textId="77777777" w:rsidTr="0019027C">
        <w:tc>
          <w:tcPr>
            <w:tcW w:w="3664" w:type="dxa"/>
          </w:tcPr>
          <w:p w14:paraId="3B7A0E91" w14:textId="77777777" w:rsidR="0019027C" w:rsidRDefault="0019027C" w:rsidP="000772ED">
            <w:pPr>
              <w:jc w:val="left"/>
            </w:pPr>
            <w:r>
              <w:t>Công nghệ mới cả phần cứng và phần mềm</w:t>
            </w:r>
          </w:p>
        </w:tc>
        <w:tc>
          <w:tcPr>
            <w:tcW w:w="4553" w:type="dxa"/>
          </w:tcPr>
          <w:p w14:paraId="1D903409" w14:textId="77777777" w:rsidR="0019027C" w:rsidRDefault="00CD6838" w:rsidP="00064ABB">
            <w:pPr>
              <w:jc w:val="left"/>
            </w:pPr>
            <w:r>
              <w:t>-Chuyển giao sản phẩm phần mềm theo từng giai đoạn</w:t>
            </w:r>
          </w:p>
          <w:p w14:paraId="30219E0E" w14:textId="77777777" w:rsidR="00CD6838" w:rsidRDefault="00CD6838" w:rsidP="00064ABB">
            <w:pPr>
              <w:jc w:val="left"/>
            </w:pPr>
            <w:r>
              <w:t>-Bàn giao các mô-đun quan trọng trước</w:t>
            </w:r>
          </w:p>
          <w:p w14:paraId="548DAE43" w14:textId="1EFE2FDC" w:rsidR="00CD6838" w:rsidRDefault="00CD6838" w:rsidP="00064ABB">
            <w:pPr>
              <w:jc w:val="left"/>
            </w:pPr>
            <w:r>
              <w:t xml:space="preserve">-Huấn luyện công nghệ mới cho các thành viên </w:t>
            </w:r>
          </w:p>
        </w:tc>
      </w:tr>
      <w:tr w:rsidR="0019027C" w14:paraId="290B4355" w14:textId="77777777" w:rsidTr="0019027C">
        <w:tc>
          <w:tcPr>
            <w:tcW w:w="3664" w:type="dxa"/>
          </w:tcPr>
          <w:p w14:paraId="6581B0E9" w14:textId="77777777" w:rsidR="0019027C" w:rsidRDefault="0019027C" w:rsidP="000772ED">
            <w:pPr>
              <w:jc w:val="left"/>
            </w:pPr>
            <w:r>
              <w:lastRenderedPageBreak/>
              <w:t>Không đáp ứng được yêu cầu về hiệu suất</w:t>
            </w:r>
          </w:p>
        </w:tc>
        <w:tc>
          <w:tcPr>
            <w:tcW w:w="4553" w:type="dxa"/>
          </w:tcPr>
          <w:p w14:paraId="0712F9CA" w14:textId="77777777" w:rsidR="0019027C" w:rsidRDefault="00CD6838" w:rsidP="00064ABB">
            <w:pPr>
              <w:jc w:val="left"/>
            </w:pPr>
            <w:r>
              <w:t>-Xác định các yêu cầu tiêu chuẩn về hiệu suất một cách rõ ràng và yêu cầu khách hàng xem xét.</w:t>
            </w:r>
          </w:p>
          <w:p w14:paraId="2E8990B3" w14:textId="77777777" w:rsidR="00CD6838" w:rsidRDefault="00CD6838" w:rsidP="00064ABB">
            <w:pPr>
              <w:jc w:val="left"/>
            </w:pPr>
            <w:r>
              <w:t>- Xác định các tiêu chuẩn phải thực hiện nhằm đáp ứng các tiêu chuẩn về hiệu xuất.</w:t>
            </w:r>
          </w:p>
          <w:p w14:paraId="09FADF9D" w14:textId="77777777" w:rsidR="00CD6838" w:rsidRDefault="00CD6838" w:rsidP="00064ABB">
            <w:pPr>
              <w:jc w:val="left"/>
            </w:pPr>
            <w:r>
              <w:t>-Chuẩn bị kế hoạch để đáp ứng các tiêu chuẩn về hiệu xuất và xem xét lại nó</w:t>
            </w:r>
          </w:p>
          <w:p w14:paraId="537BEAD0" w14:textId="77777777" w:rsidR="00CD6838" w:rsidRDefault="00CD6838" w:rsidP="00064ABB">
            <w:pPr>
              <w:jc w:val="left"/>
            </w:pPr>
            <w:r>
              <w:t>-Mô phỏng hiệu suất mẫu cho các giao dịch quan trọng.</w:t>
            </w:r>
          </w:p>
          <w:p w14:paraId="1348A636" w14:textId="717F004A" w:rsidR="00CD6838" w:rsidRDefault="00CD6838" w:rsidP="00064ABB">
            <w:pPr>
              <w:jc w:val="left"/>
            </w:pPr>
            <w:r>
              <w:t>-Kiểm thử với dữ liệu mẫu nếu có thể.</w:t>
            </w:r>
          </w:p>
          <w:p w14:paraId="3B6CD288" w14:textId="324EA3D4" w:rsidR="00CD6838" w:rsidRDefault="00CD6838" w:rsidP="00064ABB">
            <w:pPr>
              <w:jc w:val="left"/>
            </w:pPr>
            <w:r>
              <w:t>-Thực hiện các kiểm thử về áp lực nếu có thể</w:t>
            </w:r>
          </w:p>
        </w:tc>
      </w:tr>
      <w:tr w:rsidR="0019027C" w14:paraId="7250DB56" w14:textId="77777777" w:rsidTr="0019027C">
        <w:tc>
          <w:tcPr>
            <w:tcW w:w="3664" w:type="dxa"/>
          </w:tcPr>
          <w:p w14:paraId="3022E6E7" w14:textId="77777777" w:rsidR="0019027C" w:rsidRDefault="0019027C" w:rsidP="000772ED">
            <w:pPr>
              <w:jc w:val="left"/>
            </w:pPr>
            <w:r>
              <w:t>Thiếu kiến thức trong lĩnh vực kinh doanh</w:t>
            </w:r>
          </w:p>
        </w:tc>
        <w:tc>
          <w:tcPr>
            <w:tcW w:w="4553" w:type="dxa"/>
          </w:tcPr>
          <w:p w14:paraId="2FB29B61" w14:textId="77777777" w:rsidR="0019027C" w:rsidRDefault="00CD6838" w:rsidP="00064ABB">
            <w:pPr>
              <w:jc w:val="left"/>
            </w:pPr>
            <w:r>
              <w:t>-Tăng cường tương tác với khách hàng và đảm bảo chuyển giao kiến trúc đầy đủ.</w:t>
            </w:r>
          </w:p>
          <w:p w14:paraId="5438EDEF" w14:textId="77777777" w:rsidR="00CD6838" w:rsidRDefault="00CD6838" w:rsidP="00064ABB">
            <w:pPr>
              <w:jc w:val="left"/>
            </w:pPr>
            <w:r>
              <w:t>-Tổ chức tập huấn kiến thức chuyên môn.</w:t>
            </w:r>
          </w:p>
          <w:p w14:paraId="4600E949" w14:textId="215938AE" w:rsidR="00CD6838" w:rsidRDefault="00CD6838" w:rsidP="00064ABB">
            <w:pPr>
              <w:jc w:val="left"/>
            </w:pPr>
            <w:r>
              <w:t>-Mô phỏng hoặc tạo bản mẫu cho các giao dịch kinh doanh để có được sự xác nhận của khách hàng.</w:t>
            </w:r>
          </w:p>
        </w:tc>
      </w:tr>
      <w:tr w:rsidR="0019027C" w14:paraId="29644876" w14:textId="77777777" w:rsidTr="0019027C">
        <w:tc>
          <w:tcPr>
            <w:tcW w:w="3664" w:type="dxa"/>
          </w:tcPr>
          <w:p w14:paraId="22FB5FDD" w14:textId="77777777" w:rsidR="0019027C" w:rsidRDefault="0019027C" w:rsidP="000772ED">
            <w:pPr>
              <w:jc w:val="left"/>
            </w:pPr>
            <w:r>
              <w:t>Áp lực từ quyết định bên ngoài</w:t>
            </w:r>
          </w:p>
        </w:tc>
        <w:tc>
          <w:tcPr>
            <w:tcW w:w="4553" w:type="dxa"/>
          </w:tcPr>
          <w:p w14:paraId="68EF67DE" w14:textId="77777777" w:rsidR="0019027C" w:rsidRDefault="003D1ACC" w:rsidP="00064ABB">
            <w:pPr>
              <w:jc w:val="left"/>
            </w:pPr>
            <w:r>
              <w:t>-Liệt kê những trở ngại có kèm bằng chứng theo các minh chứng, sau đó đàm phán với người có trách nhiệm ea quyết định.</w:t>
            </w:r>
          </w:p>
          <w:p w14:paraId="2099713C" w14:textId="18C0D594" w:rsidR="003D1ACC" w:rsidRDefault="003D1ACC" w:rsidP="00064ABB">
            <w:pPr>
              <w:jc w:val="left"/>
            </w:pPr>
            <w:r>
              <w:t>-Nếu không thể tránh khỏi, xác định chính xác các rủi ro có thể xảy ra và thực hiện kế hoạch giảm thiểu nó.</w:t>
            </w:r>
          </w:p>
        </w:tc>
      </w:tr>
      <w:tr w:rsidR="0019027C" w14:paraId="0CADB63D" w14:textId="77777777" w:rsidTr="0019027C">
        <w:tc>
          <w:tcPr>
            <w:tcW w:w="3664" w:type="dxa"/>
          </w:tcPr>
          <w:p w14:paraId="073CA71F" w14:textId="77777777" w:rsidR="0019027C" w:rsidRDefault="0019027C" w:rsidP="000772ED">
            <w:pPr>
              <w:jc w:val="left"/>
            </w:pPr>
            <w:r>
              <w:t>Lỗi liên kết hoặc hiệu suất thấp</w:t>
            </w:r>
          </w:p>
        </w:tc>
        <w:tc>
          <w:tcPr>
            <w:tcW w:w="4553" w:type="dxa"/>
          </w:tcPr>
          <w:p w14:paraId="10F73094" w14:textId="77777777" w:rsidR="0019027C" w:rsidRDefault="003D1ACC" w:rsidP="00064ABB">
            <w:pPr>
              <w:jc w:val="left"/>
            </w:pPr>
            <w:r>
              <w:t>-Thiết lập các kỳ vọng hợp lý với khách hàng</w:t>
            </w:r>
          </w:p>
          <w:p w14:paraId="1C0C3DFC" w14:textId="77777777" w:rsidR="003D1ACC" w:rsidRDefault="003D1ACC" w:rsidP="00064ABB">
            <w:pPr>
              <w:jc w:val="left"/>
            </w:pPr>
            <w:r>
              <w:t>-Lập kế hoạch trước để thiết lập liên kết</w:t>
            </w:r>
          </w:p>
          <w:p w14:paraId="3CE3F1FB" w14:textId="5DF2EDCC" w:rsidR="003D1ACC" w:rsidRDefault="003D1ACC" w:rsidP="00064ABB">
            <w:pPr>
              <w:jc w:val="left"/>
            </w:pPr>
            <w:r>
              <w:t>-Lập kế hoạch sử dụng liên kết một cách tối ưu</w:t>
            </w:r>
          </w:p>
        </w:tc>
      </w:tr>
    </w:tbl>
    <w:p w14:paraId="3BBE562D" w14:textId="77777777" w:rsidR="0019027C" w:rsidRPr="0019027C" w:rsidRDefault="0019027C" w:rsidP="0019027C">
      <w:pPr>
        <w:jc w:val="left"/>
        <w:rPr>
          <w:b/>
          <w:bCs/>
        </w:rPr>
      </w:pPr>
    </w:p>
    <w:p w14:paraId="3BD08D53" w14:textId="77777777" w:rsidR="0081210A" w:rsidRDefault="0081210A" w:rsidP="001567E9">
      <w:pPr>
        <w:jc w:val="left"/>
      </w:pPr>
    </w:p>
    <w:p w14:paraId="01034E14" w14:textId="77777777" w:rsidR="00DA6D37" w:rsidRDefault="00DA6D37" w:rsidP="001567E9">
      <w:pPr>
        <w:jc w:val="left"/>
      </w:pPr>
    </w:p>
    <w:p w14:paraId="3B177608" w14:textId="0C1E6DEE" w:rsidR="00DA6D37" w:rsidRDefault="00DA6D37" w:rsidP="00DA6D37">
      <w:pPr>
        <w:pStyle w:val="Heading1"/>
      </w:pPr>
      <w:bookmarkStart w:id="74" w:name="_Toc214558731"/>
      <w:r>
        <w:lastRenderedPageBreak/>
        <w:t xml:space="preserve">Phần </w:t>
      </w:r>
      <w:r>
        <w:t>6</w:t>
      </w:r>
      <w:r>
        <w:t>: RỦI RO CỦA DỰ ÁN</w:t>
      </w:r>
      <w:bookmarkEnd w:id="74"/>
    </w:p>
    <w:p w14:paraId="1CEBF99D" w14:textId="6783DEFF" w:rsidR="00DA6D37" w:rsidRPr="00DA6D37" w:rsidRDefault="00DA6D37" w:rsidP="00DA6D37">
      <w:pPr>
        <w:pStyle w:val="Heading2"/>
        <w:rPr>
          <w:lang w:val="en-US"/>
        </w:rPr>
      </w:pPr>
      <w:bookmarkStart w:id="75" w:name="_Toc214558732"/>
      <w:r>
        <w:rPr>
          <w:lang w:val="en-US"/>
        </w:rPr>
        <w:t>I</w:t>
      </w:r>
      <w:r w:rsidRPr="00DA6D37">
        <w:rPr>
          <w:lang w:val="en-US"/>
        </w:rPr>
        <w:t>. Kết luận</w:t>
      </w:r>
      <w:bookmarkEnd w:id="75"/>
    </w:p>
    <w:p w14:paraId="23D3B01D" w14:textId="77777777" w:rsidR="00DA6D37" w:rsidRPr="00DA6D37" w:rsidRDefault="00DA6D37" w:rsidP="00DA6D37">
      <w:pPr>
        <w:jc w:val="left"/>
        <w:rPr>
          <w:lang w:val="en-US"/>
        </w:rPr>
      </w:pPr>
      <w:r w:rsidRPr="00DA6D37">
        <w:rPr>
          <w:lang w:val="en-US"/>
        </w:rPr>
        <w:t>Qua quá trình nghiên cứu, phân tích và xây dựng dự án "Website quản lý chuỗi cửa hàng bán áo thun thể thao nam", nhóm thực hiện đã đạt được những kết quả nhất định sau:</w:t>
      </w:r>
    </w:p>
    <w:p w14:paraId="0B18053B" w14:textId="77777777" w:rsidR="00DA6D37" w:rsidRPr="00DA6D37" w:rsidRDefault="00DA6D37" w:rsidP="00DA6D37">
      <w:pPr>
        <w:jc w:val="left"/>
        <w:rPr>
          <w:lang w:val="en-US"/>
        </w:rPr>
      </w:pPr>
      <w:r w:rsidRPr="00DA6D37">
        <w:rPr>
          <w:b/>
          <w:bCs/>
          <w:lang w:val="en-US"/>
        </w:rPr>
        <w:t>Các kết quả đạt được:</w:t>
      </w:r>
    </w:p>
    <w:p w14:paraId="338D60DB" w14:textId="77777777" w:rsidR="00DA6D37" w:rsidRPr="00DA6D37" w:rsidRDefault="00DA6D37" w:rsidP="00DA6D37">
      <w:pPr>
        <w:numPr>
          <w:ilvl w:val="0"/>
          <w:numId w:val="102"/>
        </w:numPr>
        <w:jc w:val="left"/>
        <w:rPr>
          <w:lang w:val="en-US"/>
        </w:rPr>
      </w:pPr>
      <w:r w:rsidRPr="00DA6D37">
        <w:rPr>
          <w:b/>
          <w:bCs/>
          <w:lang w:val="en-US"/>
        </w:rPr>
        <w:t>Xây dựng quy trình quản lý toàn diện:</w:t>
      </w:r>
      <w:r w:rsidRPr="00DA6D37">
        <w:rPr>
          <w:lang w:val="en-US"/>
        </w:rPr>
        <w:t xml:space="preserve"> Hệ thống đã giải quyết được bài toán quản lý tập trung cho chuỗi cửa hàng, bao gồm các module cốt lõi như: Quản lý cửa hàng, Sản phẩm, Kho hàng, Hóa đơn và Báo cáo thống kê.</w:t>
      </w:r>
    </w:p>
    <w:p w14:paraId="51C982C8" w14:textId="77777777" w:rsidR="00DA6D37" w:rsidRPr="00DA6D37" w:rsidRDefault="00DA6D37" w:rsidP="00DA6D37">
      <w:pPr>
        <w:numPr>
          <w:ilvl w:val="0"/>
          <w:numId w:val="102"/>
        </w:numPr>
        <w:jc w:val="left"/>
        <w:rPr>
          <w:lang w:val="en-US"/>
        </w:rPr>
      </w:pPr>
      <w:r w:rsidRPr="00DA6D37">
        <w:rPr>
          <w:b/>
          <w:bCs/>
          <w:lang w:val="en-US"/>
        </w:rPr>
        <w:t>Tối ưu hóa vận hành:</w:t>
      </w:r>
      <w:r w:rsidRPr="00DA6D37">
        <w:rPr>
          <w:lang w:val="en-US"/>
        </w:rPr>
        <w:t xml:space="preserve"> Hệ thống giúp giảm thiểu sai sót trong việc nhập liệu thủ công, kiểm soát chặt chẽ lượng hàng tồn kho và hỗ trợ nhân viên bán hàng thao tác nhanh chóng.</w:t>
      </w:r>
    </w:p>
    <w:p w14:paraId="3AAB089A" w14:textId="77777777" w:rsidR="00DA6D37" w:rsidRPr="00DA6D37" w:rsidRDefault="00DA6D37" w:rsidP="00DA6D37">
      <w:pPr>
        <w:numPr>
          <w:ilvl w:val="0"/>
          <w:numId w:val="102"/>
        </w:numPr>
        <w:jc w:val="left"/>
        <w:rPr>
          <w:lang w:val="en-US"/>
        </w:rPr>
      </w:pPr>
      <w:r w:rsidRPr="00DA6D37">
        <w:rPr>
          <w:b/>
          <w:bCs/>
          <w:lang w:val="en-US"/>
        </w:rPr>
        <w:t>Đáp ứng yêu cầu nghiệp vụ:</w:t>
      </w:r>
      <w:r w:rsidRPr="00DA6D37">
        <w:rPr>
          <w:lang w:val="en-US"/>
        </w:rPr>
        <w:t xml:space="preserve"> Đã hoàn thành các yêu cầu chức năng quan trọng như phân quyền người dùng (Quản trị viên, Quản lý chi nhánh, Nhân viên), quản lý biến thể sản phẩm (màu sắc, kích cỡ) và xuất báo cáo doanh thu.</w:t>
      </w:r>
    </w:p>
    <w:p w14:paraId="4E75BC88" w14:textId="77777777" w:rsidR="00DA6D37" w:rsidRPr="00DA6D37" w:rsidRDefault="00DA6D37" w:rsidP="00DA6D37">
      <w:pPr>
        <w:numPr>
          <w:ilvl w:val="0"/>
          <w:numId w:val="102"/>
        </w:numPr>
        <w:jc w:val="left"/>
        <w:rPr>
          <w:lang w:val="en-US"/>
        </w:rPr>
      </w:pPr>
      <w:r w:rsidRPr="00DA6D37">
        <w:rPr>
          <w:b/>
          <w:bCs/>
          <w:lang w:val="en-US"/>
        </w:rPr>
        <w:t>Tuân thủ quy trình quản lý dự án:</w:t>
      </w:r>
      <w:r w:rsidRPr="00DA6D37">
        <w:rPr>
          <w:lang w:val="en-US"/>
        </w:rPr>
        <w:t xml:space="preserve"> Dự án đã thực hiện đầy đủ các bước từ lập kế hoạch, phân tích thiết kế hệ thống (WBS, ERD, Class Diagram), ước lượng chi phí/thời gian và quản lý rủi ro theo đúng tiến độ đề ra (70 ngày).</w:t>
      </w:r>
    </w:p>
    <w:p w14:paraId="15CE9D47" w14:textId="77777777" w:rsidR="00DA6D37" w:rsidRPr="00DA6D37" w:rsidRDefault="00DA6D37" w:rsidP="00DA6D37">
      <w:pPr>
        <w:jc w:val="left"/>
        <w:rPr>
          <w:lang w:val="en-US"/>
        </w:rPr>
      </w:pPr>
      <w:r w:rsidRPr="00DA6D37">
        <w:rPr>
          <w:b/>
          <w:bCs/>
          <w:lang w:val="en-US"/>
        </w:rPr>
        <w:t>Hạn chế:</w:t>
      </w:r>
    </w:p>
    <w:p w14:paraId="3274678A" w14:textId="77777777" w:rsidR="00DA6D37" w:rsidRPr="00DA6D37" w:rsidRDefault="00DA6D37" w:rsidP="00DA6D37">
      <w:pPr>
        <w:numPr>
          <w:ilvl w:val="0"/>
          <w:numId w:val="103"/>
        </w:numPr>
        <w:jc w:val="left"/>
        <w:rPr>
          <w:lang w:val="en-US"/>
        </w:rPr>
      </w:pPr>
      <w:r w:rsidRPr="00DA6D37">
        <w:rPr>
          <w:lang w:val="en-US"/>
        </w:rPr>
        <w:t>Do giới hạn về thời gian và nguồn lực (nhân sự 5 người), một số tính năng nâng cao chưa được phát triển sâu (ví dụ: dự báo nhu cầu hàng hóa bằng AI, tích hợp đa kênh).</w:t>
      </w:r>
    </w:p>
    <w:p w14:paraId="36B4DC32" w14:textId="77777777" w:rsidR="00DA6D37" w:rsidRPr="00DA6D37" w:rsidRDefault="00DA6D37" w:rsidP="00DA6D37">
      <w:pPr>
        <w:numPr>
          <w:ilvl w:val="0"/>
          <w:numId w:val="103"/>
        </w:numPr>
        <w:jc w:val="left"/>
        <w:rPr>
          <w:lang w:val="en-US"/>
        </w:rPr>
      </w:pPr>
      <w:r w:rsidRPr="00DA6D37">
        <w:rPr>
          <w:lang w:val="en-US"/>
        </w:rPr>
        <w:t>Giao diện người dùng tuy đáp ứng tính trực quan nhưng cần cải thiện thêm về trải nghiệm người dùng (UX) trên các thiết bị di động.</w:t>
      </w:r>
    </w:p>
    <w:p w14:paraId="53703371" w14:textId="583C34CC" w:rsidR="00DA6D37" w:rsidRPr="00DA6D37" w:rsidRDefault="00DA6D37" w:rsidP="00DA6D37">
      <w:pPr>
        <w:pStyle w:val="Heading2"/>
        <w:rPr>
          <w:lang w:val="en-US"/>
        </w:rPr>
      </w:pPr>
      <w:bookmarkStart w:id="76" w:name="_Toc214558733"/>
      <w:r>
        <w:rPr>
          <w:lang w:val="en-US"/>
        </w:rPr>
        <w:t>II</w:t>
      </w:r>
      <w:r w:rsidRPr="00DA6D37">
        <w:rPr>
          <w:lang w:val="en-US"/>
        </w:rPr>
        <w:t>. Hướng phát triển</w:t>
      </w:r>
      <w:bookmarkEnd w:id="76"/>
    </w:p>
    <w:p w14:paraId="1272689F" w14:textId="77777777" w:rsidR="00DA6D37" w:rsidRPr="00DA6D37" w:rsidRDefault="00DA6D37" w:rsidP="00DA6D37">
      <w:pPr>
        <w:jc w:val="left"/>
        <w:rPr>
          <w:lang w:val="en-US"/>
        </w:rPr>
      </w:pPr>
      <w:r w:rsidRPr="00DA6D37">
        <w:rPr>
          <w:lang w:val="en-US"/>
        </w:rPr>
        <w:t>Để hệ thống hoàn thiện hơn và đáp ứng nhu cầu mở rộng kinh doanh trong tương lai, nhóm đề xuất các hướng phát triển sau:</w:t>
      </w:r>
    </w:p>
    <w:p w14:paraId="4A2444D2" w14:textId="77777777" w:rsidR="00DA6D37" w:rsidRPr="00DA6D37" w:rsidRDefault="00DA6D37" w:rsidP="00DA6D37">
      <w:pPr>
        <w:jc w:val="left"/>
        <w:rPr>
          <w:lang w:val="en-US"/>
        </w:rPr>
      </w:pPr>
      <w:r w:rsidRPr="00DA6D37">
        <w:rPr>
          <w:b/>
          <w:bCs/>
          <w:lang w:val="en-US"/>
        </w:rPr>
        <w:t>Về mặt kỹ thuật:</w:t>
      </w:r>
    </w:p>
    <w:p w14:paraId="6C711ACE" w14:textId="77777777" w:rsidR="00DA6D37" w:rsidRPr="00DA6D37" w:rsidRDefault="00DA6D37" w:rsidP="00DA6D37">
      <w:pPr>
        <w:numPr>
          <w:ilvl w:val="0"/>
          <w:numId w:val="104"/>
        </w:numPr>
        <w:jc w:val="left"/>
        <w:rPr>
          <w:lang w:val="en-US"/>
        </w:rPr>
      </w:pPr>
      <w:r w:rsidRPr="00DA6D37">
        <w:rPr>
          <w:b/>
          <w:bCs/>
          <w:lang w:val="en-US"/>
        </w:rPr>
        <w:t>Phát triển ứng dụng di động (Mobile App):</w:t>
      </w:r>
      <w:r w:rsidRPr="00DA6D37">
        <w:rPr>
          <w:lang w:val="en-US"/>
        </w:rPr>
        <w:t xml:space="preserve"> Xây dựng phiên bản ứng dụng trên điện thoại cho Quản lý cửa hàng để theo dõi báo cáo doanh thu và tồn kho theo thời gian thực mọi lúc mọi nơi.</w:t>
      </w:r>
    </w:p>
    <w:p w14:paraId="4A1E4DF7" w14:textId="77777777" w:rsidR="00DA6D37" w:rsidRPr="00DA6D37" w:rsidRDefault="00DA6D37" w:rsidP="00DA6D37">
      <w:pPr>
        <w:numPr>
          <w:ilvl w:val="0"/>
          <w:numId w:val="104"/>
        </w:numPr>
        <w:jc w:val="left"/>
        <w:rPr>
          <w:lang w:val="en-US"/>
        </w:rPr>
      </w:pPr>
      <w:r w:rsidRPr="00DA6D37">
        <w:rPr>
          <w:b/>
          <w:bCs/>
          <w:lang w:val="en-US"/>
        </w:rPr>
        <w:t>Tích hợp thanh toán điện tử:</w:t>
      </w:r>
      <w:r w:rsidRPr="00DA6D37">
        <w:rPr>
          <w:lang w:val="en-US"/>
        </w:rPr>
        <w:t xml:space="preserve"> Kết nối với các cổng thanh toán (VNPAY, Momo, ZaloPay) hoặc hệ thống ngân hàng để hỗ trợ thanh toán không tiền mặt tại quầy.</w:t>
      </w:r>
    </w:p>
    <w:p w14:paraId="07A1E3C3" w14:textId="77777777" w:rsidR="00DA6D37" w:rsidRPr="00DA6D37" w:rsidRDefault="00DA6D37" w:rsidP="00DA6D37">
      <w:pPr>
        <w:numPr>
          <w:ilvl w:val="0"/>
          <w:numId w:val="104"/>
        </w:numPr>
        <w:jc w:val="left"/>
        <w:rPr>
          <w:lang w:val="en-US"/>
        </w:rPr>
      </w:pPr>
      <w:r w:rsidRPr="00DA6D37">
        <w:rPr>
          <w:b/>
          <w:bCs/>
          <w:lang w:val="en-US"/>
        </w:rPr>
        <w:t>Tích hợp Chatbot hỗ trợ:</w:t>
      </w:r>
      <w:r w:rsidRPr="00DA6D37">
        <w:rPr>
          <w:lang w:val="en-US"/>
        </w:rPr>
        <w:t xml:space="preserve"> Xây dựng Chatbot (dựa trên quy tắc hoặc AI) tích hợp vào hệ thống để tự động trả lời các câu hỏi của nhân viên mới về quy trình sử dụng phần mềm hoặc hỗ trợ khách hàng tra cứu sản phẩm.</w:t>
      </w:r>
    </w:p>
    <w:p w14:paraId="68AB59F3" w14:textId="77777777" w:rsidR="00DA6D37" w:rsidRPr="00DA6D37" w:rsidRDefault="00DA6D37" w:rsidP="00DA6D37">
      <w:pPr>
        <w:jc w:val="left"/>
        <w:rPr>
          <w:lang w:val="en-US"/>
        </w:rPr>
      </w:pPr>
      <w:r w:rsidRPr="00DA6D37">
        <w:rPr>
          <w:b/>
          <w:bCs/>
          <w:lang w:val="en-US"/>
        </w:rPr>
        <w:t>Về mặt nghiệp vụ:</w:t>
      </w:r>
    </w:p>
    <w:p w14:paraId="10A69C44" w14:textId="77777777" w:rsidR="00DA6D37" w:rsidRPr="00DA6D37" w:rsidRDefault="00DA6D37" w:rsidP="00DA6D37">
      <w:pPr>
        <w:numPr>
          <w:ilvl w:val="0"/>
          <w:numId w:val="105"/>
        </w:numPr>
        <w:jc w:val="left"/>
        <w:rPr>
          <w:lang w:val="en-US"/>
        </w:rPr>
      </w:pPr>
      <w:r w:rsidRPr="00DA6D37">
        <w:rPr>
          <w:b/>
          <w:bCs/>
          <w:lang w:val="en-US"/>
        </w:rPr>
        <w:lastRenderedPageBreak/>
        <w:t>Mở rộng kênh bán hàng (Omnichannel):</w:t>
      </w:r>
      <w:r w:rsidRPr="00DA6D37">
        <w:rPr>
          <w:lang w:val="en-US"/>
        </w:rPr>
        <w:t xml:space="preserve"> Đồng bộ dữ liệu tồn kho và đơn hàng với các sàn thương mại điện tử (Shopee, TikTok Shop) để quản lý bán hàng đa kênh trên một hệ thống duy nhất.</w:t>
      </w:r>
    </w:p>
    <w:p w14:paraId="62C5A023" w14:textId="77777777" w:rsidR="00DA6D37" w:rsidRPr="00DA6D37" w:rsidRDefault="00DA6D37" w:rsidP="00DA6D37">
      <w:pPr>
        <w:numPr>
          <w:ilvl w:val="0"/>
          <w:numId w:val="105"/>
        </w:numPr>
        <w:jc w:val="left"/>
        <w:rPr>
          <w:lang w:val="en-US"/>
        </w:rPr>
      </w:pPr>
      <w:r w:rsidRPr="00DA6D37">
        <w:rPr>
          <w:b/>
          <w:bCs/>
          <w:lang w:val="en-US"/>
        </w:rPr>
        <w:t>Nâng cấp Module Khách hàng (CRM):</w:t>
      </w:r>
      <w:r w:rsidRPr="00DA6D37">
        <w:rPr>
          <w:lang w:val="en-US"/>
        </w:rPr>
        <w:t xml:space="preserve"> Phát triển tính năng tích điểm thành viên, phân hạng khách hàng (Vàng, Bạc, Kim cương) và tự động gửi mã khuyến mãi/chúc mừng sinh nhật qua Email/SMS.</w:t>
      </w:r>
    </w:p>
    <w:p w14:paraId="529D4AD6" w14:textId="77777777" w:rsidR="00DA6D37" w:rsidRPr="00DA6D37" w:rsidRDefault="00DA6D37" w:rsidP="00DA6D37">
      <w:pPr>
        <w:numPr>
          <w:ilvl w:val="0"/>
          <w:numId w:val="105"/>
        </w:numPr>
        <w:jc w:val="left"/>
        <w:rPr>
          <w:lang w:val="en-US"/>
        </w:rPr>
      </w:pPr>
      <w:r w:rsidRPr="00DA6D37">
        <w:rPr>
          <w:b/>
          <w:bCs/>
          <w:lang w:val="en-US"/>
        </w:rPr>
        <w:t>Ứng dụng Trí tuệ nhân tạo (AI):</w:t>
      </w:r>
      <w:r w:rsidRPr="00DA6D37">
        <w:rPr>
          <w:lang w:val="en-US"/>
        </w:rPr>
        <w:t xml:space="preserve"> Sử dụng dữ liệu lịch sử bán hàng để dự báo xu hướng tiêu dùng, gợi ý nhập hàng thông minh nhằm giảm thiểu rủi ro tồn kho chết.</w:t>
      </w:r>
    </w:p>
    <w:p w14:paraId="3085E912" w14:textId="77777777" w:rsidR="00DA6D37" w:rsidRDefault="00DA6D37" w:rsidP="001567E9">
      <w:pPr>
        <w:jc w:val="left"/>
      </w:pPr>
    </w:p>
    <w:p w14:paraId="52923B2B" w14:textId="77777777" w:rsidR="0081210A" w:rsidRDefault="0081210A" w:rsidP="001567E9">
      <w:pPr>
        <w:jc w:val="left"/>
      </w:pPr>
    </w:p>
    <w:p w14:paraId="23785452" w14:textId="77777777" w:rsidR="0081210A" w:rsidRDefault="0081210A" w:rsidP="0081210A">
      <w:pPr>
        <w:pStyle w:val="Heading1"/>
        <w:spacing w:before="120" w:after="120"/>
        <w:ind w:right="62"/>
        <w:jc w:val="center"/>
        <w:rPr>
          <w:sz w:val="28"/>
          <w:szCs w:val="28"/>
        </w:rPr>
      </w:pPr>
      <w:bookmarkStart w:id="77" w:name="_heading=h.u5cozzllma3z" w:colFirst="0" w:colLast="0"/>
      <w:bookmarkStart w:id="78" w:name="_Toc214537426"/>
      <w:bookmarkStart w:id="79" w:name="_Toc214558734"/>
      <w:bookmarkEnd w:id="77"/>
      <w:r>
        <w:rPr>
          <w:sz w:val="28"/>
          <w:szCs w:val="28"/>
        </w:rPr>
        <w:t>Phụ lục C: TÍNH CHI PHÍ PHẦN MỀM</w:t>
      </w:r>
      <w:bookmarkEnd w:id="78"/>
      <w:bookmarkEnd w:id="79"/>
    </w:p>
    <w:p w14:paraId="1E9F0F89" w14:textId="77777777" w:rsidR="0081210A" w:rsidRDefault="0081210A" w:rsidP="0081210A">
      <w:pPr>
        <w:widowControl w:val="0"/>
        <w:spacing w:after="0"/>
        <w:ind w:right="62"/>
        <w:rPr>
          <w:b/>
          <w:szCs w:val="26"/>
        </w:rPr>
      </w:pPr>
    </w:p>
    <w:p w14:paraId="5723C3F9" w14:textId="77777777" w:rsidR="0081210A" w:rsidRDefault="0081210A" w:rsidP="0081210A">
      <w:pPr>
        <w:pStyle w:val="Heading2"/>
      </w:pPr>
      <w:bookmarkStart w:id="80" w:name="_heading=h.wb21tatq56kl" w:colFirst="0" w:colLast="0"/>
      <w:bookmarkStart w:id="81" w:name="_Toc214537427"/>
      <w:bookmarkStart w:id="82" w:name="_Toc214558735"/>
      <w:bookmarkEnd w:id="80"/>
      <w:r>
        <w:t>C.I Bảng sắp xếp thứ tự ưu tiên các yêu cầu chức năng của phần mềm</w:t>
      </w:r>
      <w:bookmarkEnd w:id="81"/>
      <w:bookmarkEnd w:id="82"/>
    </w:p>
    <w:tbl>
      <w:tblPr>
        <w:tblStyle w:val="Style17"/>
        <w:tblW w:w="94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6"/>
        <w:gridCol w:w="4684"/>
        <w:gridCol w:w="2494"/>
        <w:gridCol w:w="1526"/>
      </w:tblGrid>
      <w:tr w:rsidR="0081210A" w14:paraId="2F045433"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22130F"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TT</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1D3A2"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Mô tả yêu cầu</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60B5A2"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Phân loại</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4E223"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Ghi chú</w:t>
            </w:r>
          </w:p>
        </w:tc>
      </w:tr>
      <w:tr w:rsidR="0081210A" w14:paraId="5F3E6375"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1EE931" w14:textId="77777777" w:rsidR="0081210A" w:rsidRDefault="0081210A" w:rsidP="00A6300C">
            <w:pPr>
              <w:spacing w:after="0"/>
              <w:rPr>
                <w:rFonts w:ascii="Times New Roman" w:eastAsia="Times New Roman" w:hAnsi="Times New Roman"/>
                <w:szCs w:val="26"/>
              </w:rPr>
            </w:pP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E4CD46"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Quản lý cửa hàng</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A3D36B" w14:textId="77777777" w:rsidR="0081210A" w:rsidRDefault="0081210A" w:rsidP="00A6300C">
            <w:pPr>
              <w:spacing w:after="0"/>
              <w:rPr>
                <w:rFonts w:ascii="Times New Roman" w:eastAsia="Times New Roman" w:hAnsi="Times New Roman"/>
                <w:szCs w:val="26"/>
              </w:rPr>
            </w:pP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2734F" w14:textId="77777777" w:rsidR="0081210A" w:rsidRDefault="0081210A" w:rsidP="00A6300C">
            <w:pPr>
              <w:spacing w:after="0"/>
              <w:rPr>
                <w:rFonts w:ascii="Times New Roman" w:eastAsia="Times New Roman" w:hAnsi="Times New Roman"/>
                <w:szCs w:val="26"/>
              </w:rPr>
            </w:pPr>
          </w:p>
        </w:tc>
      </w:tr>
      <w:tr w:rsidR="0081210A" w14:paraId="56FE56BA"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7A5D76"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1</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06F87"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Thêm cửa hàng</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A36B08"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4DD558" w14:textId="77777777" w:rsidR="0081210A" w:rsidRDefault="0081210A" w:rsidP="00A6300C">
            <w:pPr>
              <w:spacing w:after="0"/>
              <w:rPr>
                <w:rFonts w:ascii="Times New Roman" w:eastAsia="Times New Roman" w:hAnsi="Times New Roman"/>
                <w:szCs w:val="26"/>
              </w:rPr>
            </w:pPr>
          </w:p>
        </w:tc>
      </w:tr>
      <w:tr w:rsidR="0081210A" w14:paraId="083F399C"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51FB87"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2</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B61B4"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Sửa cửa hàng</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501361"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0433AD" w14:textId="77777777" w:rsidR="0081210A" w:rsidRDefault="0081210A" w:rsidP="00A6300C">
            <w:pPr>
              <w:spacing w:after="0"/>
              <w:rPr>
                <w:rFonts w:ascii="Times New Roman" w:eastAsia="Times New Roman" w:hAnsi="Times New Roman"/>
                <w:szCs w:val="26"/>
              </w:rPr>
            </w:pPr>
          </w:p>
        </w:tc>
      </w:tr>
      <w:tr w:rsidR="0081210A" w14:paraId="1DDC8B60"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91CD44"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3</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7CA15E"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 xml:space="preserve">Tìm kiếm </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4749C5"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E5F45D" w14:textId="77777777" w:rsidR="0081210A" w:rsidRDefault="0081210A" w:rsidP="00A6300C">
            <w:pPr>
              <w:spacing w:after="0"/>
              <w:rPr>
                <w:rFonts w:ascii="Times New Roman" w:eastAsia="Times New Roman" w:hAnsi="Times New Roman"/>
                <w:szCs w:val="26"/>
              </w:rPr>
            </w:pPr>
          </w:p>
        </w:tc>
      </w:tr>
      <w:tr w:rsidR="0081210A" w14:paraId="4C4793DB"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DB9175" w14:textId="77777777" w:rsidR="0081210A" w:rsidRDefault="0081210A" w:rsidP="00A6300C">
            <w:pPr>
              <w:spacing w:after="0"/>
              <w:rPr>
                <w:rFonts w:ascii="Times New Roman" w:eastAsia="Times New Roman" w:hAnsi="Times New Roman"/>
                <w:szCs w:val="26"/>
              </w:rPr>
            </w:pP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67F617"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Quản lý sản phẩm</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58C03A" w14:textId="77777777" w:rsidR="0081210A" w:rsidRDefault="0081210A" w:rsidP="00A6300C">
            <w:pPr>
              <w:spacing w:after="0"/>
              <w:rPr>
                <w:rFonts w:ascii="Times New Roman" w:eastAsia="Times New Roman" w:hAnsi="Times New Roman"/>
                <w:szCs w:val="26"/>
              </w:rPr>
            </w:pP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D32BE3" w14:textId="77777777" w:rsidR="0081210A" w:rsidRDefault="0081210A" w:rsidP="00A6300C">
            <w:pPr>
              <w:spacing w:after="0"/>
              <w:rPr>
                <w:rFonts w:ascii="Times New Roman" w:eastAsia="Times New Roman" w:hAnsi="Times New Roman"/>
                <w:szCs w:val="26"/>
              </w:rPr>
            </w:pPr>
          </w:p>
        </w:tc>
      </w:tr>
      <w:tr w:rsidR="0081210A" w14:paraId="715DBCFC" w14:textId="77777777" w:rsidTr="00A6300C">
        <w:tc>
          <w:tcPr>
            <w:tcW w:w="696" w:type="dxa"/>
            <w:tcBorders>
              <w:top w:val="single" w:sz="4" w:space="0" w:color="000000"/>
              <w:left w:val="single" w:sz="4" w:space="0" w:color="000000"/>
              <w:bottom w:val="single" w:sz="4" w:space="0" w:color="000000"/>
              <w:right w:val="single" w:sz="4" w:space="0" w:color="000000"/>
            </w:tcBorders>
          </w:tcPr>
          <w:p w14:paraId="71002414"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4</w:t>
            </w:r>
          </w:p>
        </w:tc>
        <w:tc>
          <w:tcPr>
            <w:tcW w:w="4684" w:type="dxa"/>
            <w:tcBorders>
              <w:top w:val="single" w:sz="4" w:space="0" w:color="000000"/>
              <w:left w:val="single" w:sz="4" w:space="0" w:color="000000"/>
              <w:bottom w:val="single" w:sz="4" w:space="0" w:color="000000"/>
              <w:right w:val="single" w:sz="4" w:space="0" w:color="000000"/>
            </w:tcBorders>
          </w:tcPr>
          <w:p w14:paraId="2D750635"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Thêm sản phẩm</w:t>
            </w:r>
          </w:p>
        </w:tc>
        <w:tc>
          <w:tcPr>
            <w:tcW w:w="2494" w:type="dxa"/>
            <w:tcBorders>
              <w:top w:val="single" w:sz="4" w:space="0" w:color="000000"/>
              <w:left w:val="single" w:sz="4" w:space="0" w:color="000000"/>
              <w:bottom w:val="single" w:sz="4" w:space="0" w:color="000000"/>
              <w:right w:val="single" w:sz="4" w:space="0" w:color="000000"/>
            </w:tcBorders>
          </w:tcPr>
          <w:p w14:paraId="7D7BEB4D"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Pr>
          <w:p w14:paraId="15FEF731" w14:textId="77777777" w:rsidR="0081210A" w:rsidRDefault="0081210A" w:rsidP="00A6300C">
            <w:pPr>
              <w:spacing w:after="0"/>
              <w:rPr>
                <w:rFonts w:ascii="Times New Roman" w:eastAsia="Times New Roman" w:hAnsi="Times New Roman"/>
                <w:szCs w:val="26"/>
              </w:rPr>
            </w:pPr>
          </w:p>
        </w:tc>
      </w:tr>
      <w:tr w:rsidR="0081210A" w14:paraId="6F20A08E"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27F381"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5</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B55B53"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Sửa sản phẩm</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7D7995"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AE41D7" w14:textId="77777777" w:rsidR="0081210A" w:rsidRDefault="0081210A" w:rsidP="00A6300C">
            <w:pPr>
              <w:spacing w:after="0"/>
              <w:rPr>
                <w:rFonts w:ascii="Times New Roman" w:eastAsia="Times New Roman" w:hAnsi="Times New Roman"/>
                <w:szCs w:val="26"/>
              </w:rPr>
            </w:pPr>
          </w:p>
        </w:tc>
      </w:tr>
      <w:tr w:rsidR="0081210A" w14:paraId="537A1569"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BC646A"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6</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652806"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Tìm kiếm</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BD4F24"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91CD33" w14:textId="77777777" w:rsidR="0081210A" w:rsidRDefault="0081210A" w:rsidP="00A6300C">
            <w:pPr>
              <w:spacing w:after="0"/>
              <w:rPr>
                <w:rFonts w:ascii="Times New Roman" w:eastAsia="Times New Roman" w:hAnsi="Times New Roman"/>
                <w:szCs w:val="26"/>
              </w:rPr>
            </w:pPr>
          </w:p>
        </w:tc>
      </w:tr>
      <w:tr w:rsidR="0081210A" w14:paraId="1F01CC83"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944EF7" w14:textId="77777777" w:rsidR="0081210A" w:rsidRDefault="0081210A" w:rsidP="00A6300C">
            <w:pPr>
              <w:spacing w:after="0"/>
              <w:rPr>
                <w:rFonts w:ascii="Times New Roman" w:eastAsia="Times New Roman" w:hAnsi="Times New Roman"/>
                <w:szCs w:val="26"/>
              </w:rPr>
            </w:pP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A609D6"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Quản lý người dùng &amp; phân quyền</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D421BF" w14:textId="77777777" w:rsidR="0081210A" w:rsidRDefault="0081210A" w:rsidP="00A6300C">
            <w:pPr>
              <w:spacing w:after="0"/>
              <w:rPr>
                <w:rFonts w:ascii="Times New Roman" w:eastAsia="Times New Roman" w:hAnsi="Times New Roman"/>
                <w:szCs w:val="26"/>
              </w:rPr>
            </w:pP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1F6F69" w14:textId="77777777" w:rsidR="0081210A" w:rsidRDefault="0081210A" w:rsidP="00A6300C">
            <w:pPr>
              <w:spacing w:after="0"/>
              <w:rPr>
                <w:rFonts w:ascii="Times New Roman" w:eastAsia="Times New Roman" w:hAnsi="Times New Roman"/>
                <w:szCs w:val="26"/>
              </w:rPr>
            </w:pPr>
          </w:p>
        </w:tc>
      </w:tr>
      <w:tr w:rsidR="0081210A" w14:paraId="58B665DA"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0F8E5D"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7</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D55848"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Thêm người dùng</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A89B78"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613837" w14:textId="77777777" w:rsidR="0081210A" w:rsidRDefault="0081210A" w:rsidP="00A6300C">
            <w:pPr>
              <w:spacing w:after="0"/>
              <w:rPr>
                <w:rFonts w:ascii="Times New Roman" w:eastAsia="Times New Roman" w:hAnsi="Times New Roman"/>
                <w:szCs w:val="26"/>
              </w:rPr>
            </w:pPr>
          </w:p>
        </w:tc>
      </w:tr>
      <w:tr w:rsidR="0081210A" w14:paraId="2DFAEFDD"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6E4E29"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8</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B95F4C"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Sửa người dùng</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89CFBB"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F33312" w14:textId="77777777" w:rsidR="0081210A" w:rsidRDefault="0081210A" w:rsidP="00A6300C">
            <w:pPr>
              <w:spacing w:after="0"/>
              <w:rPr>
                <w:rFonts w:ascii="Times New Roman" w:eastAsia="Times New Roman" w:hAnsi="Times New Roman"/>
                <w:szCs w:val="26"/>
              </w:rPr>
            </w:pPr>
          </w:p>
        </w:tc>
      </w:tr>
      <w:tr w:rsidR="0081210A" w14:paraId="10A3FFE6"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D0BF37"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9</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4450DB"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Tìm kiếm</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EE462"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EC6323" w14:textId="77777777" w:rsidR="0081210A" w:rsidRDefault="0081210A" w:rsidP="00A6300C">
            <w:pPr>
              <w:spacing w:after="0"/>
              <w:rPr>
                <w:rFonts w:ascii="Times New Roman" w:eastAsia="Times New Roman" w:hAnsi="Times New Roman"/>
                <w:szCs w:val="26"/>
              </w:rPr>
            </w:pPr>
          </w:p>
        </w:tc>
      </w:tr>
      <w:tr w:rsidR="0081210A" w14:paraId="45B20405"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9CC749"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10</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962637"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Phân quyền</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44FEFF"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F74F82" w14:textId="77777777" w:rsidR="0081210A" w:rsidRDefault="0081210A" w:rsidP="00A6300C">
            <w:pPr>
              <w:spacing w:after="0"/>
              <w:rPr>
                <w:rFonts w:ascii="Times New Roman" w:eastAsia="Times New Roman" w:hAnsi="Times New Roman"/>
                <w:szCs w:val="26"/>
              </w:rPr>
            </w:pPr>
          </w:p>
        </w:tc>
      </w:tr>
      <w:tr w:rsidR="0081210A" w14:paraId="2815CBCC"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510CD4"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11</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661921"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Trạng thái</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DEC0FD"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9E4DA6" w14:textId="77777777" w:rsidR="0081210A" w:rsidRDefault="0081210A" w:rsidP="00A6300C">
            <w:pPr>
              <w:spacing w:after="0"/>
              <w:rPr>
                <w:rFonts w:ascii="Times New Roman" w:eastAsia="Times New Roman" w:hAnsi="Times New Roman"/>
                <w:szCs w:val="26"/>
              </w:rPr>
            </w:pPr>
          </w:p>
        </w:tc>
      </w:tr>
      <w:tr w:rsidR="0081210A" w14:paraId="1C96D65A"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381990"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12</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399BF3"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Đăng nhập</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20B609"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43B62" w14:textId="77777777" w:rsidR="0081210A" w:rsidRDefault="0081210A" w:rsidP="00A6300C">
            <w:pPr>
              <w:spacing w:after="0"/>
              <w:rPr>
                <w:rFonts w:ascii="Times New Roman" w:eastAsia="Times New Roman" w:hAnsi="Times New Roman"/>
                <w:szCs w:val="26"/>
              </w:rPr>
            </w:pPr>
          </w:p>
        </w:tc>
      </w:tr>
      <w:tr w:rsidR="0081210A" w14:paraId="13A00731"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A9F390"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13</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F1D658"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Đăng xuất</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B8D18D"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BD10F" w14:textId="77777777" w:rsidR="0081210A" w:rsidRDefault="0081210A" w:rsidP="00A6300C">
            <w:pPr>
              <w:spacing w:after="0"/>
              <w:rPr>
                <w:rFonts w:ascii="Times New Roman" w:eastAsia="Times New Roman" w:hAnsi="Times New Roman"/>
                <w:szCs w:val="26"/>
              </w:rPr>
            </w:pPr>
          </w:p>
        </w:tc>
      </w:tr>
      <w:tr w:rsidR="0081210A" w14:paraId="707DAC47"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09500" w14:textId="77777777" w:rsidR="0081210A" w:rsidRDefault="0081210A" w:rsidP="00A6300C">
            <w:pPr>
              <w:spacing w:after="0"/>
              <w:rPr>
                <w:rFonts w:ascii="Times New Roman" w:eastAsia="Times New Roman" w:hAnsi="Times New Roman"/>
                <w:szCs w:val="26"/>
              </w:rPr>
            </w:pP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A115AA"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Quản lý khách hàng</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C8ED8F" w14:textId="77777777" w:rsidR="0081210A" w:rsidRDefault="0081210A" w:rsidP="00A6300C">
            <w:pPr>
              <w:spacing w:after="0"/>
              <w:rPr>
                <w:rFonts w:ascii="Times New Roman" w:eastAsia="Times New Roman" w:hAnsi="Times New Roman"/>
                <w:szCs w:val="26"/>
              </w:rPr>
            </w:pP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4E2F69" w14:textId="77777777" w:rsidR="0081210A" w:rsidRDefault="0081210A" w:rsidP="00A6300C">
            <w:pPr>
              <w:spacing w:after="0"/>
              <w:rPr>
                <w:rFonts w:ascii="Times New Roman" w:eastAsia="Times New Roman" w:hAnsi="Times New Roman"/>
                <w:szCs w:val="26"/>
              </w:rPr>
            </w:pPr>
          </w:p>
        </w:tc>
      </w:tr>
      <w:tr w:rsidR="0081210A" w14:paraId="193E9698"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71788"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14</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5E7A12"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Thêm khách hàng</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7DF12F"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9A8073" w14:textId="77777777" w:rsidR="0081210A" w:rsidRDefault="0081210A" w:rsidP="00A6300C">
            <w:pPr>
              <w:spacing w:after="0"/>
              <w:rPr>
                <w:rFonts w:ascii="Times New Roman" w:eastAsia="Times New Roman" w:hAnsi="Times New Roman"/>
                <w:szCs w:val="26"/>
              </w:rPr>
            </w:pPr>
          </w:p>
        </w:tc>
      </w:tr>
      <w:tr w:rsidR="0081210A" w14:paraId="2EC1E610"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23FE64"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lastRenderedPageBreak/>
              <w:t>15</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E30C82"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Sửa khách hàng</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63AA53"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89F67D" w14:textId="77777777" w:rsidR="0081210A" w:rsidRDefault="0081210A" w:rsidP="00A6300C">
            <w:pPr>
              <w:spacing w:after="0"/>
              <w:rPr>
                <w:rFonts w:ascii="Times New Roman" w:eastAsia="Times New Roman" w:hAnsi="Times New Roman"/>
                <w:szCs w:val="26"/>
              </w:rPr>
            </w:pPr>
          </w:p>
        </w:tc>
      </w:tr>
      <w:tr w:rsidR="0081210A" w14:paraId="64BF27CB"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A3C6AE"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16</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09FD5E"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Tìm kiếm</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49D829"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F69501" w14:textId="77777777" w:rsidR="0081210A" w:rsidRDefault="0081210A" w:rsidP="00A6300C">
            <w:pPr>
              <w:spacing w:after="0"/>
              <w:rPr>
                <w:rFonts w:ascii="Times New Roman" w:eastAsia="Times New Roman" w:hAnsi="Times New Roman"/>
                <w:szCs w:val="26"/>
              </w:rPr>
            </w:pPr>
          </w:p>
        </w:tc>
      </w:tr>
      <w:tr w:rsidR="0081210A" w14:paraId="272EE1EA"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668E2F" w14:textId="77777777" w:rsidR="0081210A" w:rsidRDefault="0081210A" w:rsidP="00A6300C">
            <w:pPr>
              <w:spacing w:after="0"/>
              <w:rPr>
                <w:rFonts w:ascii="Times New Roman" w:eastAsia="Times New Roman" w:hAnsi="Times New Roman"/>
                <w:szCs w:val="26"/>
              </w:rPr>
            </w:pP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696915"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Quản lý hóa đơn bán hàng</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F11376" w14:textId="77777777" w:rsidR="0081210A" w:rsidRDefault="0081210A" w:rsidP="00A6300C">
            <w:pPr>
              <w:spacing w:after="0"/>
              <w:rPr>
                <w:rFonts w:ascii="Times New Roman" w:eastAsia="Times New Roman" w:hAnsi="Times New Roman"/>
                <w:szCs w:val="26"/>
              </w:rPr>
            </w:pP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845EA0" w14:textId="77777777" w:rsidR="0081210A" w:rsidRDefault="0081210A" w:rsidP="00A6300C">
            <w:pPr>
              <w:spacing w:after="0"/>
              <w:rPr>
                <w:rFonts w:ascii="Times New Roman" w:eastAsia="Times New Roman" w:hAnsi="Times New Roman"/>
                <w:szCs w:val="26"/>
              </w:rPr>
            </w:pPr>
          </w:p>
        </w:tc>
      </w:tr>
      <w:tr w:rsidR="0081210A" w14:paraId="7812DDB4"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9D93EA"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17</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4063E7"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Thêm</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458456"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F2B4E8" w14:textId="77777777" w:rsidR="0081210A" w:rsidRDefault="0081210A" w:rsidP="00A6300C">
            <w:pPr>
              <w:spacing w:after="0"/>
              <w:rPr>
                <w:rFonts w:ascii="Times New Roman" w:eastAsia="Times New Roman" w:hAnsi="Times New Roman"/>
                <w:szCs w:val="26"/>
              </w:rPr>
            </w:pPr>
          </w:p>
        </w:tc>
      </w:tr>
      <w:tr w:rsidR="0081210A" w14:paraId="5A786AFD"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D02FCA"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18</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C61359"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Sửa</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E13BA8"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BAA5D2" w14:textId="77777777" w:rsidR="0081210A" w:rsidRDefault="0081210A" w:rsidP="00A6300C">
            <w:pPr>
              <w:spacing w:after="0"/>
              <w:rPr>
                <w:rFonts w:ascii="Times New Roman" w:eastAsia="Times New Roman" w:hAnsi="Times New Roman"/>
                <w:szCs w:val="26"/>
              </w:rPr>
            </w:pPr>
          </w:p>
        </w:tc>
      </w:tr>
      <w:tr w:rsidR="0081210A" w14:paraId="6C903826"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AD55EF"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19</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C68C7E"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Tìm kiếm</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086902"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B14426" w14:textId="77777777" w:rsidR="0081210A" w:rsidRDefault="0081210A" w:rsidP="00A6300C">
            <w:pPr>
              <w:spacing w:after="0"/>
              <w:rPr>
                <w:rFonts w:ascii="Times New Roman" w:eastAsia="Times New Roman" w:hAnsi="Times New Roman"/>
                <w:szCs w:val="26"/>
              </w:rPr>
            </w:pPr>
          </w:p>
        </w:tc>
      </w:tr>
      <w:tr w:rsidR="0081210A" w14:paraId="21B6F46A"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6FB8B" w14:textId="77777777" w:rsidR="0081210A" w:rsidRDefault="0081210A" w:rsidP="00A6300C">
            <w:pPr>
              <w:spacing w:after="0"/>
              <w:rPr>
                <w:rFonts w:ascii="Times New Roman" w:eastAsia="Times New Roman" w:hAnsi="Times New Roman"/>
                <w:szCs w:val="26"/>
              </w:rPr>
            </w:pP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ACF982"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Quản lý nhập – xuất kho &amp; tồn kho</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ECCD5E" w14:textId="77777777" w:rsidR="0081210A" w:rsidRDefault="0081210A" w:rsidP="00A6300C">
            <w:pPr>
              <w:spacing w:after="0"/>
              <w:rPr>
                <w:rFonts w:ascii="Times New Roman" w:eastAsia="Times New Roman" w:hAnsi="Times New Roman"/>
                <w:szCs w:val="26"/>
              </w:rPr>
            </w:pP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8F3A28" w14:textId="77777777" w:rsidR="0081210A" w:rsidRDefault="0081210A" w:rsidP="00A6300C">
            <w:pPr>
              <w:spacing w:after="0"/>
              <w:rPr>
                <w:rFonts w:ascii="Times New Roman" w:eastAsia="Times New Roman" w:hAnsi="Times New Roman"/>
                <w:szCs w:val="26"/>
              </w:rPr>
            </w:pPr>
          </w:p>
        </w:tc>
      </w:tr>
      <w:tr w:rsidR="0081210A" w14:paraId="3C5C30B7"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B3EDC"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20</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3721D0"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Thêm</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1902A1"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86B1B5" w14:textId="77777777" w:rsidR="0081210A" w:rsidRDefault="0081210A" w:rsidP="00A6300C">
            <w:pPr>
              <w:spacing w:after="0"/>
              <w:rPr>
                <w:rFonts w:ascii="Times New Roman" w:eastAsia="Times New Roman" w:hAnsi="Times New Roman"/>
                <w:szCs w:val="26"/>
              </w:rPr>
            </w:pPr>
          </w:p>
        </w:tc>
      </w:tr>
      <w:tr w:rsidR="0081210A" w14:paraId="014C9F0C"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C5ACA8"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21</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7D6A25"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Sửa</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5DE15D"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9B710B" w14:textId="77777777" w:rsidR="0081210A" w:rsidRDefault="0081210A" w:rsidP="00A6300C">
            <w:pPr>
              <w:spacing w:after="0"/>
              <w:rPr>
                <w:rFonts w:ascii="Times New Roman" w:eastAsia="Times New Roman" w:hAnsi="Times New Roman"/>
                <w:szCs w:val="26"/>
              </w:rPr>
            </w:pPr>
          </w:p>
        </w:tc>
      </w:tr>
      <w:tr w:rsidR="0081210A" w14:paraId="6788B48C"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7E3FFC"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22</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69A254"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Tìm kiếm</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855897"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A47E28" w14:textId="77777777" w:rsidR="0081210A" w:rsidRDefault="0081210A" w:rsidP="00A6300C">
            <w:pPr>
              <w:spacing w:after="0"/>
              <w:rPr>
                <w:rFonts w:ascii="Times New Roman" w:eastAsia="Times New Roman" w:hAnsi="Times New Roman"/>
                <w:szCs w:val="26"/>
              </w:rPr>
            </w:pPr>
          </w:p>
        </w:tc>
      </w:tr>
      <w:tr w:rsidR="0081210A" w14:paraId="0865FD8E"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34DE8"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23</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50781B"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Cảnh báo</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1C477A"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EEEF7B" w14:textId="77777777" w:rsidR="0081210A" w:rsidRDefault="0081210A" w:rsidP="00A6300C">
            <w:pPr>
              <w:spacing w:after="0"/>
              <w:rPr>
                <w:rFonts w:ascii="Times New Roman" w:eastAsia="Times New Roman" w:hAnsi="Times New Roman"/>
                <w:szCs w:val="26"/>
              </w:rPr>
            </w:pPr>
          </w:p>
        </w:tc>
      </w:tr>
      <w:tr w:rsidR="0081210A" w14:paraId="3B654D7C"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BCE915" w14:textId="77777777" w:rsidR="0081210A" w:rsidRDefault="0081210A" w:rsidP="00A6300C">
            <w:pPr>
              <w:spacing w:after="0"/>
              <w:rPr>
                <w:rFonts w:ascii="Times New Roman" w:eastAsia="Times New Roman" w:hAnsi="Times New Roman"/>
                <w:szCs w:val="26"/>
              </w:rPr>
            </w:pP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A2D2"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Thống kê – báo cáo</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E1241D" w14:textId="77777777" w:rsidR="0081210A" w:rsidRDefault="0081210A" w:rsidP="00A6300C">
            <w:pPr>
              <w:spacing w:after="0"/>
              <w:rPr>
                <w:rFonts w:ascii="Times New Roman" w:eastAsia="Times New Roman" w:hAnsi="Times New Roman"/>
                <w:szCs w:val="26"/>
              </w:rPr>
            </w:pP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332D7F" w14:textId="77777777" w:rsidR="0081210A" w:rsidRDefault="0081210A" w:rsidP="00A6300C">
            <w:pPr>
              <w:spacing w:after="0"/>
              <w:rPr>
                <w:rFonts w:ascii="Times New Roman" w:eastAsia="Times New Roman" w:hAnsi="Times New Roman"/>
                <w:szCs w:val="26"/>
              </w:rPr>
            </w:pPr>
          </w:p>
        </w:tc>
      </w:tr>
      <w:tr w:rsidR="0081210A" w14:paraId="293E4307"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5A5AB3"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24</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5657E5"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Thống kê doanh thu</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76E858"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BC776D" w14:textId="77777777" w:rsidR="0081210A" w:rsidRDefault="0081210A" w:rsidP="00A6300C">
            <w:pPr>
              <w:spacing w:after="0"/>
              <w:rPr>
                <w:rFonts w:ascii="Times New Roman" w:eastAsia="Times New Roman" w:hAnsi="Times New Roman"/>
                <w:szCs w:val="26"/>
              </w:rPr>
            </w:pPr>
          </w:p>
        </w:tc>
      </w:tr>
      <w:tr w:rsidR="0081210A" w14:paraId="685145E7"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9E2062"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25</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4D3C52"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Thống kê sản phẩm</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00523"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A1C00B" w14:textId="77777777" w:rsidR="0081210A" w:rsidRDefault="0081210A" w:rsidP="00A6300C">
            <w:pPr>
              <w:spacing w:after="0"/>
              <w:rPr>
                <w:rFonts w:ascii="Times New Roman" w:eastAsia="Times New Roman" w:hAnsi="Times New Roman"/>
                <w:szCs w:val="26"/>
              </w:rPr>
            </w:pPr>
          </w:p>
        </w:tc>
      </w:tr>
      <w:tr w:rsidR="0081210A" w14:paraId="3D47416A"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F39BF1"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26</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B22B0A"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Thống kê hóa đơn</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A0B35"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FCAB60" w14:textId="77777777" w:rsidR="0081210A" w:rsidRDefault="0081210A" w:rsidP="00A6300C">
            <w:pPr>
              <w:spacing w:after="0"/>
              <w:rPr>
                <w:rFonts w:ascii="Times New Roman" w:eastAsia="Times New Roman" w:hAnsi="Times New Roman"/>
                <w:szCs w:val="26"/>
              </w:rPr>
            </w:pPr>
          </w:p>
        </w:tc>
      </w:tr>
      <w:tr w:rsidR="0081210A" w14:paraId="658238FD"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55A8B"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27</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8F7AEF"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Thống kê phiếu nhập</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6C0727"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5B4566" w14:textId="77777777" w:rsidR="0081210A" w:rsidRDefault="0081210A" w:rsidP="00A6300C">
            <w:pPr>
              <w:spacing w:after="0"/>
              <w:rPr>
                <w:rFonts w:ascii="Times New Roman" w:eastAsia="Times New Roman" w:hAnsi="Times New Roman"/>
                <w:szCs w:val="26"/>
              </w:rPr>
            </w:pPr>
          </w:p>
        </w:tc>
      </w:tr>
      <w:tr w:rsidR="0081210A" w14:paraId="1AD1F1B9"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D12112"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28</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E7D3E"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Thống kê phiếu xuất</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4774DC"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5B04C0" w14:textId="77777777" w:rsidR="0081210A" w:rsidRDefault="0081210A" w:rsidP="00A6300C">
            <w:pPr>
              <w:spacing w:after="0"/>
              <w:rPr>
                <w:rFonts w:ascii="Times New Roman" w:eastAsia="Times New Roman" w:hAnsi="Times New Roman"/>
                <w:szCs w:val="26"/>
              </w:rPr>
            </w:pPr>
          </w:p>
        </w:tc>
      </w:tr>
    </w:tbl>
    <w:p w14:paraId="033313FD" w14:textId="77777777" w:rsidR="0081210A" w:rsidRDefault="0081210A" w:rsidP="0081210A">
      <w:pPr>
        <w:rPr>
          <w:szCs w:val="26"/>
        </w:rPr>
      </w:pPr>
    </w:p>
    <w:p w14:paraId="599272DA" w14:textId="77777777" w:rsidR="0081210A" w:rsidRDefault="0081210A" w:rsidP="0081210A">
      <w:pPr>
        <w:pStyle w:val="Heading1"/>
        <w:spacing w:before="120" w:after="120"/>
        <w:ind w:right="62"/>
        <w:rPr>
          <w:sz w:val="26"/>
          <w:szCs w:val="26"/>
        </w:rPr>
      </w:pPr>
      <w:bookmarkStart w:id="83" w:name="_heading=h.mtugqp9v2wcv" w:colFirst="0" w:colLast="0"/>
      <w:bookmarkEnd w:id="83"/>
    </w:p>
    <w:p w14:paraId="624CF9E6" w14:textId="77777777" w:rsidR="0081210A" w:rsidRDefault="0081210A" w:rsidP="0081210A">
      <w:pPr>
        <w:pStyle w:val="Heading2"/>
      </w:pPr>
      <w:bookmarkStart w:id="84" w:name="_Toc214537428"/>
      <w:bookmarkStart w:id="85" w:name="_Toc214558736"/>
      <w:r>
        <w:t>C.II Bảng chuyển đổi yêu cầu chức năng sang trường hợp sử dụng (Use-Case)</w:t>
      </w:r>
      <w:bookmarkEnd w:id="84"/>
      <w:bookmarkEnd w:id="85"/>
    </w:p>
    <w:tbl>
      <w:tblPr>
        <w:tblStyle w:val="Style18"/>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2484"/>
        <w:gridCol w:w="2113"/>
        <w:gridCol w:w="1412"/>
        <w:gridCol w:w="1341"/>
        <w:gridCol w:w="1375"/>
      </w:tblGrid>
      <w:tr w:rsidR="0081210A" w14:paraId="2BA8392A" w14:textId="77777777" w:rsidTr="00A6300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1BE231"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TT</w:t>
            </w:r>
          </w:p>
        </w:tc>
        <w:tc>
          <w:tcPr>
            <w:tcW w:w="2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C15262"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Tên use case</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82589C"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Tên tác nhân</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8E3ECD"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STT</w:t>
            </w:r>
          </w:p>
          <w:p w14:paraId="140C080E"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chức năng</w:t>
            </w:r>
          </w:p>
        </w:tc>
        <w:tc>
          <w:tcPr>
            <w:tcW w:w="13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9DC2CD"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Phân loại</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46F16A"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Mức độ</w:t>
            </w:r>
          </w:p>
        </w:tc>
      </w:tr>
      <w:tr w:rsidR="0081210A" w14:paraId="7FBA10FB" w14:textId="77777777" w:rsidTr="00A6300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A5C8F0" w14:textId="77777777" w:rsidR="0081210A" w:rsidRDefault="0081210A" w:rsidP="00A6300C">
            <w:pPr>
              <w:spacing w:after="0"/>
              <w:rPr>
                <w:rFonts w:ascii="Times New Roman" w:hAnsi="Times New Roman"/>
                <w:szCs w:val="26"/>
              </w:rPr>
            </w:pPr>
            <w:r>
              <w:rPr>
                <w:rFonts w:ascii="Times New Roman" w:hAnsi="Times New Roman"/>
                <w:szCs w:val="26"/>
              </w:rPr>
              <w:t>1</w:t>
            </w:r>
          </w:p>
        </w:tc>
        <w:tc>
          <w:tcPr>
            <w:tcW w:w="2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1A805F" w14:textId="77777777" w:rsidR="0081210A" w:rsidRDefault="0081210A" w:rsidP="00A6300C">
            <w:pPr>
              <w:spacing w:after="0"/>
              <w:rPr>
                <w:rFonts w:ascii="Times New Roman" w:hAnsi="Times New Roman"/>
                <w:bCs/>
                <w:szCs w:val="26"/>
              </w:rPr>
            </w:pPr>
            <w:r>
              <w:rPr>
                <w:rFonts w:ascii="Times New Roman" w:eastAsia="Times New Roman" w:hAnsi="Times New Roman"/>
                <w:bCs/>
                <w:szCs w:val="26"/>
              </w:rPr>
              <w:t>Quản lý cửa hàng</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BB869F" w14:textId="77777777" w:rsidR="0081210A" w:rsidRDefault="0081210A" w:rsidP="00A6300C">
            <w:pPr>
              <w:spacing w:after="0"/>
              <w:rPr>
                <w:rFonts w:ascii="Times New Roman" w:hAnsi="Times New Roman"/>
                <w:szCs w:val="26"/>
              </w:rPr>
            </w:pPr>
            <w:r>
              <w:rPr>
                <w:rFonts w:ascii="Times New Roman" w:hAnsi="Times New Roman"/>
                <w:szCs w:val="26"/>
              </w:rPr>
              <w:t>Chủ chuỗi cửa hàng</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282787" w14:textId="77777777" w:rsidR="0081210A" w:rsidRDefault="0081210A" w:rsidP="00A6300C">
            <w:pPr>
              <w:spacing w:after="0"/>
              <w:rPr>
                <w:rFonts w:ascii="Times New Roman" w:hAnsi="Times New Roman"/>
                <w:szCs w:val="26"/>
              </w:rPr>
            </w:pPr>
            <w:r>
              <w:rPr>
                <w:rFonts w:ascii="Times New Roman" w:hAnsi="Times New Roman"/>
                <w:szCs w:val="26"/>
              </w:rPr>
              <w:t>1</w:t>
            </w:r>
          </w:p>
        </w:tc>
        <w:tc>
          <w:tcPr>
            <w:tcW w:w="13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812E81" w14:textId="77777777" w:rsidR="0081210A" w:rsidRDefault="0081210A" w:rsidP="00A6300C">
            <w:pPr>
              <w:spacing w:after="0"/>
              <w:rPr>
                <w:rFonts w:ascii="Times New Roman" w:hAnsi="Times New Roman"/>
                <w:szCs w:val="26"/>
              </w:rPr>
            </w:pPr>
            <w:r>
              <w:rPr>
                <w:rFonts w:ascii="Times New Roman" w:hAnsi="Times New Roman"/>
                <w:szCs w:val="26"/>
              </w:rPr>
              <w:t>B</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E1C7C7" w14:textId="77777777" w:rsidR="0081210A" w:rsidRDefault="0081210A" w:rsidP="00A6300C">
            <w:pPr>
              <w:spacing w:after="0"/>
              <w:rPr>
                <w:rFonts w:ascii="Times New Roman" w:hAnsi="Times New Roman"/>
                <w:szCs w:val="26"/>
              </w:rPr>
            </w:pPr>
            <w:r>
              <w:rPr>
                <w:rFonts w:ascii="Times New Roman" w:hAnsi="Times New Roman"/>
                <w:szCs w:val="26"/>
              </w:rPr>
              <w:t>Đơn giản</w:t>
            </w:r>
          </w:p>
        </w:tc>
      </w:tr>
      <w:tr w:rsidR="0081210A" w14:paraId="2AFB3E93" w14:textId="77777777" w:rsidTr="00A6300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2A5869" w14:textId="77777777" w:rsidR="0081210A" w:rsidRDefault="0081210A" w:rsidP="00A6300C">
            <w:pPr>
              <w:spacing w:after="0"/>
              <w:rPr>
                <w:rFonts w:ascii="Times New Roman" w:hAnsi="Times New Roman"/>
                <w:szCs w:val="26"/>
              </w:rPr>
            </w:pPr>
            <w:r>
              <w:rPr>
                <w:rFonts w:ascii="Times New Roman" w:hAnsi="Times New Roman"/>
                <w:szCs w:val="26"/>
              </w:rPr>
              <w:t>2</w:t>
            </w:r>
          </w:p>
        </w:tc>
        <w:tc>
          <w:tcPr>
            <w:tcW w:w="2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8E64ED" w14:textId="77777777" w:rsidR="0081210A" w:rsidRDefault="0081210A" w:rsidP="00A6300C">
            <w:pPr>
              <w:spacing w:after="0"/>
              <w:rPr>
                <w:rFonts w:ascii="Times New Roman" w:hAnsi="Times New Roman"/>
                <w:bCs/>
                <w:szCs w:val="26"/>
              </w:rPr>
            </w:pPr>
            <w:r>
              <w:rPr>
                <w:rFonts w:ascii="Times New Roman" w:eastAsia="Times New Roman" w:hAnsi="Times New Roman"/>
                <w:bCs/>
                <w:szCs w:val="26"/>
              </w:rPr>
              <w:t>Quản lý sản phẩm</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C29517" w14:textId="77777777" w:rsidR="0081210A" w:rsidRDefault="0081210A" w:rsidP="00A6300C">
            <w:pPr>
              <w:spacing w:after="0"/>
              <w:rPr>
                <w:rFonts w:ascii="Times New Roman" w:hAnsi="Times New Roman"/>
                <w:szCs w:val="26"/>
              </w:rPr>
            </w:pPr>
            <w:r>
              <w:rPr>
                <w:rFonts w:ascii="Times New Roman" w:hAnsi="Times New Roman"/>
                <w:szCs w:val="26"/>
              </w:rPr>
              <w:t>Chủ chuỗi cửa hàng</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DE67A6" w14:textId="77777777" w:rsidR="0081210A" w:rsidRDefault="0081210A" w:rsidP="00A6300C">
            <w:pPr>
              <w:spacing w:after="0"/>
              <w:rPr>
                <w:rFonts w:ascii="Times New Roman" w:hAnsi="Times New Roman"/>
                <w:szCs w:val="26"/>
              </w:rPr>
            </w:pPr>
            <w:r>
              <w:rPr>
                <w:rFonts w:ascii="Times New Roman" w:hAnsi="Times New Roman"/>
                <w:szCs w:val="26"/>
              </w:rPr>
              <w:t>2</w:t>
            </w:r>
          </w:p>
        </w:tc>
        <w:tc>
          <w:tcPr>
            <w:tcW w:w="13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3B3268" w14:textId="77777777" w:rsidR="0081210A" w:rsidRDefault="0081210A" w:rsidP="00A6300C">
            <w:pPr>
              <w:spacing w:after="0"/>
              <w:rPr>
                <w:rFonts w:ascii="Times New Roman" w:hAnsi="Times New Roman"/>
                <w:szCs w:val="26"/>
              </w:rPr>
            </w:pPr>
            <w:r>
              <w:rPr>
                <w:rFonts w:ascii="Times New Roman" w:hAnsi="Times New Roman"/>
                <w:szCs w:val="26"/>
              </w:rPr>
              <w:t>B</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09973A" w14:textId="77777777" w:rsidR="0081210A" w:rsidRDefault="0081210A" w:rsidP="00A6300C">
            <w:pPr>
              <w:spacing w:after="0"/>
              <w:rPr>
                <w:rFonts w:ascii="Times New Roman" w:hAnsi="Times New Roman"/>
                <w:szCs w:val="26"/>
              </w:rPr>
            </w:pPr>
            <w:r>
              <w:rPr>
                <w:rFonts w:ascii="Times New Roman" w:hAnsi="Times New Roman"/>
                <w:szCs w:val="26"/>
              </w:rPr>
              <w:t>Đơn giản</w:t>
            </w:r>
          </w:p>
        </w:tc>
      </w:tr>
      <w:tr w:rsidR="0081210A" w14:paraId="4B5CCFE4" w14:textId="77777777" w:rsidTr="00A6300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9C5137" w14:textId="77777777" w:rsidR="0081210A" w:rsidRDefault="0081210A" w:rsidP="00A6300C">
            <w:pPr>
              <w:spacing w:after="0"/>
              <w:rPr>
                <w:rFonts w:ascii="Times New Roman" w:hAnsi="Times New Roman"/>
                <w:szCs w:val="26"/>
              </w:rPr>
            </w:pPr>
            <w:r>
              <w:rPr>
                <w:rFonts w:ascii="Times New Roman" w:hAnsi="Times New Roman"/>
                <w:szCs w:val="26"/>
              </w:rPr>
              <w:t>3</w:t>
            </w:r>
          </w:p>
        </w:tc>
        <w:tc>
          <w:tcPr>
            <w:tcW w:w="2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E46D38" w14:textId="77777777" w:rsidR="0081210A" w:rsidRDefault="0081210A" w:rsidP="00A6300C">
            <w:pPr>
              <w:spacing w:after="0"/>
              <w:rPr>
                <w:rFonts w:ascii="Times New Roman" w:hAnsi="Times New Roman"/>
                <w:bCs/>
                <w:szCs w:val="26"/>
              </w:rPr>
            </w:pPr>
            <w:r>
              <w:rPr>
                <w:rFonts w:ascii="Times New Roman" w:eastAsia="Times New Roman" w:hAnsi="Times New Roman"/>
                <w:bCs/>
                <w:szCs w:val="26"/>
              </w:rPr>
              <w:t>Quản lý người dùng &amp; phân quyền</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3EC6B3" w14:textId="77777777" w:rsidR="0081210A" w:rsidRDefault="0081210A" w:rsidP="00A6300C">
            <w:pPr>
              <w:spacing w:after="0"/>
              <w:rPr>
                <w:rFonts w:ascii="Times New Roman" w:hAnsi="Times New Roman"/>
                <w:szCs w:val="26"/>
              </w:rPr>
            </w:pPr>
            <w:r>
              <w:rPr>
                <w:rFonts w:ascii="Times New Roman" w:hAnsi="Times New Roman"/>
                <w:szCs w:val="26"/>
              </w:rPr>
              <w:t>Admin</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599432" w14:textId="77777777" w:rsidR="0081210A" w:rsidRDefault="0081210A" w:rsidP="00A6300C">
            <w:pPr>
              <w:spacing w:after="0"/>
              <w:rPr>
                <w:rFonts w:ascii="Times New Roman" w:hAnsi="Times New Roman"/>
                <w:szCs w:val="26"/>
              </w:rPr>
            </w:pPr>
            <w:r>
              <w:rPr>
                <w:rFonts w:ascii="Times New Roman" w:hAnsi="Times New Roman"/>
                <w:szCs w:val="26"/>
              </w:rPr>
              <w:t>3</w:t>
            </w:r>
          </w:p>
        </w:tc>
        <w:tc>
          <w:tcPr>
            <w:tcW w:w="13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9733D5" w14:textId="77777777" w:rsidR="0081210A" w:rsidRDefault="0081210A" w:rsidP="00A6300C">
            <w:pPr>
              <w:spacing w:after="0"/>
              <w:rPr>
                <w:rFonts w:ascii="Times New Roman" w:hAnsi="Times New Roman"/>
                <w:szCs w:val="26"/>
              </w:rPr>
            </w:pPr>
            <w:r>
              <w:rPr>
                <w:rFonts w:ascii="Times New Roman" w:hAnsi="Times New Roman"/>
                <w:szCs w:val="26"/>
              </w:rPr>
              <w:t>B</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AC3AE9" w14:textId="77777777" w:rsidR="0081210A" w:rsidRDefault="0081210A" w:rsidP="00A6300C">
            <w:pPr>
              <w:spacing w:after="0"/>
              <w:rPr>
                <w:rFonts w:ascii="Times New Roman" w:hAnsi="Times New Roman"/>
                <w:szCs w:val="26"/>
              </w:rPr>
            </w:pPr>
            <w:r>
              <w:rPr>
                <w:rFonts w:ascii="Times New Roman" w:hAnsi="Times New Roman"/>
                <w:szCs w:val="26"/>
              </w:rPr>
              <w:t>Đơn giản</w:t>
            </w:r>
          </w:p>
        </w:tc>
      </w:tr>
      <w:tr w:rsidR="0081210A" w14:paraId="7B5A9857" w14:textId="77777777" w:rsidTr="00A6300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A03019" w14:textId="77777777" w:rsidR="0081210A" w:rsidRDefault="0081210A" w:rsidP="00A6300C">
            <w:pPr>
              <w:spacing w:after="0"/>
              <w:rPr>
                <w:rFonts w:ascii="Times New Roman" w:hAnsi="Times New Roman"/>
                <w:szCs w:val="26"/>
              </w:rPr>
            </w:pPr>
            <w:r>
              <w:rPr>
                <w:rFonts w:ascii="Times New Roman" w:hAnsi="Times New Roman"/>
                <w:szCs w:val="26"/>
              </w:rPr>
              <w:t>4</w:t>
            </w:r>
          </w:p>
        </w:tc>
        <w:tc>
          <w:tcPr>
            <w:tcW w:w="2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6219DC" w14:textId="77777777" w:rsidR="0081210A" w:rsidRDefault="0081210A" w:rsidP="00A6300C">
            <w:pPr>
              <w:spacing w:after="0"/>
              <w:rPr>
                <w:rFonts w:ascii="Times New Roman" w:hAnsi="Times New Roman"/>
                <w:bCs/>
                <w:szCs w:val="26"/>
              </w:rPr>
            </w:pPr>
            <w:r>
              <w:rPr>
                <w:rFonts w:ascii="Times New Roman" w:eastAsia="Times New Roman" w:hAnsi="Times New Roman"/>
                <w:bCs/>
                <w:szCs w:val="26"/>
              </w:rPr>
              <w:t>Quản lý khách hàng</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86BA2E" w14:textId="77777777" w:rsidR="0081210A" w:rsidRDefault="0081210A" w:rsidP="00A6300C">
            <w:pPr>
              <w:spacing w:after="0"/>
              <w:rPr>
                <w:rFonts w:ascii="Times New Roman" w:hAnsi="Times New Roman"/>
                <w:szCs w:val="26"/>
              </w:rPr>
            </w:pPr>
            <w:r>
              <w:rPr>
                <w:rFonts w:ascii="Times New Roman" w:hAnsi="Times New Roman"/>
                <w:szCs w:val="26"/>
              </w:rPr>
              <w:t>Nhân viên</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A14575" w14:textId="77777777" w:rsidR="0081210A" w:rsidRDefault="0081210A" w:rsidP="00A6300C">
            <w:pPr>
              <w:spacing w:after="0"/>
              <w:rPr>
                <w:rFonts w:ascii="Times New Roman" w:hAnsi="Times New Roman"/>
                <w:szCs w:val="26"/>
              </w:rPr>
            </w:pPr>
            <w:r>
              <w:rPr>
                <w:rFonts w:ascii="Times New Roman" w:hAnsi="Times New Roman"/>
                <w:szCs w:val="26"/>
              </w:rPr>
              <w:t>4</w:t>
            </w:r>
          </w:p>
        </w:tc>
        <w:tc>
          <w:tcPr>
            <w:tcW w:w="13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F29609" w14:textId="77777777" w:rsidR="0081210A" w:rsidRDefault="0081210A" w:rsidP="00A6300C">
            <w:pPr>
              <w:spacing w:after="0"/>
              <w:rPr>
                <w:rFonts w:ascii="Times New Roman" w:hAnsi="Times New Roman"/>
                <w:szCs w:val="26"/>
              </w:rPr>
            </w:pPr>
            <w:r>
              <w:rPr>
                <w:rFonts w:ascii="Times New Roman" w:hAnsi="Times New Roman"/>
                <w:szCs w:val="26"/>
              </w:rPr>
              <w:t>B</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72ACC3" w14:textId="77777777" w:rsidR="0081210A" w:rsidRDefault="0081210A" w:rsidP="00A6300C">
            <w:pPr>
              <w:spacing w:after="0"/>
              <w:rPr>
                <w:rFonts w:ascii="Times New Roman" w:hAnsi="Times New Roman"/>
                <w:szCs w:val="26"/>
              </w:rPr>
            </w:pPr>
            <w:r>
              <w:rPr>
                <w:rFonts w:ascii="Times New Roman" w:hAnsi="Times New Roman"/>
                <w:szCs w:val="26"/>
              </w:rPr>
              <w:t>Đơn giản</w:t>
            </w:r>
          </w:p>
        </w:tc>
      </w:tr>
      <w:tr w:rsidR="0081210A" w14:paraId="414A9A12" w14:textId="77777777" w:rsidTr="00A6300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934A33" w14:textId="77777777" w:rsidR="0081210A" w:rsidRDefault="0081210A" w:rsidP="00A6300C">
            <w:pPr>
              <w:spacing w:after="0"/>
              <w:rPr>
                <w:rFonts w:ascii="Times New Roman" w:hAnsi="Times New Roman"/>
                <w:szCs w:val="26"/>
              </w:rPr>
            </w:pPr>
            <w:r>
              <w:rPr>
                <w:rFonts w:ascii="Times New Roman" w:hAnsi="Times New Roman"/>
                <w:szCs w:val="26"/>
              </w:rPr>
              <w:t>5</w:t>
            </w:r>
          </w:p>
        </w:tc>
        <w:tc>
          <w:tcPr>
            <w:tcW w:w="2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926575" w14:textId="77777777" w:rsidR="0081210A" w:rsidRDefault="0081210A" w:rsidP="00A6300C">
            <w:pPr>
              <w:spacing w:after="0"/>
              <w:rPr>
                <w:rFonts w:ascii="Times New Roman" w:hAnsi="Times New Roman"/>
                <w:bCs/>
                <w:szCs w:val="26"/>
              </w:rPr>
            </w:pPr>
            <w:r>
              <w:rPr>
                <w:rFonts w:ascii="Times New Roman" w:eastAsia="Times New Roman" w:hAnsi="Times New Roman"/>
                <w:bCs/>
                <w:szCs w:val="26"/>
              </w:rPr>
              <w:t>Quản lý hóa đơn bán hàng</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4B3F06" w14:textId="77777777" w:rsidR="0081210A" w:rsidRDefault="0081210A" w:rsidP="00A6300C">
            <w:pPr>
              <w:spacing w:after="0"/>
              <w:rPr>
                <w:rFonts w:ascii="Times New Roman" w:hAnsi="Times New Roman"/>
                <w:szCs w:val="26"/>
              </w:rPr>
            </w:pPr>
            <w:r>
              <w:rPr>
                <w:rFonts w:ascii="Times New Roman" w:hAnsi="Times New Roman"/>
                <w:szCs w:val="26"/>
              </w:rPr>
              <w:t>Nhân viên</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BDBD66" w14:textId="77777777" w:rsidR="0081210A" w:rsidRDefault="0081210A" w:rsidP="00A6300C">
            <w:pPr>
              <w:spacing w:after="0"/>
              <w:rPr>
                <w:rFonts w:ascii="Times New Roman" w:hAnsi="Times New Roman"/>
                <w:szCs w:val="26"/>
              </w:rPr>
            </w:pPr>
            <w:r>
              <w:rPr>
                <w:rFonts w:ascii="Times New Roman" w:hAnsi="Times New Roman"/>
                <w:szCs w:val="26"/>
              </w:rPr>
              <w:t>5</w:t>
            </w:r>
          </w:p>
        </w:tc>
        <w:tc>
          <w:tcPr>
            <w:tcW w:w="13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179AF7" w14:textId="77777777" w:rsidR="0081210A" w:rsidRDefault="0081210A" w:rsidP="00A6300C">
            <w:pPr>
              <w:spacing w:after="0"/>
              <w:rPr>
                <w:rFonts w:ascii="Times New Roman" w:hAnsi="Times New Roman"/>
                <w:szCs w:val="26"/>
              </w:rPr>
            </w:pPr>
            <w:r>
              <w:rPr>
                <w:rFonts w:ascii="Times New Roman" w:hAnsi="Times New Roman"/>
                <w:szCs w:val="26"/>
              </w:rPr>
              <w:t>B</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A0D64F" w14:textId="77777777" w:rsidR="0081210A" w:rsidRDefault="0081210A" w:rsidP="00A6300C">
            <w:pPr>
              <w:spacing w:after="0"/>
              <w:rPr>
                <w:rFonts w:ascii="Times New Roman" w:hAnsi="Times New Roman"/>
                <w:szCs w:val="26"/>
              </w:rPr>
            </w:pPr>
            <w:r>
              <w:rPr>
                <w:rFonts w:ascii="Times New Roman" w:hAnsi="Times New Roman"/>
                <w:szCs w:val="26"/>
              </w:rPr>
              <w:t>Đơn giản</w:t>
            </w:r>
          </w:p>
        </w:tc>
      </w:tr>
      <w:tr w:rsidR="0081210A" w14:paraId="6A079953" w14:textId="77777777" w:rsidTr="00A6300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058AAA" w14:textId="77777777" w:rsidR="0081210A" w:rsidRDefault="0081210A" w:rsidP="00A6300C">
            <w:pPr>
              <w:spacing w:after="0"/>
              <w:rPr>
                <w:rFonts w:ascii="Times New Roman" w:hAnsi="Times New Roman"/>
                <w:szCs w:val="26"/>
              </w:rPr>
            </w:pPr>
            <w:r>
              <w:rPr>
                <w:rFonts w:ascii="Times New Roman" w:hAnsi="Times New Roman"/>
                <w:szCs w:val="26"/>
              </w:rPr>
              <w:t>6</w:t>
            </w:r>
          </w:p>
        </w:tc>
        <w:tc>
          <w:tcPr>
            <w:tcW w:w="2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A58BB2" w14:textId="77777777" w:rsidR="0081210A" w:rsidRDefault="0081210A" w:rsidP="00A6300C">
            <w:pPr>
              <w:spacing w:after="0"/>
              <w:rPr>
                <w:rFonts w:ascii="Times New Roman" w:hAnsi="Times New Roman"/>
                <w:bCs/>
                <w:szCs w:val="26"/>
              </w:rPr>
            </w:pPr>
            <w:r>
              <w:rPr>
                <w:rFonts w:ascii="Times New Roman" w:eastAsia="Times New Roman" w:hAnsi="Times New Roman"/>
                <w:bCs/>
                <w:szCs w:val="26"/>
              </w:rPr>
              <w:t xml:space="preserve">Quản lý nhập – xuất </w:t>
            </w:r>
            <w:r>
              <w:rPr>
                <w:rFonts w:ascii="Times New Roman" w:eastAsia="Times New Roman" w:hAnsi="Times New Roman"/>
                <w:bCs/>
                <w:szCs w:val="26"/>
              </w:rPr>
              <w:lastRenderedPageBreak/>
              <w:t>kho &amp; tồn kho</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ED3A1A" w14:textId="77777777" w:rsidR="0081210A" w:rsidRDefault="0081210A" w:rsidP="00A6300C">
            <w:pPr>
              <w:spacing w:after="0"/>
              <w:rPr>
                <w:rFonts w:ascii="Times New Roman" w:hAnsi="Times New Roman"/>
                <w:szCs w:val="26"/>
              </w:rPr>
            </w:pPr>
            <w:r>
              <w:rPr>
                <w:rFonts w:ascii="Times New Roman" w:hAnsi="Times New Roman"/>
                <w:szCs w:val="26"/>
              </w:rPr>
              <w:lastRenderedPageBreak/>
              <w:t>Nhân viên</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DADCD2" w14:textId="77777777" w:rsidR="0081210A" w:rsidRDefault="0081210A" w:rsidP="00A6300C">
            <w:pPr>
              <w:spacing w:after="0"/>
              <w:rPr>
                <w:rFonts w:ascii="Times New Roman" w:hAnsi="Times New Roman"/>
                <w:szCs w:val="26"/>
              </w:rPr>
            </w:pPr>
            <w:r>
              <w:rPr>
                <w:rFonts w:ascii="Times New Roman" w:hAnsi="Times New Roman"/>
                <w:szCs w:val="26"/>
              </w:rPr>
              <w:t>6</w:t>
            </w:r>
          </w:p>
        </w:tc>
        <w:tc>
          <w:tcPr>
            <w:tcW w:w="13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565B46" w14:textId="77777777" w:rsidR="0081210A" w:rsidRDefault="0081210A" w:rsidP="00A6300C">
            <w:pPr>
              <w:spacing w:after="0"/>
              <w:rPr>
                <w:rFonts w:ascii="Times New Roman" w:hAnsi="Times New Roman"/>
                <w:szCs w:val="26"/>
              </w:rPr>
            </w:pPr>
            <w:r>
              <w:rPr>
                <w:rFonts w:ascii="Times New Roman" w:hAnsi="Times New Roman"/>
                <w:szCs w:val="26"/>
              </w:rPr>
              <w:t>B</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F8775B" w14:textId="77777777" w:rsidR="0081210A" w:rsidRDefault="0081210A" w:rsidP="00A6300C">
            <w:pPr>
              <w:spacing w:after="0"/>
              <w:rPr>
                <w:rFonts w:ascii="Times New Roman" w:hAnsi="Times New Roman"/>
                <w:szCs w:val="26"/>
              </w:rPr>
            </w:pPr>
            <w:r>
              <w:rPr>
                <w:rFonts w:ascii="Times New Roman" w:hAnsi="Times New Roman"/>
                <w:szCs w:val="26"/>
              </w:rPr>
              <w:t>Đơn giản</w:t>
            </w:r>
          </w:p>
        </w:tc>
      </w:tr>
      <w:tr w:rsidR="0081210A" w14:paraId="1656A4A6" w14:textId="77777777" w:rsidTr="00A6300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91F8FE" w14:textId="77777777" w:rsidR="0081210A" w:rsidRDefault="0081210A" w:rsidP="00A6300C">
            <w:pPr>
              <w:spacing w:after="0"/>
              <w:rPr>
                <w:rFonts w:ascii="Times New Roman" w:hAnsi="Times New Roman"/>
                <w:szCs w:val="26"/>
              </w:rPr>
            </w:pPr>
            <w:r>
              <w:rPr>
                <w:rFonts w:ascii="Times New Roman" w:hAnsi="Times New Roman"/>
                <w:szCs w:val="26"/>
              </w:rPr>
              <w:t>7</w:t>
            </w:r>
          </w:p>
        </w:tc>
        <w:tc>
          <w:tcPr>
            <w:tcW w:w="2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09FB12" w14:textId="77777777" w:rsidR="0081210A" w:rsidRDefault="0081210A" w:rsidP="00A6300C">
            <w:pPr>
              <w:spacing w:after="0"/>
              <w:rPr>
                <w:rFonts w:ascii="Times New Roman" w:hAnsi="Times New Roman"/>
                <w:bCs/>
                <w:szCs w:val="26"/>
              </w:rPr>
            </w:pPr>
            <w:r>
              <w:rPr>
                <w:rFonts w:ascii="Times New Roman" w:eastAsia="Times New Roman" w:hAnsi="Times New Roman"/>
                <w:bCs/>
                <w:szCs w:val="26"/>
              </w:rPr>
              <w:t>Thống kê – báo cáo</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F1B05E" w14:textId="77777777" w:rsidR="0081210A" w:rsidRDefault="0081210A" w:rsidP="00A6300C">
            <w:pPr>
              <w:spacing w:after="0"/>
              <w:rPr>
                <w:rFonts w:ascii="Times New Roman" w:hAnsi="Times New Roman"/>
                <w:szCs w:val="26"/>
              </w:rPr>
            </w:pPr>
            <w:r>
              <w:rPr>
                <w:rFonts w:ascii="Times New Roman" w:hAnsi="Times New Roman"/>
                <w:szCs w:val="26"/>
              </w:rPr>
              <w:t>Nhân viên</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07BCEC" w14:textId="77777777" w:rsidR="0081210A" w:rsidRDefault="0081210A" w:rsidP="00A6300C">
            <w:pPr>
              <w:spacing w:after="0"/>
              <w:rPr>
                <w:rFonts w:ascii="Times New Roman" w:hAnsi="Times New Roman"/>
                <w:szCs w:val="26"/>
              </w:rPr>
            </w:pPr>
            <w:r>
              <w:rPr>
                <w:rFonts w:ascii="Times New Roman" w:hAnsi="Times New Roman"/>
                <w:szCs w:val="26"/>
              </w:rPr>
              <w:t>7</w:t>
            </w:r>
          </w:p>
        </w:tc>
        <w:tc>
          <w:tcPr>
            <w:tcW w:w="13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E77B1C" w14:textId="77777777" w:rsidR="0081210A" w:rsidRDefault="0081210A" w:rsidP="00A6300C">
            <w:pPr>
              <w:spacing w:after="0"/>
              <w:rPr>
                <w:rFonts w:ascii="Times New Roman" w:hAnsi="Times New Roman"/>
                <w:szCs w:val="26"/>
              </w:rPr>
            </w:pPr>
            <w:r>
              <w:rPr>
                <w:rFonts w:ascii="Times New Roman" w:hAnsi="Times New Roman"/>
                <w:szCs w:val="26"/>
              </w:rPr>
              <w:t>B</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6A9EAF" w14:textId="77777777" w:rsidR="0081210A" w:rsidRDefault="0081210A" w:rsidP="00A6300C">
            <w:pPr>
              <w:spacing w:after="0"/>
              <w:rPr>
                <w:rFonts w:ascii="Times New Roman" w:hAnsi="Times New Roman"/>
                <w:szCs w:val="26"/>
              </w:rPr>
            </w:pPr>
            <w:r>
              <w:rPr>
                <w:rFonts w:ascii="Times New Roman" w:hAnsi="Times New Roman"/>
                <w:szCs w:val="26"/>
              </w:rPr>
              <w:t>Đơn giản</w:t>
            </w:r>
          </w:p>
        </w:tc>
      </w:tr>
      <w:tr w:rsidR="0081210A" w14:paraId="3F20E9EF" w14:textId="77777777" w:rsidTr="00A6300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F73E90" w14:textId="77777777" w:rsidR="0081210A" w:rsidRDefault="0081210A" w:rsidP="00A6300C">
            <w:pPr>
              <w:spacing w:after="0"/>
              <w:rPr>
                <w:rFonts w:ascii="Times New Roman" w:hAnsi="Times New Roman"/>
                <w:szCs w:val="26"/>
              </w:rPr>
            </w:pPr>
            <w:r>
              <w:rPr>
                <w:rFonts w:ascii="Times New Roman" w:hAnsi="Times New Roman"/>
                <w:szCs w:val="26"/>
              </w:rPr>
              <w:t>8</w:t>
            </w:r>
          </w:p>
        </w:tc>
        <w:tc>
          <w:tcPr>
            <w:tcW w:w="2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27CE03" w14:textId="77777777" w:rsidR="0081210A" w:rsidRDefault="0081210A" w:rsidP="00A6300C">
            <w:pPr>
              <w:spacing w:after="0"/>
              <w:rPr>
                <w:rFonts w:ascii="Times New Roman" w:hAnsi="Times New Roman"/>
                <w:bCs/>
                <w:szCs w:val="26"/>
              </w:rPr>
            </w:pPr>
            <w:r>
              <w:rPr>
                <w:rFonts w:ascii="Times New Roman" w:eastAsia="Times New Roman" w:hAnsi="Times New Roman"/>
                <w:bCs/>
                <w:szCs w:val="26"/>
              </w:rPr>
              <w:t>Đăng nhập – đăng xuất</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172FAB" w14:textId="77777777" w:rsidR="0081210A" w:rsidRDefault="0081210A" w:rsidP="00A6300C">
            <w:pPr>
              <w:spacing w:after="0"/>
              <w:rPr>
                <w:rFonts w:ascii="Times New Roman" w:hAnsi="Times New Roman"/>
                <w:szCs w:val="26"/>
              </w:rPr>
            </w:pPr>
            <w:r>
              <w:rPr>
                <w:rFonts w:ascii="Times New Roman" w:hAnsi="Times New Roman"/>
                <w:szCs w:val="26"/>
              </w:rPr>
              <w:t>Chủ chuỗi cửa hàng, nhân viên, admin</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8C8038" w14:textId="77777777" w:rsidR="0081210A" w:rsidRDefault="0081210A" w:rsidP="00A6300C">
            <w:pPr>
              <w:spacing w:after="0"/>
              <w:rPr>
                <w:rFonts w:ascii="Times New Roman" w:hAnsi="Times New Roman"/>
                <w:szCs w:val="26"/>
              </w:rPr>
            </w:pPr>
            <w:r>
              <w:rPr>
                <w:rFonts w:ascii="Times New Roman" w:hAnsi="Times New Roman"/>
                <w:szCs w:val="26"/>
              </w:rPr>
              <w:t>8</w:t>
            </w:r>
          </w:p>
        </w:tc>
        <w:tc>
          <w:tcPr>
            <w:tcW w:w="13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1FE107" w14:textId="77777777" w:rsidR="0081210A" w:rsidRDefault="0081210A" w:rsidP="00A6300C">
            <w:pPr>
              <w:spacing w:after="0"/>
              <w:rPr>
                <w:rFonts w:ascii="Times New Roman" w:hAnsi="Times New Roman"/>
                <w:szCs w:val="26"/>
              </w:rPr>
            </w:pPr>
            <w:r>
              <w:rPr>
                <w:rFonts w:ascii="Times New Roman" w:hAnsi="Times New Roman"/>
                <w:szCs w:val="26"/>
              </w:rPr>
              <w:t>B</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08869D" w14:textId="77777777" w:rsidR="0081210A" w:rsidRDefault="0081210A" w:rsidP="00A6300C">
            <w:pPr>
              <w:spacing w:after="0"/>
              <w:rPr>
                <w:rFonts w:ascii="Times New Roman" w:hAnsi="Times New Roman"/>
                <w:szCs w:val="26"/>
              </w:rPr>
            </w:pPr>
            <w:r>
              <w:rPr>
                <w:rFonts w:ascii="Times New Roman" w:hAnsi="Times New Roman"/>
                <w:szCs w:val="26"/>
              </w:rPr>
              <w:t>Đơn giản</w:t>
            </w:r>
          </w:p>
        </w:tc>
      </w:tr>
    </w:tbl>
    <w:p w14:paraId="6CBB58CE" w14:textId="77777777" w:rsidR="0081210A" w:rsidRDefault="0081210A" w:rsidP="0081210A">
      <w:pPr>
        <w:rPr>
          <w:szCs w:val="26"/>
        </w:rPr>
      </w:pPr>
    </w:p>
    <w:p w14:paraId="6A4ABA1D" w14:textId="77777777" w:rsidR="0081210A" w:rsidRDefault="0081210A" w:rsidP="0081210A">
      <w:pPr>
        <w:rPr>
          <w:szCs w:val="26"/>
        </w:rPr>
      </w:pPr>
    </w:p>
    <w:p w14:paraId="4FD2DE4C" w14:textId="77777777" w:rsidR="0081210A" w:rsidRDefault="0081210A" w:rsidP="0081210A">
      <w:pPr>
        <w:pStyle w:val="Heading2"/>
        <w:ind w:right="62"/>
        <w:jc w:val="both"/>
        <w:rPr>
          <w:i/>
          <w:sz w:val="26"/>
          <w:szCs w:val="26"/>
        </w:rPr>
      </w:pPr>
      <w:bookmarkStart w:id="86" w:name="_heading=h.73hn6mpetfen" w:colFirst="0" w:colLast="0"/>
      <w:bookmarkStart w:id="87" w:name="_Toc214537429"/>
      <w:bookmarkStart w:id="88" w:name="_Toc214558737"/>
      <w:bookmarkEnd w:id="86"/>
      <w:r>
        <w:rPr>
          <w:sz w:val="26"/>
          <w:szCs w:val="26"/>
        </w:rPr>
        <w:t>C.III Bảng tính toán điểm các tác nhân (Actors) tương tác, trao đổi thông tin với phần mềm</w:t>
      </w:r>
      <w:bookmarkEnd w:id="87"/>
      <w:bookmarkEnd w:id="88"/>
    </w:p>
    <w:tbl>
      <w:tblPr>
        <w:tblStyle w:val="Style19"/>
        <w:tblW w:w="9289" w:type="dxa"/>
        <w:jc w:val="center"/>
        <w:tblInd w:w="0" w:type="dxa"/>
        <w:tblLayout w:type="fixed"/>
        <w:tblLook w:val="04A0" w:firstRow="1" w:lastRow="0" w:firstColumn="1" w:lastColumn="0" w:noHBand="0" w:noVBand="1"/>
      </w:tblPr>
      <w:tblGrid>
        <w:gridCol w:w="993"/>
        <w:gridCol w:w="1559"/>
        <w:gridCol w:w="2461"/>
        <w:gridCol w:w="1205"/>
        <w:gridCol w:w="1490"/>
        <w:gridCol w:w="1581"/>
      </w:tblGrid>
      <w:tr w:rsidR="0081210A" w14:paraId="7403A0AC" w14:textId="77777777" w:rsidTr="00A6300C">
        <w:trPr>
          <w:trHeight w:val="1119"/>
          <w:jc w:val="center"/>
        </w:trPr>
        <w:tc>
          <w:tcPr>
            <w:tcW w:w="993" w:type="dxa"/>
            <w:tcBorders>
              <w:top w:val="single" w:sz="4" w:space="0" w:color="000000"/>
              <w:left w:val="single" w:sz="4" w:space="0" w:color="000000"/>
              <w:bottom w:val="nil"/>
              <w:right w:val="single" w:sz="4" w:space="0" w:color="000000"/>
            </w:tcBorders>
            <w:tcMar>
              <w:top w:w="0" w:type="dxa"/>
              <w:left w:w="108" w:type="dxa"/>
              <w:bottom w:w="0" w:type="dxa"/>
              <w:right w:w="108" w:type="dxa"/>
            </w:tcMar>
            <w:vAlign w:val="center"/>
          </w:tcPr>
          <w:p w14:paraId="67A6FBCC"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TT</w:t>
            </w:r>
          </w:p>
        </w:tc>
        <w:tc>
          <w:tcPr>
            <w:tcW w:w="1559" w:type="dxa"/>
            <w:tcBorders>
              <w:top w:val="single" w:sz="4" w:space="0" w:color="000000"/>
              <w:left w:val="nil"/>
              <w:bottom w:val="nil"/>
              <w:right w:val="single" w:sz="4" w:space="0" w:color="000000"/>
            </w:tcBorders>
            <w:tcMar>
              <w:top w:w="0" w:type="dxa"/>
              <w:left w:w="108" w:type="dxa"/>
              <w:bottom w:w="0" w:type="dxa"/>
              <w:right w:w="108" w:type="dxa"/>
            </w:tcMar>
            <w:vAlign w:val="center"/>
          </w:tcPr>
          <w:p w14:paraId="0C16BA6C"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Loại Actor</w:t>
            </w:r>
          </w:p>
        </w:tc>
        <w:tc>
          <w:tcPr>
            <w:tcW w:w="2461" w:type="dxa"/>
            <w:tcBorders>
              <w:top w:val="single" w:sz="4" w:space="0" w:color="000000"/>
              <w:left w:val="nil"/>
              <w:bottom w:val="nil"/>
              <w:right w:val="single" w:sz="4" w:space="0" w:color="000000"/>
            </w:tcBorders>
            <w:tcMar>
              <w:top w:w="0" w:type="dxa"/>
              <w:left w:w="108" w:type="dxa"/>
              <w:bottom w:w="0" w:type="dxa"/>
              <w:right w:w="108" w:type="dxa"/>
            </w:tcMar>
            <w:vAlign w:val="center"/>
          </w:tcPr>
          <w:p w14:paraId="5EFA77A1"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Mô tả</w:t>
            </w:r>
          </w:p>
        </w:tc>
        <w:tc>
          <w:tcPr>
            <w:tcW w:w="1205"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9CC56BF"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Số tác nhân</w:t>
            </w:r>
          </w:p>
        </w:tc>
        <w:tc>
          <w:tcPr>
            <w:tcW w:w="1490" w:type="dxa"/>
            <w:tcBorders>
              <w:top w:val="single" w:sz="4" w:space="0" w:color="000000"/>
              <w:left w:val="nil"/>
              <w:bottom w:val="nil"/>
              <w:right w:val="single" w:sz="4" w:space="0" w:color="000000"/>
            </w:tcBorders>
            <w:tcMar>
              <w:top w:w="0" w:type="dxa"/>
              <w:left w:w="108" w:type="dxa"/>
              <w:bottom w:w="0" w:type="dxa"/>
              <w:right w:w="108" w:type="dxa"/>
            </w:tcMar>
            <w:vAlign w:val="center"/>
          </w:tcPr>
          <w:p w14:paraId="3F28AF82"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Trọng số</w:t>
            </w:r>
          </w:p>
        </w:tc>
        <w:tc>
          <w:tcPr>
            <w:tcW w:w="1581" w:type="dxa"/>
            <w:tcBorders>
              <w:top w:val="single" w:sz="4" w:space="0" w:color="000000"/>
              <w:left w:val="nil"/>
              <w:bottom w:val="nil"/>
              <w:right w:val="single" w:sz="4" w:space="0" w:color="000000"/>
            </w:tcBorders>
            <w:tcMar>
              <w:top w:w="0" w:type="dxa"/>
              <w:left w:w="108" w:type="dxa"/>
              <w:bottom w:w="0" w:type="dxa"/>
              <w:right w:w="108" w:type="dxa"/>
            </w:tcMar>
            <w:vAlign w:val="center"/>
          </w:tcPr>
          <w:p w14:paraId="16E1EB11"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Điểm của từng loại tác nhân</w:t>
            </w:r>
          </w:p>
        </w:tc>
      </w:tr>
      <w:tr w:rsidR="0081210A" w14:paraId="41BF39EF" w14:textId="77777777" w:rsidTr="00A6300C">
        <w:trPr>
          <w:trHeight w:val="750"/>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37DAD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559"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BD3941E"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Đơn giản </w:t>
            </w:r>
          </w:p>
        </w:tc>
        <w:tc>
          <w:tcPr>
            <w:tcW w:w="246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EE6223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Thuộc loại giao diện của chương trình</w:t>
            </w:r>
          </w:p>
        </w:tc>
        <w:tc>
          <w:tcPr>
            <w:tcW w:w="120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DBB26E4"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0</w:t>
            </w:r>
          </w:p>
        </w:tc>
        <w:tc>
          <w:tcPr>
            <w:tcW w:w="1490"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FCFD84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1</w:t>
            </w:r>
          </w:p>
        </w:tc>
        <w:tc>
          <w:tcPr>
            <w:tcW w:w="158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3A95217"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0</w:t>
            </w:r>
          </w:p>
        </w:tc>
      </w:tr>
      <w:tr w:rsidR="0081210A" w14:paraId="2DABA1D4" w14:textId="77777777" w:rsidTr="00A6300C">
        <w:trPr>
          <w:trHeight w:val="1125"/>
          <w:jc w:val="center"/>
        </w:trPr>
        <w:tc>
          <w:tcPr>
            <w:tcW w:w="993"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01E702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2</w:t>
            </w:r>
          </w:p>
        </w:tc>
        <w:tc>
          <w:tcPr>
            <w:tcW w:w="15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AC131F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Trung bình </w:t>
            </w:r>
          </w:p>
        </w:tc>
        <w:tc>
          <w:tcPr>
            <w:tcW w:w="246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0A72B4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Giao diện tương tác hoặc phục vụ một giao thức hoạt động</w:t>
            </w:r>
          </w:p>
        </w:tc>
        <w:tc>
          <w:tcPr>
            <w:tcW w:w="120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834D688"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1490"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E16E3A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2</w:t>
            </w:r>
          </w:p>
        </w:tc>
        <w:tc>
          <w:tcPr>
            <w:tcW w:w="158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F28DCC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0</w:t>
            </w:r>
          </w:p>
        </w:tc>
      </w:tr>
      <w:tr w:rsidR="0081210A" w14:paraId="78026784" w14:textId="77777777" w:rsidTr="00A6300C">
        <w:trPr>
          <w:trHeight w:val="750"/>
          <w:jc w:val="center"/>
        </w:trPr>
        <w:tc>
          <w:tcPr>
            <w:tcW w:w="993"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C6C176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3</w:t>
            </w:r>
          </w:p>
        </w:tc>
        <w:tc>
          <w:tcPr>
            <w:tcW w:w="15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9CBD9D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Phức tạp </w:t>
            </w:r>
          </w:p>
        </w:tc>
        <w:tc>
          <w:tcPr>
            <w:tcW w:w="246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C71B347"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Giao diện đồ họa</w:t>
            </w:r>
          </w:p>
        </w:tc>
        <w:tc>
          <w:tcPr>
            <w:tcW w:w="120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0F762E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3</w:t>
            </w:r>
          </w:p>
        </w:tc>
        <w:tc>
          <w:tcPr>
            <w:tcW w:w="1490"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D9A86B8"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3</w:t>
            </w:r>
          </w:p>
        </w:tc>
        <w:tc>
          <w:tcPr>
            <w:tcW w:w="158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C2F274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9</w:t>
            </w:r>
          </w:p>
        </w:tc>
      </w:tr>
      <w:tr w:rsidR="0081210A" w14:paraId="43624580" w14:textId="77777777" w:rsidTr="00A6300C">
        <w:trPr>
          <w:trHeight w:val="496"/>
          <w:jc w:val="center"/>
        </w:trPr>
        <w:tc>
          <w:tcPr>
            <w:tcW w:w="993"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0F4A30E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w:t>
            </w:r>
          </w:p>
        </w:tc>
        <w:tc>
          <w:tcPr>
            <w:tcW w:w="15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C431B29"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Cộng (1+2+3)</w:t>
            </w:r>
          </w:p>
        </w:tc>
        <w:tc>
          <w:tcPr>
            <w:tcW w:w="246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575B66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TAW</w:t>
            </w:r>
          </w:p>
        </w:tc>
        <w:tc>
          <w:tcPr>
            <w:tcW w:w="120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FE47F3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w:t>
            </w:r>
          </w:p>
        </w:tc>
        <w:tc>
          <w:tcPr>
            <w:tcW w:w="1490"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BF03D7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w:t>
            </w:r>
          </w:p>
        </w:tc>
        <w:tc>
          <w:tcPr>
            <w:tcW w:w="158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A73B13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9</w:t>
            </w:r>
          </w:p>
        </w:tc>
      </w:tr>
    </w:tbl>
    <w:p w14:paraId="2C111418" w14:textId="77777777" w:rsidR="0081210A" w:rsidRDefault="0081210A" w:rsidP="0081210A">
      <w:pPr>
        <w:rPr>
          <w:szCs w:val="26"/>
        </w:rPr>
      </w:pPr>
    </w:p>
    <w:p w14:paraId="263CB955" w14:textId="77777777" w:rsidR="0081210A" w:rsidRDefault="0081210A" w:rsidP="0081210A">
      <w:pPr>
        <w:pStyle w:val="Heading2"/>
      </w:pPr>
      <w:bookmarkStart w:id="89" w:name="_Toc214537430"/>
      <w:bookmarkStart w:id="90" w:name="_Toc214558738"/>
      <w:r>
        <w:t>C.IV Bảng tính toán điểm các trường hợp sử dụng (Use-Case)</w:t>
      </w:r>
      <w:bookmarkEnd w:id="89"/>
      <w:bookmarkEnd w:id="90"/>
    </w:p>
    <w:tbl>
      <w:tblPr>
        <w:tblStyle w:val="Style20"/>
        <w:tblW w:w="85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7"/>
        <w:gridCol w:w="1840"/>
        <w:gridCol w:w="1460"/>
        <w:gridCol w:w="1395"/>
        <w:gridCol w:w="1495"/>
        <w:gridCol w:w="1495"/>
      </w:tblGrid>
      <w:tr w:rsidR="0081210A" w14:paraId="3589748B"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9EB8D7" w14:textId="77777777" w:rsidR="0081210A" w:rsidRDefault="0081210A" w:rsidP="00A6300C">
            <w:pPr>
              <w:rPr>
                <w:rFonts w:ascii="Times New Roman" w:eastAsia="Times New Roman" w:hAnsi="Times New Roman"/>
                <w:b/>
                <w:szCs w:val="26"/>
              </w:rPr>
            </w:pPr>
            <w:r>
              <w:rPr>
                <w:rFonts w:ascii="Times New Roman" w:eastAsia="Times New Roman" w:hAnsi="Times New Roman"/>
                <w:b/>
                <w:szCs w:val="26"/>
              </w:rPr>
              <w:t>STT</w:t>
            </w: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25C41C" w14:textId="77777777" w:rsidR="0081210A" w:rsidRDefault="0081210A" w:rsidP="00A6300C">
            <w:pPr>
              <w:rPr>
                <w:rFonts w:ascii="Times New Roman" w:eastAsia="Times New Roman" w:hAnsi="Times New Roman"/>
                <w:b/>
                <w:szCs w:val="26"/>
              </w:rPr>
            </w:pPr>
            <w:r>
              <w:rPr>
                <w:rFonts w:ascii="Times New Roman" w:eastAsia="Times New Roman" w:hAnsi="Times New Roman"/>
                <w:b/>
                <w:szCs w:val="26"/>
              </w:rPr>
              <w:t>Loại</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E11BE6" w14:textId="77777777" w:rsidR="0081210A" w:rsidRDefault="0081210A" w:rsidP="00A6300C">
            <w:pPr>
              <w:rPr>
                <w:rFonts w:ascii="Times New Roman" w:eastAsia="Times New Roman" w:hAnsi="Times New Roman"/>
                <w:b/>
                <w:szCs w:val="26"/>
              </w:rPr>
            </w:pPr>
            <w:r>
              <w:rPr>
                <w:rFonts w:ascii="Times New Roman" w:eastAsia="Times New Roman" w:hAnsi="Times New Roman"/>
                <w:b/>
                <w:szCs w:val="26"/>
              </w:rPr>
              <w:t>Trọng số UCP chuẩn</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F81A1A" w14:textId="77777777" w:rsidR="0081210A" w:rsidRDefault="0081210A" w:rsidP="00A6300C">
            <w:pPr>
              <w:rPr>
                <w:rFonts w:ascii="Times New Roman" w:eastAsia="Times New Roman" w:hAnsi="Times New Roman"/>
                <w:b/>
                <w:szCs w:val="26"/>
              </w:rPr>
            </w:pPr>
            <w:r>
              <w:rPr>
                <w:rFonts w:ascii="Times New Roman" w:eastAsia="Times New Roman" w:hAnsi="Times New Roman"/>
                <w:b/>
                <w:szCs w:val="26"/>
              </w:rPr>
              <w:t>Hệ số BMT</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0E1F3A" w14:textId="77777777" w:rsidR="0081210A" w:rsidRDefault="0081210A" w:rsidP="00A6300C">
            <w:pPr>
              <w:rPr>
                <w:rFonts w:ascii="Times New Roman" w:eastAsia="Times New Roman" w:hAnsi="Times New Roman"/>
                <w:b/>
                <w:szCs w:val="26"/>
              </w:rPr>
            </w:pPr>
            <w:r>
              <w:rPr>
                <w:rFonts w:ascii="Times New Roman" w:eastAsia="Times New Roman" w:hAnsi="Times New Roman"/>
                <w:b/>
                <w:szCs w:val="26"/>
              </w:rPr>
              <w:t>Số trường hợp sử dụng</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D0CE5D" w14:textId="77777777" w:rsidR="0081210A" w:rsidRDefault="0081210A" w:rsidP="00A6300C">
            <w:pPr>
              <w:rPr>
                <w:rFonts w:ascii="Times New Roman" w:eastAsia="Times New Roman" w:hAnsi="Times New Roman"/>
                <w:b/>
                <w:szCs w:val="26"/>
              </w:rPr>
            </w:pPr>
            <w:r>
              <w:rPr>
                <w:rFonts w:ascii="Times New Roman" w:eastAsia="Times New Roman" w:hAnsi="Times New Roman"/>
                <w:b/>
                <w:szCs w:val="26"/>
              </w:rPr>
              <w:t>Điểm trường hợp sử dụng</w:t>
            </w:r>
          </w:p>
        </w:tc>
      </w:tr>
      <w:tr w:rsidR="0081210A" w14:paraId="59F9E9EB" w14:textId="77777777" w:rsidTr="00A6300C">
        <w:trPr>
          <w:trHeight w:val="379"/>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48B928" w14:textId="77777777" w:rsidR="0081210A" w:rsidRDefault="0081210A" w:rsidP="00A6300C">
            <w:pPr>
              <w:rPr>
                <w:rFonts w:ascii="Times New Roman" w:eastAsia="Times New Roman" w:hAnsi="Times New Roman"/>
                <w:b/>
                <w:szCs w:val="26"/>
              </w:rPr>
            </w:pPr>
            <w:r>
              <w:rPr>
                <w:rFonts w:ascii="Times New Roman" w:eastAsia="Times New Roman" w:hAnsi="Times New Roman"/>
                <w:b/>
                <w:szCs w:val="26"/>
              </w:rPr>
              <w:t>1</w:t>
            </w: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F42A5F" w14:textId="77777777" w:rsidR="0081210A" w:rsidRDefault="0081210A" w:rsidP="00A6300C">
            <w:pPr>
              <w:jc w:val="both"/>
              <w:rPr>
                <w:rFonts w:ascii="Times New Roman" w:eastAsia="Times New Roman" w:hAnsi="Times New Roman"/>
                <w:b/>
                <w:szCs w:val="26"/>
              </w:rPr>
            </w:pPr>
            <w:r>
              <w:rPr>
                <w:rFonts w:ascii="Times New Roman" w:eastAsia="Times New Roman" w:hAnsi="Times New Roman"/>
                <w:b/>
                <w:szCs w:val="26"/>
              </w:rPr>
              <w:t>B</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0A354A" w14:textId="77777777" w:rsidR="0081210A" w:rsidRDefault="0081210A" w:rsidP="00A6300C">
            <w:pPr>
              <w:rPr>
                <w:rFonts w:ascii="Times New Roman" w:eastAsia="Times New Roman" w:hAnsi="Times New Roman"/>
                <w:szCs w:val="26"/>
              </w:rPr>
            </w:pP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AB02E6" w14:textId="77777777" w:rsidR="0081210A" w:rsidRDefault="0081210A" w:rsidP="00A6300C">
            <w:pPr>
              <w:ind w:right="76"/>
              <w:rPr>
                <w:rFonts w:ascii="Times New Roman" w:eastAsia="Times New Roman" w:hAnsi="Times New Roman"/>
                <w:szCs w:val="26"/>
              </w:rPr>
            </w:pP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9ADFB6" w14:textId="77777777" w:rsidR="0081210A" w:rsidRDefault="0081210A" w:rsidP="00A6300C">
            <w:pPr>
              <w:ind w:right="76"/>
              <w:rPr>
                <w:rFonts w:ascii="Times New Roman" w:eastAsia="Times New Roman" w:hAnsi="Times New Roman"/>
                <w:szCs w:val="26"/>
              </w:rPr>
            </w:pP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851EC3" w14:textId="77777777" w:rsidR="0081210A" w:rsidRDefault="0081210A" w:rsidP="00A6300C">
            <w:pPr>
              <w:ind w:right="76"/>
              <w:rPr>
                <w:rFonts w:ascii="Times New Roman" w:eastAsia="Times New Roman" w:hAnsi="Times New Roman"/>
                <w:szCs w:val="26"/>
              </w:rPr>
            </w:pPr>
          </w:p>
        </w:tc>
      </w:tr>
      <w:tr w:rsidR="0081210A" w14:paraId="2DAC079C"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8FB65C" w14:textId="77777777" w:rsidR="0081210A" w:rsidRDefault="0081210A" w:rsidP="00A6300C">
            <w:pPr>
              <w:rPr>
                <w:rFonts w:ascii="Times New Roman" w:eastAsia="Times New Roman" w:hAnsi="Times New Roman"/>
                <w:szCs w:val="26"/>
              </w:rPr>
            </w:pP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53C708" w14:textId="77777777" w:rsidR="0081210A" w:rsidRDefault="0081210A" w:rsidP="00A6300C">
            <w:pPr>
              <w:jc w:val="both"/>
              <w:rPr>
                <w:rFonts w:ascii="Times New Roman" w:eastAsia="Times New Roman" w:hAnsi="Times New Roman"/>
                <w:szCs w:val="26"/>
              </w:rPr>
            </w:pPr>
            <w:r>
              <w:rPr>
                <w:rFonts w:ascii="Times New Roman" w:eastAsia="Times New Roman" w:hAnsi="Times New Roman"/>
                <w:szCs w:val="26"/>
              </w:rPr>
              <w:t>Đơn giản</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074F0D"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5</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709B0F"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F979AC"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28</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BD928D"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140</w:t>
            </w:r>
          </w:p>
        </w:tc>
      </w:tr>
      <w:tr w:rsidR="0081210A" w14:paraId="33908967"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vAlign w:val="center"/>
          </w:tcPr>
          <w:p w14:paraId="3BACC416" w14:textId="77777777" w:rsidR="0081210A" w:rsidRDefault="0081210A" w:rsidP="00A6300C">
            <w:pPr>
              <w:rPr>
                <w:rFonts w:ascii="Times New Roman" w:eastAsia="Times New Roman" w:hAnsi="Times New Roman"/>
                <w:szCs w:val="26"/>
              </w:rPr>
            </w:pPr>
          </w:p>
        </w:tc>
        <w:tc>
          <w:tcPr>
            <w:tcW w:w="1840" w:type="dxa"/>
            <w:tcBorders>
              <w:top w:val="single" w:sz="4" w:space="0" w:color="000000"/>
              <w:left w:val="single" w:sz="4" w:space="0" w:color="000000"/>
              <w:bottom w:val="single" w:sz="4" w:space="0" w:color="000000"/>
              <w:right w:val="single" w:sz="4" w:space="0" w:color="000000"/>
            </w:tcBorders>
          </w:tcPr>
          <w:p w14:paraId="6DEB66B7" w14:textId="77777777" w:rsidR="0081210A" w:rsidRDefault="0081210A" w:rsidP="00A6300C">
            <w:pPr>
              <w:jc w:val="both"/>
              <w:rPr>
                <w:rFonts w:ascii="Times New Roman" w:eastAsia="Times New Roman" w:hAnsi="Times New Roman"/>
                <w:szCs w:val="26"/>
              </w:rPr>
            </w:pPr>
            <w:r>
              <w:rPr>
                <w:rFonts w:ascii="Times New Roman" w:eastAsia="Times New Roman" w:hAnsi="Times New Roman"/>
                <w:szCs w:val="26"/>
              </w:rPr>
              <w:t>Trung bình</w:t>
            </w:r>
          </w:p>
        </w:tc>
        <w:tc>
          <w:tcPr>
            <w:tcW w:w="1460" w:type="dxa"/>
            <w:tcBorders>
              <w:top w:val="single" w:sz="4" w:space="0" w:color="000000"/>
              <w:left w:val="single" w:sz="4" w:space="0" w:color="000000"/>
              <w:bottom w:val="single" w:sz="4" w:space="0" w:color="000000"/>
              <w:right w:val="single" w:sz="4" w:space="0" w:color="000000"/>
            </w:tcBorders>
          </w:tcPr>
          <w:p w14:paraId="7AD07BCE"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5</w:t>
            </w:r>
          </w:p>
        </w:tc>
        <w:tc>
          <w:tcPr>
            <w:tcW w:w="1395" w:type="dxa"/>
            <w:tcBorders>
              <w:top w:val="single" w:sz="4" w:space="0" w:color="000000"/>
              <w:left w:val="single" w:sz="4" w:space="0" w:color="000000"/>
              <w:bottom w:val="single" w:sz="4" w:space="0" w:color="000000"/>
              <w:right w:val="single" w:sz="4" w:space="0" w:color="000000"/>
            </w:tcBorders>
          </w:tcPr>
          <w:p w14:paraId="2B2A7B75"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w:t>
            </w:r>
          </w:p>
        </w:tc>
        <w:tc>
          <w:tcPr>
            <w:tcW w:w="1495" w:type="dxa"/>
            <w:tcBorders>
              <w:top w:val="single" w:sz="4" w:space="0" w:color="000000"/>
              <w:left w:val="single" w:sz="4" w:space="0" w:color="000000"/>
              <w:bottom w:val="single" w:sz="4" w:space="0" w:color="000000"/>
              <w:right w:val="single" w:sz="4" w:space="0" w:color="000000"/>
            </w:tcBorders>
          </w:tcPr>
          <w:p w14:paraId="17CF0775"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c>
          <w:tcPr>
            <w:tcW w:w="1495" w:type="dxa"/>
            <w:tcBorders>
              <w:top w:val="single" w:sz="4" w:space="0" w:color="000000"/>
              <w:left w:val="single" w:sz="4" w:space="0" w:color="000000"/>
              <w:bottom w:val="single" w:sz="4" w:space="0" w:color="000000"/>
              <w:right w:val="single" w:sz="4" w:space="0" w:color="000000"/>
            </w:tcBorders>
          </w:tcPr>
          <w:p w14:paraId="7C5DBFB5"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r>
      <w:tr w:rsidR="0081210A" w14:paraId="17103DEB"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F3F7A1" w14:textId="77777777" w:rsidR="0081210A" w:rsidRDefault="0081210A" w:rsidP="00A6300C">
            <w:pPr>
              <w:rPr>
                <w:rFonts w:ascii="Times New Roman" w:eastAsia="Times New Roman" w:hAnsi="Times New Roman"/>
                <w:szCs w:val="26"/>
              </w:rPr>
            </w:pP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6FB2B5" w14:textId="77777777" w:rsidR="0081210A" w:rsidRDefault="0081210A" w:rsidP="00A6300C">
            <w:pPr>
              <w:jc w:val="both"/>
              <w:rPr>
                <w:rFonts w:ascii="Times New Roman" w:eastAsia="Times New Roman" w:hAnsi="Times New Roman"/>
                <w:szCs w:val="26"/>
              </w:rPr>
            </w:pPr>
            <w:r>
              <w:rPr>
                <w:rFonts w:ascii="Times New Roman" w:eastAsia="Times New Roman" w:hAnsi="Times New Roman"/>
                <w:szCs w:val="26"/>
              </w:rPr>
              <w:t>Phức tạp</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278DB7"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5</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475A7"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D26F25"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FEB271"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r>
      <w:tr w:rsidR="0081210A" w14:paraId="7B764558"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2421EE" w14:textId="77777777" w:rsidR="0081210A" w:rsidRDefault="0081210A" w:rsidP="00A6300C">
            <w:pPr>
              <w:rPr>
                <w:rFonts w:ascii="Times New Roman" w:eastAsia="Times New Roman" w:hAnsi="Times New Roman"/>
                <w:b/>
                <w:szCs w:val="26"/>
              </w:rPr>
            </w:pPr>
            <w:r>
              <w:rPr>
                <w:rFonts w:ascii="Times New Roman" w:eastAsia="Times New Roman" w:hAnsi="Times New Roman"/>
                <w:b/>
                <w:szCs w:val="26"/>
              </w:rPr>
              <w:t>2</w:t>
            </w: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36A531" w14:textId="77777777" w:rsidR="0081210A" w:rsidRDefault="0081210A" w:rsidP="00A6300C">
            <w:pPr>
              <w:jc w:val="both"/>
              <w:rPr>
                <w:rFonts w:ascii="Times New Roman" w:eastAsia="Times New Roman" w:hAnsi="Times New Roman"/>
                <w:b/>
                <w:szCs w:val="26"/>
              </w:rPr>
            </w:pPr>
            <w:r>
              <w:rPr>
                <w:rFonts w:ascii="Times New Roman" w:eastAsia="Times New Roman" w:hAnsi="Times New Roman"/>
                <w:b/>
                <w:szCs w:val="26"/>
              </w:rPr>
              <w:t>M</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6C1AB2" w14:textId="77777777" w:rsidR="0081210A" w:rsidRDefault="0081210A" w:rsidP="00A6300C">
            <w:pPr>
              <w:rPr>
                <w:rFonts w:ascii="Times New Roman" w:eastAsia="Times New Roman" w:hAnsi="Times New Roman"/>
                <w:szCs w:val="26"/>
              </w:rPr>
            </w:pP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490CF5" w14:textId="77777777" w:rsidR="0081210A" w:rsidRDefault="0081210A" w:rsidP="00A6300C">
            <w:pPr>
              <w:rPr>
                <w:rFonts w:ascii="Times New Roman" w:eastAsia="Times New Roman" w:hAnsi="Times New Roman"/>
                <w:szCs w:val="26"/>
              </w:rPr>
            </w:pP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82FB3A" w14:textId="77777777" w:rsidR="0081210A" w:rsidRDefault="0081210A" w:rsidP="00A6300C">
            <w:pPr>
              <w:rPr>
                <w:rFonts w:ascii="Times New Roman" w:eastAsia="Times New Roman" w:hAnsi="Times New Roman"/>
                <w:szCs w:val="26"/>
              </w:rPr>
            </w:pP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ECD363" w14:textId="77777777" w:rsidR="0081210A" w:rsidRDefault="0081210A" w:rsidP="00A6300C">
            <w:pPr>
              <w:rPr>
                <w:rFonts w:ascii="Times New Roman" w:eastAsia="Times New Roman" w:hAnsi="Times New Roman"/>
                <w:szCs w:val="26"/>
              </w:rPr>
            </w:pPr>
          </w:p>
        </w:tc>
      </w:tr>
      <w:tr w:rsidR="0081210A" w14:paraId="5017CC40"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4F2CA5" w14:textId="77777777" w:rsidR="0081210A" w:rsidRDefault="0081210A" w:rsidP="00A6300C">
            <w:pPr>
              <w:rPr>
                <w:rFonts w:ascii="Times New Roman" w:eastAsia="Times New Roman" w:hAnsi="Times New Roman"/>
                <w:szCs w:val="26"/>
              </w:rPr>
            </w:pP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706A2B" w14:textId="77777777" w:rsidR="0081210A" w:rsidRDefault="0081210A" w:rsidP="00A6300C">
            <w:pPr>
              <w:jc w:val="both"/>
              <w:rPr>
                <w:rFonts w:ascii="Times New Roman" w:eastAsia="Times New Roman" w:hAnsi="Times New Roman"/>
                <w:szCs w:val="26"/>
              </w:rPr>
            </w:pPr>
            <w:r>
              <w:rPr>
                <w:rFonts w:ascii="Times New Roman" w:eastAsia="Times New Roman" w:hAnsi="Times New Roman"/>
                <w:szCs w:val="26"/>
              </w:rPr>
              <w:t>Đơn giản</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5BE40"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10</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808ACB"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1.2</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97D05"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1DD240"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r>
      <w:tr w:rsidR="0081210A" w14:paraId="3423C6B9"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0380E0" w14:textId="77777777" w:rsidR="0081210A" w:rsidRDefault="0081210A" w:rsidP="00A6300C">
            <w:pPr>
              <w:rPr>
                <w:rFonts w:ascii="Times New Roman" w:eastAsia="Times New Roman" w:hAnsi="Times New Roman"/>
                <w:szCs w:val="26"/>
              </w:rPr>
            </w:pP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73F21B" w14:textId="77777777" w:rsidR="0081210A" w:rsidRDefault="0081210A" w:rsidP="00A6300C">
            <w:pPr>
              <w:jc w:val="both"/>
              <w:rPr>
                <w:rFonts w:ascii="Times New Roman" w:eastAsia="Times New Roman" w:hAnsi="Times New Roman"/>
                <w:szCs w:val="26"/>
              </w:rPr>
            </w:pPr>
            <w:r>
              <w:rPr>
                <w:rFonts w:ascii="Times New Roman" w:eastAsia="Times New Roman" w:hAnsi="Times New Roman"/>
                <w:szCs w:val="26"/>
              </w:rPr>
              <w:t>Trung bình</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BE2C2"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10</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D6E427"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1.2</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FB5E12"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54B155"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r>
      <w:tr w:rsidR="0081210A" w14:paraId="0F753A43"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8B6D90" w14:textId="77777777" w:rsidR="0081210A" w:rsidRDefault="0081210A" w:rsidP="00A6300C">
            <w:pPr>
              <w:rPr>
                <w:rFonts w:ascii="Times New Roman" w:eastAsia="Times New Roman" w:hAnsi="Times New Roman"/>
                <w:szCs w:val="26"/>
              </w:rPr>
            </w:pP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F71CA9" w14:textId="77777777" w:rsidR="0081210A" w:rsidRDefault="0081210A" w:rsidP="00A6300C">
            <w:pPr>
              <w:jc w:val="both"/>
              <w:rPr>
                <w:rFonts w:ascii="Times New Roman" w:eastAsia="Times New Roman" w:hAnsi="Times New Roman"/>
                <w:szCs w:val="26"/>
              </w:rPr>
            </w:pPr>
            <w:r>
              <w:rPr>
                <w:rFonts w:ascii="Times New Roman" w:eastAsia="Times New Roman" w:hAnsi="Times New Roman"/>
                <w:szCs w:val="26"/>
              </w:rPr>
              <w:t>Phức tạp</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132FB9"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10</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AAC1E"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1.2</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49C18F"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934970"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r>
      <w:tr w:rsidR="0081210A" w14:paraId="758DF341"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48D763" w14:textId="77777777" w:rsidR="0081210A" w:rsidRDefault="0081210A" w:rsidP="00A6300C">
            <w:pPr>
              <w:rPr>
                <w:rFonts w:ascii="Times New Roman" w:eastAsia="Times New Roman" w:hAnsi="Times New Roman"/>
                <w:b/>
                <w:szCs w:val="26"/>
              </w:rPr>
            </w:pPr>
            <w:r>
              <w:rPr>
                <w:rFonts w:ascii="Times New Roman" w:eastAsia="Times New Roman" w:hAnsi="Times New Roman"/>
                <w:b/>
                <w:szCs w:val="26"/>
              </w:rPr>
              <w:t>3</w:t>
            </w: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7BA989" w14:textId="77777777" w:rsidR="0081210A" w:rsidRDefault="0081210A" w:rsidP="00A6300C">
            <w:pPr>
              <w:jc w:val="both"/>
              <w:rPr>
                <w:rFonts w:ascii="Times New Roman" w:eastAsia="Times New Roman" w:hAnsi="Times New Roman"/>
                <w:b/>
                <w:szCs w:val="26"/>
              </w:rPr>
            </w:pPr>
            <w:r>
              <w:rPr>
                <w:rFonts w:ascii="Times New Roman" w:eastAsia="Times New Roman" w:hAnsi="Times New Roman"/>
                <w:b/>
                <w:szCs w:val="26"/>
              </w:rPr>
              <w:t>T</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23CBEE" w14:textId="77777777" w:rsidR="0081210A" w:rsidRDefault="0081210A" w:rsidP="00A6300C">
            <w:pPr>
              <w:rPr>
                <w:rFonts w:ascii="Times New Roman" w:eastAsia="Times New Roman" w:hAnsi="Times New Roman"/>
                <w:szCs w:val="26"/>
              </w:rPr>
            </w:pP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53372A" w14:textId="77777777" w:rsidR="0081210A" w:rsidRDefault="0081210A" w:rsidP="00A6300C">
            <w:pPr>
              <w:rPr>
                <w:rFonts w:ascii="Times New Roman" w:eastAsia="Times New Roman" w:hAnsi="Times New Roman"/>
                <w:szCs w:val="26"/>
              </w:rPr>
            </w:pP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780799" w14:textId="77777777" w:rsidR="0081210A" w:rsidRDefault="0081210A" w:rsidP="00A6300C">
            <w:pPr>
              <w:rPr>
                <w:rFonts w:ascii="Times New Roman" w:eastAsia="Times New Roman" w:hAnsi="Times New Roman"/>
                <w:szCs w:val="26"/>
              </w:rPr>
            </w:pP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C83B0B" w14:textId="77777777" w:rsidR="0081210A" w:rsidRDefault="0081210A" w:rsidP="00A6300C">
            <w:pPr>
              <w:rPr>
                <w:rFonts w:ascii="Times New Roman" w:eastAsia="Times New Roman" w:hAnsi="Times New Roman"/>
                <w:szCs w:val="26"/>
              </w:rPr>
            </w:pPr>
          </w:p>
        </w:tc>
      </w:tr>
      <w:tr w:rsidR="0081210A" w14:paraId="1151AC13"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vAlign w:val="center"/>
          </w:tcPr>
          <w:p w14:paraId="61B9F1C8" w14:textId="77777777" w:rsidR="0081210A" w:rsidRDefault="0081210A" w:rsidP="00A6300C">
            <w:pPr>
              <w:rPr>
                <w:rFonts w:ascii="Times New Roman" w:eastAsia="Times New Roman" w:hAnsi="Times New Roman"/>
                <w:szCs w:val="26"/>
              </w:rPr>
            </w:pPr>
          </w:p>
        </w:tc>
        <w:tc>
          <w:tcPr>
            <w:tcW w:w="1840" w:type="dxa"/>
            <w:tcBorders>
              <w:top w:val="single" w:sz="4" w:space="0" w:color="000000"/>
              <w:left w:val="single" w:sz="4" w:space="0" w:color="000000"/>
              <w:bottom w:val="single" w:sz="4" w:space="0" w:color="000000"/>
              <w:right w:val="single" w:sz="4" w:space="0" w:color="000000"/>
            </w:tcBorders>
          </w:tcPr>
          <w:p w14:paraId="357D7886" w14:textId="77777777" w:rsidR="0081210A" w:rsidRDefault="0081210A" w:rsidP="00A6300C">
            <w:pPr>
              <w:jc w:val="both"/>
              <w:rPr>
                <w:rFonts w:ascii="Times New Roman" w:eastAsia="Times New Roman" w:hAnsi="Times New Roman"/>
                <w:szCs w:val="26"/>
              </w:rPr>
            </w:pPr>
            <w:r>
              <w:rPr>
                <w:rFonts w:ascii="Times New Roman" w:eastAsia="Times New Roman" w:hAnsi="Times New Roman"/>
                <w:szCs w:val="26"/>
              </w:rPr>
              <w:t>Đơn giản</w:t>
            </w:r>
          </w:p>
        </w:tc>
        <w:tc>
          <w:tcPr>
            <w:tcW w:w="1460" w:type="dxa"/>
            <w:tcBorders>
              <w:top w:val="single" w:sz="4" w:space="0" w:color="000000"/>
              <w:left w:val="single" w:sz="4" w:space="0" w:color="000000"/>
              <w:bottom w:val="single" w:sz="4" w:space="0" w:color="000000"/>
              <w:right w:val="single" w:sz="4" w:space="0" w:color="000000"/>
            </w:tcBorders>
          </w:tcPr>
          <w:p w14:paraId="2985719E"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15</w:t>
            </w:r>
          </w:p>
        </w:tc>
        <w:tc>
          <w:tcPr>
            <w:tcW w:w="1395" w:type="dxa"/>
            <w:tcBorders>
              <w:top w:val="single" w:sz="4" w:space="0" w:color="000000"/>
              <w:left w:val="single" w:sz="4" w:space="0" w:color="000000"/>
              <w:bottom w:val="single" w:sz="4" w:space="0" w:color="000000"/>
              <w:right w:val="single" w:sz="4" w:space="0" w:color="000000"/>
            </w:tcBorders>
          </w:tcPr>
          <w:p w14:paraId="7F647211"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1.5</w:t>
            </w:r>
          </w:p>
        </w:tc>
        <w:tc>
          <w:tcPr>
            <w:tcW w:w="1495" w:type="dxa"/>
            <w:tcBorders>
              <w:top w:val="single" w:sz="4" w:space="0" w:color="000000"/>
              <w:left w:val="single" w:sz="4" w:space="0" w:color="000000"/>
              <w:bottom w:val="single" w:sz="4" w:space="0" w:color="000000"/>
              <w:right w:val="single" w:sz="4" w:space="0" w:color="000000"/>
            </w:tcBorders>
          </w:tcPr>
          <w:p w14:paraId="4B78F4CE"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c>
          <w:tcPr>
            <w:tcW w:w="1495" w:type="dxa"/>
            <w:tcBorders>
              <w:top w:val="single" w:sz="4" w:space="0" w:color="000000"/>
              <w:left w:val="single" w:sz="4" w:space="0" w:color="000000"/>
              <w:bottom w:val="single" w:sz="4" w:space="0" w:color="000000"/>
              <w:right w:val="single" w:sz="4" w:space="0" w:color="000000"/>
            </w:tcBorders>
          </w:tcPr>
          <w:p w14:paraId="7A545BC6"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r>
      <w:tr w:rsidR="0081210A" w14:paraId="0B8B103E"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43132C" w14:textId="77777777" w:rsidR="0081210A" w:rsidRDefault="0081210A" w:rsidP="00A6300C">
            <w:pPr>
              <w:rPr>
                <w:rFonts w:ascii="Times New Roman" w:eastAsia="Times New Roman" w:hAnsi="Times New Roman"/>
                <w:szCs w:val="26"/>
              </w:rPr>
            </w:pP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433049" w14:textId="77777777" w:rsidR="0081210A" w:rsidRDefault="0081210A" w:rsidP="00A6300C">
            <w:pPr>
              <w:jc w:val="both"/>
              <w:rPr>
                <w:rFonts w:ascii="Times New Roman" w:eastAsia="Times New Roman" w:hAnsi="Times New Roman"/>
                <w:szCs w:val="26"/>
              </w:rPr>
            </w:pPr>
            <w:r>
              <w:rPr>
                <w:rFonts w:ascii="Times New Roman" w:eastAsia="Times New Roman" w:hAnsi="Times New Roman"/>
                <w:szCs w:val="26"/>
              </w:rPr>
              <w:t>Trung bình</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A04E4B"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15</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E84AC5"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1.5</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931E4"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4BFF39"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r>
      <w:tr w:rsidR="0081210A" w14:paraId="711CC9DC"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FAC89A" w14:textId="77777777" w:rsidR="0081210A" w:rsidRDefault="0081210A" w:rsidP="00A6300C">
            <w:pPr>
              <w:rPr>
                <w:rFonts w:ascii="Times New Roman" w:eastAsia="Times New Roman" w:hAnsi="Times New Roman"/>
                <w:szCs w:val="26"/>
              </w:rPr>
            </w:pP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EEB0FB" w14:textId="77777777" w:rsidR="0081210A" w:rsidRDefault="0081210A" w:rsidP="00A6300C">
            <w:pPr>
              <w:jc w:val="both"/>
              <w:rPr>
                <w:rFonts w:ascii="Times New Roman" w:eastAsia="Times New Roman" w:hAnsi="Times New Roman"/>
                <w:szCs w:val="26"/>
              </w:rPr>
            </w:pPr>
            <w:r>
              <w:rPr>
                <w:rFonts w:ascii="Times New Roman" w:eastAsia="Times New Roman" w:hAnsi="Times New Roman"/>
                <w:szCs w:val="26"/>
              </w:rPr>
              <w:t>Phức tạp</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82E5"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15</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9272BE"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1.5</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8BDEA"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AA7A25"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r>
      <w:tr w:rsidR="0081210A" w14:paraId="7877506C"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78F6C1" w14:textId="77777777" w:rsidR="0081210A" w:rsidRDefault="0081210A" w:rsidP="00A6300C">
            <w:pPr>
              <w:rPr>
                <w:rFonts w:ascii="Times New Roman" w:eastAsia="Times New Roman" w:hAnsi="Times New Roman"/>
                <w:szCs w:val="26"/>
              </w:rPr>
            </w:pP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9F3170" w14:textId="77777777" w:rsidR="0081210A" w:rsidRDefault="0081210A" w:rsidP="00A6300C">
            <w:pPr>
              <w:jc w:val="both"/>
              <w:rPr>
                <w:rFonts w:ascii="Times New Roman" w:eastAsia="Times New Roman" w:hAnsi="Times New Roman"/>
                <w:b/>
                <w:szCs w:val="26"/>
              </w:rPr>
            </w:pPr>
            <w:r>
              <w:rPr>
                <w:rFonts w:ascii="Times New Roman" w:eastAsia="Times New Roman" w:hAnsi="Times New Roman"/>
                <w:b/>
                <w:szCs w:val="26"/>
              </w:rPr>
              <w:t>Cộng 1+2+3</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38821C"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TBF</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E43FA5" w14:textId="77777777" w:rsidR="0081210A" w:rsidRDefault="0081210A" w:rsidP="00A6300C">
            <w:pPr>
              <w:rPr>
                <w:rFonts w:ascii="Times New Roman" w:eastAsia="Times New Roman" w:hAnsi="Times New Roman"/>
                <w:szCs w:val="26"/>
              </w:rPr>
            </w:pP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6A5DC2" w14:textId="77777777" w:rsidR="0081210A" w:rsidRDefault="0081210A" w:rsidP="00A6300C">
            <w:pPr>
              <w:rPr>
                <w:rFonts w:ascii="Times New Roman" w:eastAsia="Times New Roman" w:hAnsi="Times New Roman"/>
                <w:szCs w:val="26"/>
              </w:rPr>
            </w:pP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B9385"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140</w:t>
            </w:r>
          </w:p>
        </w:tc>
      </w:tr>
    </w:tbl>
    <w:p w14:paraId="145529DC" w14:textId="77777777" w:rsidR="0081210A" w:rsidRDefault="0081210A" w:rsidP="0081210A">
      <w:pPr>
        <w:rPr>
          <w:szCs w:val="26"/>
        </w:rPr>
      </w:pPr>
    </w:p>
    <w:p w14:paraId="2233A2AF" w14:textId="77777777" w:rsidR="0081210A" w:rsidRDefault="0081210A" w:rsidP="0081210A">
      <w:pPr>
        <w:pStyle w:val="Heading2"/>
      </w:pPr>
      <w:bookmarkStart w:id="91" w:name="_heading=h.ey7yh3yvggeb" w:colFirst="0" w:colLast="0"/>
      <w:bookmarkStart w:id="92" w:name="_Toc214537431"/>
      <w:bookmarkStart w:id="93" w:name="_Toc214558739"/>
      <w:bookmarkEnd w:id="91"/>
      <w:r>
        <w:t>C.V Bảng tính toán hệ số phức tạp kỹ thuật-công nghệ</w:t>
      </w:r>
      <w:bookmarkEnd w:id="92"/>
      <w:bookmarkEnd w:id="93"/>
    </w:p>
    <w:tbl>
      <w:tblPr>
        <w:tblStyle w:val="Style21"/>
        <w:tblW w:w="9263" w:type="dxa"/>
        <w:jc w:val="center"/>
        <w:tblInd w:w="0" w:type="dxa"/>
        <w:tblLayout w:type="fixed"/>
        <w:tblLook w:val="04A0" w:firstRow="1" w:lastRow="0" w:firstColumn="1" w:lastColumn="0" w:noHBand="0" w:noVBand="1"/>
      </w:tblPr>
      <w:tblGrid>
        <w:gridCol w:w="1145"/>
        <w:gridCol w:w="3942"/>
        <w:gridCol w:w="924"/>
        <w:gridCol w:w="1188"/>
        <w:gridCol w:w="1159"/>
        <w:gridCol w:w="905"/>
      </w:tblGrid>
      <w:tr w:rsidR="0081210A" w14:paraId="25B110D4" w14:textId="77777777" w:rsidTr="00A6300C">
        <w:trPr>
          <w:trHeight w:val="1174"/>
          <w:jc w:val="center"/>
        </w:trPr>
        <w:tc>
          <w:tcPr>
            <w:tcW w:w="1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F4CB2C"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TT</w:t>
            </w:r>
          </w:p>
        </w:tc>
        <w:tc>
          <w:tcPr>
            <w:tcW w:w="3942"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17232849"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Các hệ số</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3ACD2F11"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Trọng số</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938201"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Giá trị xếp hạng</w:t>
            </w:r>
          </w:p>
        </w:tc>
        <w:tc>
          <w:tcPr>
            <w:tcW w:w="1159"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1EF509A"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Kết quả</w:t>
            </w:r>
          </w:p>
        </w:tc>
        <w:tc>
          <w:tcPr>
            <w:tcW w:w="905"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04F4280C"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Ghi chú</w:t>
            </w:r>
          </w:p>
        </w:tc>
      </w:tr>
      <w:tr w:rsidR="0081210A" w14:paraId="7339EABB" w14:textId="77777777" w:rsidTr="00A6300C">
        <w:trPr>
          <w:trHeight w:val="579"/>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14DF5EE6"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I</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584854C7" w14:textId="77777777" w:rsidR="0081210A" w:rsidRDefault="0081210A" w:rsidP="00A6300C">
            <w:pPr>
              <w:jc w:val="both"/>
              <w:rPr>
                <w:rFonts w:ascii="Times New Roman" w:eastAsia="Times New Roman" w:hAnsi="Times New Roman"/>
                <w:b/>
                <w:color w:val="000000"/>
                <w:szCs w:val="26"/>
              </w:rPr>
            </w:pPr>
            <w:r>
              <w:rPr>
                <w:rFonts w:ascii="Times New Roman" w:eastAsia="Times New Roman" w:hAnsi="Times New Roman"/>
                <w:b/>
                <w:color w:val="000000"/>
                <w:szCs w:val="26"/>
              </w:rPr>
              <w:t>Hệ số KT-CN (TFW)</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69E92B1C" w14:textId="77777777" w:rsidR="0081210A" w:rsidRDefault="0081210A" w:rsidP="00A6300C">
            <w:pPr>
              <w:rPr>
                <w:rFonts w:ascii="Times New Roman" w:eastAsia="Times New Roman" w:hAnsi="Times New Roman"/>
                <w:color w:val="000000"/>
                <w:szCs w:val="26"/>
              </w:rPr>
            </w:pP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127C2B1" w14:textId="77777777" w:rsidR="0081210A" w:rsidRDefault="0081210A" w:rsidP="00A6300C">
            <w:pPr>
              <w:rPr>
                <w:rFonts w:ascii="Times New Roman" w:eastAsia="Times New Roman" w:hAnsi="Times New Roman"/>
                <w:color w:val="000000"/>
                <w:szCs w:val="26"/>
              </w:rPr>
            </w:pP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D64BAE5"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8</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7C62BEAD"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07CC68EB" w14:textId="77777777" w:rsidTr="00A6300C">
        <w:trPr>
          <w:trHeight w:val="559"/>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0FEEF9C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5DF0114A"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Hệ thống phân tán </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DD43C37"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2</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216FF3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74AD1A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2</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4C58DABD"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10605238" w14:textId="77777777" w:rsidTr="00A6300C">
        <w:trPr>
          <w:trHeight w:val="850"/>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47E1B43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2</w:t>
            </w:r>
          </w:p>
        </w:tc>
        <w:tc>
          <w:tcPr>
            <w:tcW w:w="394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8CABE2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Tính chất đáp ứng tức thời hoặc yêu cầu đảm bảo thông lượng </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4EEA04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187E57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57BC580"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68549837"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45B48F10" w14:textId="77777777" w:rsidTr="00A6300C">
        <w:trPr>
          <w:trHeight w:val="565"/>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5A3EF8D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3</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3CDC7F4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Hiệu quả sử dụng trực tuyến </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20AE130"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66DE2F4"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0A86F80"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38CA5891"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2DCA0807" w14:textId="77777777" w:rsidTr="00A6300C">
        <w:trPr>
          <w:trHeight w:val="559"/>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AE1313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4</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6C2A64C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Độ phức tạp của xử lý bên trong </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3169C113"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120BD2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0059DC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12825A2C"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695BA03E" w14:textId="77777777" w:rsidTr="00A6300C">
        <w:trPr>
          <w:trHeight w:val="541"/>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AA2B74E"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5</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0F5EFF1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Mã nguồn phải tái sử dụng được </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A6D8B7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78D550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4051D0E"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43387E8C"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04263EFA" w14:textId="77777777" w:rsidTr="00A6300C">
        <w:trPr>
          <w:trHeight w:val="402"/>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7B1F4D20"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6</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7ADEC653"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Dễ cài đặt </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F6B482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0,5</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1BCC116"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148418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0.5</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6C07D93F"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6063DABF" w14:textId="77777777" w:rsidTr="00A6300C">
        <w:trPr>
          <w:trHeight w:val="421"/>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4A4A9E50"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7</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2BA8445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Dễ sử dụng </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151CEC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0,5</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A76DC6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CF2E82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0.5</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3DC241D2"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38671666" w14:textId="77777777" w:rsidTr="00A6300C">
        <w:trPr>
          <w:trHeight w:val="475"/>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71CBB9D6"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8</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2FA52886"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Khả năng chuyển đổi </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6E10782A"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2</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08DEDB26"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889E5E4"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0D4558A9"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6FA5EAB8" w14:textId="77777777" w:rsidTr="00A6300C">
        <w:trPr>
          <w:trHeight w:val="523"/>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65D31A13"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9</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6E9C2EA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Khả năng dễ thay đổi </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8B5CD9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19E45C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FE77DE4"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4ED58040"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4EA4E5BC" w14:textId="77777777" w:rsidTr="00A6300C">
        <w:trPr>
          <w:trHeight w:val="432"/>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4B2A7C0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10</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37E4AA4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Sử dụng đồng thời </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A6627A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C0D4B0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2</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5032474"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2</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249A4DBC"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7EF2EB57" w14:textId="77777777" w:rsidTr="00A6300C">
        <w:trPr>
          <w:trHeight w:val="424"/>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270E3F3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11</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689C7D6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Có các tính năng bảo mật đặc biệt</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6845A8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E927D2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4D94320"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5DF0EE4D"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09674B7A" w14:textId="77777777" w:rsidTr="00A6300C">
        <w:trPr>
          <w:trHeight w:val="843"/>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483B73F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lastRenderedPageBreak/>
              <w:t>12</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2BDCEB9A"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Cung cấp truy nhập trực tiếp tới các phần mềm của các hãng thứ ba</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5474C1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B3FADD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4FD82A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4C8AF1B3"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5EA72B8B" w14:textId="77777777" w:rsidTr="00A6300C">
        <w:trPr>
          <w:trHeight w:val="853"/>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5AC74CE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13</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2ADF167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Yêu cầu phương tiện đào tạo đặc biệt cho người sử dụng</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B6E6C96"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64892A7"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92EFA8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6A4E7338"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6D4408EB" w14:textId="77777777" w:rsidTr="00A6300C">
        <w:trPr>
          <w:trHeight w:val="1328"/>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E3E6B88"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II</w:t>
            </w:r>
          </w:p>
        </w:tc>
        <w:tc>
          <w:tcPr>
            <w:tcW w:w="394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BB019CC"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Hệ số phức tạp về KT-CN (TCF)=</w:t>
            </w:r>
            <w:r>
              <w:rPr>
                <w:rFonts w:ascii="Times New Roman" w:hAnsi="Times New Roman"/>
                <w:szCs w:val="26"/>
              </w:rPr>
              <w:t xml:space="preserve"> </w:t>
            </w:r>
            <w:r>
              <w:rPr>
                <w:rFonts w:ascii="Times New Roman" w:eastAsia="Times New Roman" w:hAnsi="Times New Roman"/>
                <w:b/>
                <w:color w:val="000000"/>
                <w:szCs w:val="26"/>
              </w:rPr>
              <w:t>TCF = 0.6 + (0.01 x TFW)</w:t>
            </w:r>
          </w:p>
        </w:tc>
        <w:tc>
          <w:tcPr>
            <w:tcW w:w="4176" w:type="dxa"/>
            <w:gridSpan w:val="4"/>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3DDA7556"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w:t>
            </w:r>
          </w:p>
          <w:p w14:paraId="00D43000"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color w:val="000000"/>
                <w:szCs w:val="26"/>
              </w:rPr>
              <w:t> </w:t>
            </w:r>
            <w:r>
              <w:rPr>
                <w:rFonts w:ascii="Times New Roman" w:eastAsia="Times New Roman" w:hAnsi="Times New Roman"/>
                <w:b/>
                <w:color w:val="000000"/>
                <w:szCs w:val="26"/>
              </w:rPr>
              <w:t>0.6+(0.01x8) = 0.68</w:t>
            </w:r>
          </w:p>
          <w:p w14:paraId="6742159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w:t>
            </w:r>
          </w:p>
        </w:tc>
      </w:tr>
    </w:tbl>
    <w:p w14:paraId="6616FF5A" w14:textId="77777777" w:rsidR="0081210A" w:rsidRDefault="0081210A" w:rsidP="0081210A">
      <w:pPr>
        <w:rPr>
          <w:szCs w:val="26"/>
        </w:rPr>
      </w:pPr>
    </w:p>
    <w:p w14:paraId="1B4F13C3" w14:textId="77777777" w:rsidR="0081210A" w:rsidRDefault="0081210A" w:rsidP="0081210A">
      <w:pPr>
        <w:pStyle w:val="Heading2"/>
      </w:pPr>
      <w:bookmarkStart w:id="94" w:name="_Toc214537432"/>
      <w:bookmarkStart w:id="95" w:name="_Toc214558740"/>
      <w:r>
        <w:t>C.VI Bảng tính toán hệ số tác động môi trường và nhóm làm việc, hệ số phức tạp về môi trường</w:t>
      </w:r>
      <w:bookmarkEnd w:id="94"/>
      <w:bookmarkEnd w:id="95"/>
    </w:p>
    <w:p w14:paraId="43B5E12D" w14:textId="77777777" w:rsidR="0081210A" w:rsidRDefault="0081210A" w:rsidP="0081210A">
      <w:pPr>
        <w:widowControl w:val="0"/>
        <w:spacing w:after="0"/>
        <w:ind w:left="215" w:right="62"/>
        <w:jc w:val="both"/>
        <w:rPr>
          <w:b/>
          <w:szCs w:val="26"/>
        </w:rPr>
      </w:pPr>
      <w:bookmarkStart w:id="96" w:name="_heading=h.slj9wte7ojc0" w:colFirst="0" w:colLast="0"/>
      <w:bookmarkEnd w:id="96"/>
      <w:r>
        <w:rPr>
          <w:b/>
          <w:szCs w:val="26"/>
        </w:rPr>
        <w:t>1. Dự kiến trình độ và kinh nghiệm cần có của nhân công lao động</w:t>
      </w:r>
      <w:r>
        <w:rPr>
          <w:b/>
          <w:szCs w:val="26"/>
        </w:rPr>
        <w:br/>
      </w:r>
    </w:p>
    <w:tbl>
      <w:tblPr>
        <w:tblStyle w:val="Style22"/>
        <w:tblW w:w="8947" w:type="dxa"/>
        <w:jc w:val="center"/>
        <w:tblInd w:w="0" w:type="dxa"/>
        <w:tblLayout w:type="fixed"/>
        <w:tblLook w:val="04A0" w:firstRow="1" w:lastRow="0" w:firstColumn="1" w:lastColumn="0" w:noHBand="0" w:noVBand="1"/>
      </w:tblPr>
      <w:tblGrid>
        <w:gridCol w:w="960"/>
        <w:gridCol w:w="4660"/>
        <w:gridCol w:w="3327"/>
      </w:tblGrid>
      <w:tr w:rsidR="0081210A" w14:paraId="04A70E18" w14:textId="77777777" w:rsidTr="00A6300C">
        <w:trPr>
          <w:trHeight w:val="531"/>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8C642C"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TT</w:t>
            </w:r>
          </w:p>
        </w:tc>
        <w:tc>
          <w:tcPr>
            <w:tcW w:w="4660"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14:paraId="2BEBCA3F"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Kỹ năng</w:t>
            </w:r>
          </w:p>
        </w:tc>
        <w:tc>
          <w:tcPr>
            <w:tcW w:w="3327"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14:paraId="0FBA99B2"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Điểm đánh giá</w:t>
            </w:r>
          </w:p>
        </w:tc>
      </w:tr>
      <w:tr w:rsidR="0081210A" w14:paraId="4EFC12F7" w14:textId="77777777" w:rsidTr="00A6300C">
        <w:trPr>
          <w:trHeight w:val="437"/>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17D46CB0"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1</w:t>
            </w: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4B5A57BB"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Kỹ năng lập trình</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63E478D3" w14:textId="77777777" w:rsidR="0081210A" w:rsidRDefault="0081210A" w:rsidP="00A6300C">
            <w:pPr>
              <w:rPr>
                <w:rFonts w:ascii="Times New Roman" w:eastAsia="Times New Roman" w:hAnsi="Times New Roman"/>
                <w:b/>
                <w:color w:val="000000"/>
                <w:szCs w:val="26"/>
              </w:rPr>
            </w:pPr>
          </w:p>
        </w:tc>
      </w:tr>
      <w:tr w:rsidR="0081210A" w14:paraId="003C3AD2" w14:textId="77777777" w:rsidTr="00A6300C">
        <w:trPr>
          <w:trHeight w:val="415"/>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7705F2E"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6D002C3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HTML</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3AAC54C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8</w:t>
            </w:r>
          </w:p>
        </w:tc>
      </w:tr>
      <w:tr w:rsidR="0081210A" w14:paraId="730BD1AE" w14:textId="77777777" w:rsidTr="00A6300C">
        <w:trPr>
          <w:trHeight w:val="409"/>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21A94170"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7540338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PHP/MySQL</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3B0612C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8</w:t>
            </w:r>
          </w:p>
        </w:tc>
      </w:tr>
      <w:tr w:rsidR="0081210A" w14:paraId="31628446" w14:textId="77777777" w:rsidTr="00A6300C">
        <w:trPr>
          <w:trHeight w:val="536"/>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2777FB8B"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40F9DCB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Javascript</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4C95FEF3"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5</w:t>
            </w:r>
          </w:p>
        </w:tc>
      </w:tr>
      <w:tr w:rsidR="0081210A" w14:paraId="35178469" w14:textId="77777777" w:rsidTr="00A6300C">
        <w:trPr>
          <w:trHeight w:val="425"/>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2B793CA9"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6518E0F4"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CSS</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067AEE60"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6</w:t>
            </w:r>
          </w:p>
        </w:tc>
      </w:tr>
      <w:tr w:rsidR="0081210A" w14:paraId="5BACED0F" w14:textId="77777777" w:rsidTr="00A6300C">
        <w:trPr>
          <w:trHeight w:val="572"/>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623F7813"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2</w:t>
            </w: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37EE5921"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Kiến thức về phần mềm</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4DDE13DD" w14:textId="77777777" w:rsidR="0081210A" w:rsidRDefault="0081210A" w:rsidP="00A6300C">
            <w:pPr>
              <w:rPr>
                <w:rFonts w:ascii="Times New Roman" w:eastAsia="Times New Roman" w:hAnsi="Times New Roman"/>
                <w:color w:val="000000"/>
                <w:szCs w:val="26"/>
              </w:rPr>
            </w:pPr>
          </w:p>
        </w:tc>
      </w:tr>
      <w:tr w:rsidR="0081210A" w14:paraId="4B18D275" w14:textId="77777777" w:rsidTr="00A6300C">
        <w:trPr>
          <w:trHeight w:val="477"/>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140F483F"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29534CAA"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Flash</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7BB0DCF0"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5</w:t>
            </w:r>
          </w:p>
        </w:tc>
      </w:tr>
      <w:tr w:rsidR="0081210A" w14:paraId="1AF15E3A" w14:textId="77777777" w:rsidTr="00A6300C">
        <w:trPr>
          <w:trHeight w:val="435"/>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124EA24E"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6DB54EF8"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Photoshop</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5FA3689E"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5</w:t>
            </w:r>
          </w:p>
        </w:tc>
      </w:tr>
      <w:tr w:rsidR="0081210A" w14:paraId="21FFCC4D" w14:textId="77777777" w:rsidTr="00A6300C">
        <w:trPr>
          <w:trHeight w:val="427"/>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8B88EF8"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1B5186E7"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Firework</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21B1185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5</w:t>
            </w:r>
          </w:p>
        </w:tc>
      </w:tr>
      <w:tr w:rsidR="0081210A" w14:paraId="72747939" w14:textId="77777777" w:rsidTr="00A6300C">
        <w:trPr>
          <w:trHeight w:val="420"/>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6D4D61C3"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4CAC7418"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MySQL server</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0EEE991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7</w:t>
            </w:r>
          </w:p>
        </w:tc>
      </w:tr>
      <w:tr w:rsidR="0081210A" w14:paraId="16DE87F9" w14:textId="77777777" w:rsidTr="00A6300C">
        <w:trPr>
          <w:trHeight w:val="482"/>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795B666E"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42758B5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MS Word</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32703CF0"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8</w:t>
            </w:r>
          </w:p>
        </w:tc>
      </w:tr>
      <w:tr w:rsidR="0081210A" w14:paraId="6313EBB9" w14:textId="77777777" w:rsidTr="00A6300C">
        <w:trPr>
          <w:trHeight w:val="495"/>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72132B8D"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647AC717"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MS Excel</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5534BBC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8</w:t>
            </w:r>
          </w:p>
        </w:tc>
      </w:tr>
      <w:tr w:rsidR="0081210A" w14:paraId="570030A3" w14:textId="77777777" w:rsidTr="00A6300C">
        <w:trPr>
          <w:trHeight w:val="483"/>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0E4707C7"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56022287"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Linux</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2AF36897"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6</w:t>
            </w:r>
          </w:p>
        </w:tc>
      </w:tr>
      <w:tr w:rsidR="0081210A" w14:paraId="6435A017" w14:textId="77777777" w:rsidTr="00A6300C">
        <w:trPr>
          <w:trHeight w:val="400"/>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D56B781"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42CAA4F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LAN</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7328183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5</w:t>
            </w:r>
          </w:p>
        </w:tc>
      </w:tr>
      <w:tr w:rsidR="0081210A" w14:paraId="3286F13E" w14:textId="77777777" w:rsidTr="00A6300C">
        <w:trPr>
          <w:trHeight w:val="425"/>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784B6F7D"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01010626"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Internet</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1F559D7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7</w:t>
            </w:r>
          </w:p>
        </w:tc>
      </w:tr>
    </w:tbl>
    <w:p w14:paraId="7DE1A509" w14:textId="77777777" w:rsidR="0081210A" w:rsidRDefault="0081210A" w:rsidP="0081210A">
      <w:pPr>
        <w:rPr>
          <w:szCs w:val="26"/>
        </w:rPr>
      </w:pPr>
    </w:p>
    <w:p w14:paraId="548533BB" w14:textId="77777777" w:rsidR="0081210A" w:rsidRPr="0003404A" w:rsidRDefault="0081210A" w:rsidP="0003404A">
      <w:pPr>
        <w:jc w:val="left"/>
        <w:rPr>
          <w:b/>
          <w:bCs/>
          <w:i/>
        </w:rPr>
      </w:pPr>
      <w:bookmarkStart w:id="97" w:name="_heading=h.rsvchp1n5mr" w:colFirst="0" w:colLast="0"/>
      <w:bookmarkStart w:id="98" w:name="_Toc214537433"/>
      <w:bookmarkEnd w:id="97"/>
      <w:r w:rsidRPr="0003404A">
        <w:rPr>
          <w:b/>
          <w:bCs/>
        </w:rPr>
        <w:t>2. Tính toán hệ số tác động môi trường và nhóm làm việc, hệ số phức tạp về môi trường, xác định độ ổn định kinh nghiệm và nội suy thời gian lao động (P)</w:t>
      </w:r>
      <w:bookmarkEnd w:id="98"/>
    </w:p>
    <w:tbl>
      <w:tblPr>
        <w:tblStyle w:val="Style23"/>
        <w:tblW w:w="9427" w:type="dxa"/>
        <w:jc w:val="center"/>
        <w:tblInd w:w="0" w:type="dxa"/>
        <w:tblLayout w:type="fixed"/>
        <w:tblLook w:val="04A0" w:firstRow="1" w:lastRow="0" w:firstColumn="1" w:lastColumn="0" w:noHBand="0" w:noVBand="1"/>
      </w:tblPr>
      <w:tblGrid>
        <w:gridCol w:w="728"/>
        <w:gridCol w:w="3822"/>
        <w:gridCol w:w="981"/>
        <w:gridCol w:w="1341"/>
        <w:gridCol w:w="1192"/>
        <w:gridCol w:w="1363"/>
      </w:tblGrid>
      <w:tr w:rsidR="0081210A" w14:paraId="08CF7E40" w14:textId="77777777" w:rsidTr="00A6300C">
        <w:trPr>
          <w:trHeight w:val="750"/>
          <w:tblHeader/>
          <w:jc w:val="center"/>
        </w:trPr>
        <w:tc>
          <w:tcPr>
            <w:tcW w:w="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1E6CEB"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TT</w:t>
            </w:r>
          </w:p>
        </w:tc>
        <w:tc>
          <w:tcPr>
            <w:tcW w:w="3822"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B4540FF"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Các hệ số tác động môi trường</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3ADB575F"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Trọng số</w:t>
            </w:r>
          </w:p>
        </w:tc>
        <w:tc>
          <w:tcPr>
            <w:tcW w:w="13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B39E19"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Giá trị xếp hạng</w:t>
            </w:r>
          </w:p>
        </w:tc>
        <w:tc>
          <w:tcPr>
            <w:tcW w:w="1192"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04C4DC9C"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Kết quả</w:t>
            </w:r>
          </w:p>
        </w:tc>
        <w:tc>
          <w:tcPr>
            <w:tcW w:w="1363"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0F4FF0A4"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Độ ổn định kinh nghiệm</w:t>
            </w:r>
          </w:p>
        </w:tc>
      </w:tr>
      <w:tr w:rsidR="0081210A" w14:paraId="0398DBEB" w14:textId="77777777" w:rsidTr="00A6300C">
        <w:trPr>
          <w:trHeight w:val="750"/>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1B2B1958"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I</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5F78125E" w14:textId="77777777" w:rsidR="0081210A" w:rsidRDefault="0081210A" w:rsidP="00A6300C">
            <w:pPr>
              <w:jc w:val="both"/>
              <w:rPr>
                <w:rFonts w:ascii="Times New Roman" w:eastAsia="Times New Roman" w:hAnsi="Times New Roman"/>
                <w:b/>
                <w:color w:val="000000"/>
                <w:szCs w:val="26"/>
              </w:rPr>
            </w:pPr>
            <w:r>
              <w:rPr>
                <w:rFonts w:ascii="Times New Roman" w:eastAsia="Times New Roman" w:hAnsi="Times New Roman"/>
                <w:b/>
                <w:color w:val="000000"/>
                <w:szCs w:val="26"/>
              </w:rPr>
              <w:t>Hệ số tác động môi trường và nhóm làm việc (EFW)</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14:paraId="1C659257" w14:textId="77777777" w:rsidR="0081210A" w:rsidRDefault="0081210A" w:rsidP="00A6300C">
            <w:pPr>
              <w:jc w:val="both"/>
              <w:rPr>
                <w:rFonts w:ascii="Times New Roman" w:eastAsia="Times New Roman" w:hAnsi="Times New Roman"/>
                <w:b/>
                <w:color w:val="000000"/>
                <w:szCs w:val="26"/>
              </w:rPr>
            </w:pP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FABE68C"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szCs w:val="26"/>
              </w:rPr>
              <w:t>13</w:t>
            </w: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0B88BFD" w14:textId="77777777" w:rsidR="0081210A" w:rsidRDefault="0081210A" w:rsidP="00A6300C">
            <w:pPr>
              <w:rPr>
                <w:rFonts w:ascii="Times New Roman" w:eastAsia="Times New Roman" w:hAnsi="Times New Roman"/>
                <w:b/>
                <w:color w:val="000000"/>
                <w:szCs w:val="26"/>
                <w:lang w:val="en-US"/>
              </w:rPr>
            </w:pPr>
            <w:r>
              <w:rPr>
                <w:rFonts w:ascii="Times New Roman" w:eastAsia="Times New Roman" w:hAnsi="Times New Roman"/>
                <w:b/>
                <w:color w:val="000000"/>
                <w:szCs w:val="26"/>
                <w:lang w:val="en-US"/>
              </w:rPr>
              <w:t>6.5</w:t>
            </w:r>
          </w:p>
        </w:tc>
        <w:tc>
          <w:tcPr>
            <w:tcW w:w="1363" w:type="dxa"/>
            <w:tcBorders>
              <w:top w:val="nil"/>
              <w:left w:val="nil"/>
              <w:bottom w:val="single" w:sz="4" w:space="0" w:color="000000"/>
              <w:right w:val="single" w:sz="4" w:space="0" w:color="000000"/>
            </w:tcBorders>
            <w:tcMar>
              <w:top w:w="0" w:type="dxa"/>
              <w:left w:w="108" w:type="dxa"/>
              <w:bottom w:w="0" w:type="dxa"/>
              <w:right w:w="108" w:type="dxa"/>
            </w:tcMar>
          </w:tcPr>
          <w:p w14:paraId="42DF1797" w14:textId="77777777" w:rsidR="0081210A" w:rsidRDefault="0081210A" w:rsidP="00A6300C">
            <w:pPr>
              <w:jc w:val="both"/>
              <w:rPr>
                <w:rFonts w:ascii="Times New Roman" w:eastAsia="Times New Roman" w:hAnsi="Times New Roman"/>
                <w:b/>
                <w:color w:val="000000"/>
                <w:szCs w:val="26"/>
              </w:rPr>
            </w:pPr>
            <w:r>
              <w:rPr>
                <w:rFonts w:ascii="Times New Roman" w:eastAsia="Times New Roman" w:hAnsi="Times New Roman"/>
                <w:b/>
                <w:color w:val="000000"/>
                <w:szCs w:val="26"/>
              </w:rPr>
              <w:t> </w:t>
            </w:r>
          </w:p>
        </w:tc>
      </w:tr>
      <w:tr w:rsidR="0081210A" w14:paraId="0FED4B00" w14:textId="77777777" w:rsidTr="00A6300C">
        <w:trPr>
          <w:trHeight w:val="574"/>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1A39801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2AF2E0C5"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Đánh giá cho từng thành viên</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14:paraId="42A5C22E" w14:textId="77777777" w:rsidR="0081210A" w:rsidRDefault="0081210A" w:rsidP="00A6300C">
            <w:pPr>
              <w:jc w:val="both"/>
              <w:rPr>
                <w:rFonts w:ascii="Times New Roman" w:eastAsia="Times New Roman" w:hAnsi="Times New Roman"/>
                <w:color w:val="000000"/>
                <w:szCs w:val="26"/>
              </w:rPr>
            </w:pP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6C1725AA"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c>
          <w:tcPr>
            <w:tcW w:w="1192" w:type="dxa"/>
            <w:tcBorders>
              <w:top w:val="nil"/>
              <w:left w:val="nil"/>
              <w:bottom w:val="single" w:sz="4" w:space="0" w:color="000000"/>
              <w:right w:val="single" w:sz="4" w:space="0" w:color="000000"/>
            </w:tcBorders>
            <w:tcMar>
              <w:top w:w="0" w:type="dxa"/>
              <w:left w:w="108" w:type="dxa"/>
              <w:bottom w:w="0" w:type="dxa"/>
              <w:right w:w="108" w:type="dxa"/>
            </w:tcMar>
          </w:tcPr>
          <w:p w14:paraId="4F0CEB7C"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c>
          <w:tcPr>
            <w:tcW w:w="1363" w:type="dxa"/>
            <w:tcBorders>
              <w:top w:val="nil"/>
              <w:left w:val="nil"/>
              <w:bottom w:val="single" w:sz="4" w:space="0" w:color="000000"/>
              <w:right w:val="single" w:sz="4" w:space="0" w:color="000000"/>
            </w:tcBorders>
            <w:tcMar>
              <w:top w:w="0" w:type="dxa"/>
              <w:left w:w="108" w:type="dxa"/>
              <w:bottom w:w="0" w:type="dxa"/>
              <w:right w:w="108" w:type="dxa"/>
            </w:tcMar>
          </w:tcPr>
          <w:p w14:paraId="3DB2D049"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390F91A9" w14:textId="77777777" w:rsidTr="00A6300C">
        <w:trPr>
          <w:trHeight w:val="1625"/>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1D63079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382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B279F8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Có áp dụng qui trình phát triển phần mềm theo mẫu RUP và có hiểu biết về RUP hoặc quy trình phát triển phần mềm tương đương</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3A1FA5D5" w14:textId="77777777" w:rsidR="0081210A" w:rsidRDefault="0081210A" w:rsidP="00A6300C">
            <w:pPr>
              <w:widowControl w:val="0"/>
              <w:spacing w:after="0"/>
              <w:ind w:left="34" w:right="62"/>
              <w:rPr>
                <w:rFonts w:ascii="Times New Roman" w:eastAsia="Times New Roman" w:hAnsi="Times New Roman"/>
                <w:szCs w:val="26"/>
              </w:rPr>
            </w:pPr>
            <w:r>
              <w:rPr>
                <w:rFonts w:ascii="Times New Roman" w:eastAsia="Times New Roman" w:hAnsi="Times New Roman"/>
                <w:szCs w:val="26"/>
              </w:rPr>
              <w:t>1,5</w:t>
            </w: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B29A13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lang w:val="en-US"/>
              </w:rPr>
              <w:t>1</w:t>
            </w: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71B783A" w14:textId="77777777" w:rsidR="0081210A" w:rsidRDefault="0081210A" w:rsidP="00A6300C">
            <w:pPr>
              <w:rPr>
                <w:rFonts w:ascii="Times New Roman" w:eastAsia="Times New Roman" w:hAnsi="Times New Roman"/>
                <w:color w:val="000000"/>
                <w:szCs w:val="26"/>
                <w:lang w:val="en-US"/>
              </w:rPr>
            </w:pPr>
            <w:r>
              <w:rPr>
                <w:rFonts w:ascii="Times New Roman" w:eastAsia="Times New Roman" w:hAnsi="Times New Roman"/>
                <w:szCs w:val="26"/>
                <w:lang w:val="en-US"/>
              </w:rPr>
              <w:t>1.5</w:t>
            </w:r>
          </w:p>
        </w:tc>
        <w:tc>
          <w:tcPr>
            <w:tcW w:w="136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3E0259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lang w:val="en-US"/>
              </w:rPr>
              <w:t>0.</w:t>
            </w:r>
            <w:r>
              <w:rPr>
                <w:rFonts w:ascii="Times New Roman" w:eastAsia="Times New Roman" w:hAnsi="Times New Roman"/>
                <w:color w:val="000000"/>
                <w:szCs w:val="26"/>
              </w:rPr>
              <w:t>1</w:t>
            </w:r>
          </w:p>
        </w:tc>
      </w:tr>
      <w:tr w:rsidR="0081210A" w14:paraId="7286A1AE" w14:textId="77777777" w:rsidTr="00A6300C">
        <w:trPr>
          <w:trHeight w:val="841"/>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2553DEE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2</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1D9A3974"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Có kinh nghiệm về ứng dụng tương tự </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09AD734" w14:textId="77777777" w:rsidR="0081210A" w:rsidRDefault="0081210A" w:rsidP="00A6300C">
            <w:pPr>
              <w:widowControl w:val="0"/>
              <w:spacing w:after="0"/>
              <w:ind w:left="34" w:right="62"/>
              <w:rPr>
                <w:rFonts w:ascii="Times New Roman" w:eastAsia="Times New Roman" w:hAnsi="Times New Roman"/>
                <w:szCs w:val="26"/>
              </w:rPr>
            </w:pPr>
            <w:r>
              <w:rPr>
                <w:rFonts w:ascii="Times New Roman" w:eastAsia="Times New Roman" w:hAnsi="Times New Roman"/>
                <w:szCs w:val="26"/>
              </w:rPr>
              <w:t>0,5</w:t>
            </w: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0F3ECB5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0</w:t>
            </w: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70BC68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0</w:t>
            </w:r>
          </w:p>
        </w:tc>
        <w:tc>
          <w:tcPr>
            <w:tcW w:w="136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9CD42C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r>
      <w:tr w:rsidR="0081210A" w14:paraId="7E49D94C" w14:textId="77777777" w:rsidTr="00A6300C">
        <w:trPr>
          <w:trHeight w:val="841"/>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1F57990"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3</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31454BC6"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Có kinh nghiệm về hướng đối tượng </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A78C930" w14:textId="77777777" w:rsidR="0081210A" w:rsidRDefault="0081210A" w:rsidP="00A6300C">
            <w:pPr>
              <w:widowControl w:val="0"/>
              <w:spacing w:after="0"/>
              <w:ind w:left="34" w:right="62"/>
              <w:rPr>
                <w:rFonts w:ascii="Times New Roman" w:eastAsia="Times New Roman" w:hAnsi="Times New Roman"/>
                <w:szCs w:val="26"/>
              </w:rPr>
            </w:pPr>
            <w:r>
              <w:rPr>
                <w:rFonts w:ascii="Times New Roman" w:eastAsia="Times New Roman" w:hAnsi="Times New Roman"/>
                <w:szCs w:val="26"/>
              </w:rPr>
              <w:t>1</w:t>
            </w: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6CB239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0</w:t>
            </w: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A21E41A"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0</w:t>
            </w:r>
          </w:p>
        </w:tc>
        <w:tc>
          <w:tcPr>
            <w:tcW w:w="136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138776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0</w:t>
            </w:r>
          </w:p>
        </w:tc>
      </w:tr>
      <w:tr w:rsidR="0081210A" w14:paraId="32520AB0" w14:textId="77777777" w:rsidTr="00A6300C">
        <w:trPr>
          <w:trHeight w:val="569"/>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722236D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4</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259F98AC"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Có khả năng lãnh đạo Nhóm</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6B0D6F9" w14:textId="77777777" w:rsidR="0081210A" w:rsidRDefault="0081210A" w:rsidP="00A6300C">
            <w:pPr>
              <w:widowControl w:val="0"/>
              <w:spacing w:after="0"/>
              <w:ind w:left="34" w:right="62"/>
              <w:rPr>
                <w:rFonts w:ascii="Times New Roman" w:eastAsia="Times New Roman" w:hAnsi="Times New Roman"/>
                <w:szCs w:val="26"/>
              </w:rPr>
            </w:pPr>
            <w:r>
              <w:rPr>
                <w:rFonts w:ascii="Times New Roman" w:eastAsia="Times New Roman" w:hAnsi="Times New Roman"/>
                <w:szCs w:val="26"/>
              </w:rPr>
              <w:t>0,5</w:t>
            </w: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933FC26"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2</w:t>
            </w: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A5D3B0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1</w:t>
            </w:r>
          </w:p>
        </w:tc>
        <w:tc>
          <w:tcPr>
            <w:tcW w:w="136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5ADA9A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r>
              <w:rPr>
                <w:rFonts w:ascii="Times New Roman" w:eastAsia="Times New Roman" w:hAnsi="Times New Roman"/>
                <w:szCs w:val="26"/>
              </w:rPr>
              <w:t>05</w:t>
            </w:r>
          </w:p>
        </w:tc>
      </w:tr>
      <w:tr w:rsidR="0081210A" w14:paraId="4611BE6F" w14:textId="77777777" w:rsidTr="00A6300C">
        <w:trPr>
          <w:trHeight w:val="563"/>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1070E36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5</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55D165C6"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Tính chất năng động</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D3A37F7" w14:textId="77777777" w:rsidR="0081210A" w:rsidRDefault="0081210A" w:rsidP="00A6300C">
            <w:pPr>
              <w:widowControl w:val="0"/>
              <w:spacing w:after="0"/>
              <w:ind w:left="34" w:right="62"/>
              <w:rPr>
                <w:rFonts w:ascii="Times New Roman" w:eastAsia="Times New Roman" w:hAnsi="Times New Roman"/>
                <w:szCs w:val="26"/>
              </w:rPr>
            </w:pPr>
            <w:r>
              <w:rPr>
                <w:rFonts w:ascii="Times New Roman" w:eastAsia="Times New Roman" w:hAnsi="Times New Roman"/>
                <w:szCs w:val="26"/>
              </w:rPr>
              <w:t>1</w:t>
            </w: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D81F32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lang w:val="en-US"/>
              </w:rPr>
              <w:t>3</w:t>
            </w: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D5A9CC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lang w:val="en-US"/>
              </w:rPr>
              <w:t>3</w:t>
            </w:r>
          </w:p>
        </w:tc>
        <w:tc>
          <w:tcPr>
            <w:tcW w:w="136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83E38B1" w14:textId="77777777" w:rsidR="0081210A" w:rsidRDefault="0081210A" w:rsidP="00A6300C">
            <w:pPr>
              <w:rPr>
                <w:rFonts w:ascii="Times New Roman" w:eastAsia="Times New Roman" w:hAnsi="Times New Roman"/>
                <w:color w:val="000000"/>
                <w:szCs w:val="26"/>
                <w:lang w:val="en-US"/>
              </w:rPr>
            </w:pPr>
            <w:r>
              <w:rPr>
                <w:rFonts w:ascii="Times New Roman" w:eastAsia="Times New Roman" w:hAnsi="Times New Roman"/>
                <w:szCs w:val="26"/>
              </w:rPr>
              <w:t>0.</w:t>
            </w:r>
            <w:r>
              <w:rPr>
                <w:rFonts w:ascii="Times New Roman" w:eastAsia="Times New Roman" w:hAnsi="Times New Roman"/>
                <w:szCs w:val="26"/>
                <w:lang w:val="en-US"/>
              </w:rPr>
              <w:t>6</w:t>
            </w:r>
          </w:p>
        </w:tc>
      </w:tr>
      <w:tr w:rsidR="0081210A" w14:paraId="085C21E7" w14:textId="77777777" w:rsidTr="00A6300C">
        <w:trPr>
          <w:trHeight w:val="551"/>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1C383E3"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6</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34A773F5"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Độ ổn định của các yêu cầu</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17184557" w14:textId="77777777" w:rsidR="0081210A" w:rsidRDefault="0081210A" w:rsidP="00A6300C">
            <w:pPr>
              <w:widowControl w:val="0"/>
              <w:spacing w:after="0"/>
              <w:ind w:left="34" w:right="62"/>
              <w:rPr>
                <w:rFonts w:ascii="Times New Roman" w:eastAsia="Times New Roman" w:hAnsi="Times New Roman"/>
                <w:szCs w:val="26"/>
              </w:rPr>
            </w:pPr>
            <w:r>
              <w:rPr>
                <w:rFonts w:ascii="Times New Roman" w:eastAsia="Times New Roman" w:hAnsi="Times New Roman"/>
                <w:szCs w:val="26"/>
              </w:rPr>
              <w:t>2</w:t>
            </w: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928CB16"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3</w:t>
            </w: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D03D27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6</w:t>
            </w:r>
          </w:p>
        </w:tc>
        <w:tc>
          <w:tcPr>
            <w:tcW w:w="136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6AE50B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r>
      <w:tr w:rsidR="0081210A" w14:paraId="296FD835" w14:textId="77777777" w:rsidTr="00A6300C">
        <w:trPr>
          <w:trHeight w:val="750"/>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518D5A1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7</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36C5B630"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Sử dụng các nhân viên làm bán thời gian</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9EB321E" w14:textId="77777777" w:rsidR="0081210A" w:rsidRDefault="0081210A" w:rsidP="00A6300C">
            <w:pPr>
              <w:widowControl w:val="0"/>
              <w:spacing w:after="0"/>
              <w:ind w:left="34" w:right="62"/>
              <w:rPr>
                <w:rFonts w:ascii="Times New Roman" w:eastAsia="Times New Roman" w:hAnsi="Times New Roman"/>
                <w:szCs w:val="26"/>
              </w:rPr>
            </w:pPr>
            <w:r>
              <w:rPr>
                <w:rFonts w:ascii="Times New Roman" w:eastAsia="Times New Roman" w:hAnsi="Times New Roman"/>
                <w:szCs w:val="26"/>
              </w:rPr>
              <w:t>-1</w:t>
            </w: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EEE8B3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3</w:t>
            </w: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05F2FB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w:t>
            </w:r>
            <w:r>
              <w:rPr>
                <w:rFonts w:ascii="Times New Roman" w:eastAsia="Times New Roman" w:hAnsi="Times New Roman"/>
                <w:szCs w:val="26"/>
              </w:rPr>
              <w:t>3</w:t>
            </w:r>
          </w:p>
        </w:tc>
        <w:tc>
          <w:tcPr>
            <w:tcW w:w="136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EB679EA"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r>
      <w:tr w:rsidR="0081210A" w14:paraId="0B729B0E" w14:textId="77777777" w:rsidTr="00A6300C">
        <w:trPr>
          <w:trHeight w:val="625"/>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42C626B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8</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46C75268"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Dùng ngôn ngữ lập trình loại khó</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67B12E27" w14:textId="77777777" w:rsidR="0081210A" w:rsidRDefault="0081210A" w:rsidP="00A6300C">
            <w:pPr>
              <w:widowControl w:val="0"/>
              <w:spacing w:after="0"/>
              <w:ind w:left="34" w:right="62"/>
              <w:rPr>
                <w:rFonts w:ascii="Times New Roman" w:eastAsia="Times New Roman" w:hAnsi="Times New Roman"/>
                <w:szCs w:val="26"/>
              </w:rPr>
            </w:pPr>
            <w:r>
              <w:rPr>
                <w:rFonts w:ascii="Times New Roman" w:eastAsia="Times New Roman" w:hAnsi="Times New Roman"/>
                <w:szCs w:val="26"/>
              </w:rPr>
              <w:t>-1</w:t>
            </w: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3448E3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1</w:t>
            </w: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810E47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w:t>
            </w:r>
            <w:r>
              <w:rPr>
                <w:rFonts w:ascii="Times New Roman" w:eastAsia="Times New Roman" w:hAnsi="Times New Roman"/>
                <w:szCs w:val="26"/>
              </w:rPr>
              <w:t>1</w:t>
            </w:r>
          </w:p>
        </w:tc>
        <w:tc>
          <w:tcPr>
            <w:tcW w:w="136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B18A4A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r>
      <w:tr w:rsidR="0081210A" w14:paraId="5673FE92" w14:textId="77777777" w:rsidTr="00A6300C">
        <w:trPr>
          <w:trHeight w:val="832"/>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46B31485"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II</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5F270124" w14:textId="77777777" w:rsidR="0081210A" w:rsidRDefault="0081210A" w:rsidP="00A6300C">
            <w:pPr>
              <w:rPr>
                <w:rFonts w:ascii="Times New Roman" w:eastAsia="Times New Roman" w:hAnsi="Times New Roman"/>
                <w:b/>
                <w:color w:val="000000"/>
                <w:szCs w:val="26"/>
                <w:lang w:val="en-US"/>
              </w:rPr>
            </w:pPr>
            <w:r>
              <w:rPr>
                <w:rFonts w:ascii="Times New Roman" w:eastAsia="Times New Roman" w:hAnsi="Times New Roman"/>
                <w:b/>
                <w:color w:val="000000"/>
                <w:szCs w:val="26"/>
              </w:rPr>
              <w:t>Hệ số phức tạp về môi trường (EF)=1.4+(-0.03xEFW)</w:t>
            </w:r>
            <w:r>
              <w:rPr>
                <w:rFonts w:ascii="Times New Roman" w:eastAsia="Times New Roman" w:hAnsi="Times New Roman"/>
                <w:b/>
                <w:color w:val="000000"/>
                <w:szCs w:val="26"/>
                <w:lang w:val="en-US"/>
              </w:rPr>
              <w:t>=1.4+(-0.03x6.5)</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6639F36" w14:textId="77777777" w:rsidR="0081210A" w:rsidRDefault="0081210A" w:rsidP="00A6300C">
            <w:pPr>
              <w:rPr>
                <w:rFonts w:ascii="Times New Roman" w:eastAsia="Times New Roman" w:hAnsi="Times New Roman"/>
                <w:b/>
                <w:color w:val="000000"/>
                <w:szCs w:val="26"/>
              </w:rPr>
            </w:pP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6DFD25A" w14:textId="77777777" w:rsidR="0081210A" w:rsidRDefault="0081210A" w:rsidP="00A6300C">
            <w:pPr>
              <w:rPr>
                <w:rFonts w:ascii="Times New Roman" w:eastAsia="Times New Roman" w:hAnsi="Times New Roman"/>
                <w:b/>
                <w:color w:val="000000"/>
                <w:szCs w:val="26"/>
              </w:rPr>
            </w:pP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395AABA" w14:textId="77777777" w:rsidR="0081210A" w:rsidRDefault="0081210A" w:rsidP="00A6300C">
            <w:pPr>
              <w:rPr>
                <w:rFonts w:ascii="Times New Roman" w:eastAsia="Times New Roman" w:hAnsi="Times New Roman"/>
                <w:b/>
                <w:color w:val="000000"/>
                <w:szCs w:val="26"/>
                <w:lang w:val="en-US"/>
              </w:rPr>
            </w:pPr>
            <w:r>
              <w:rPr>
                <w:rFonts w:ascii="Times New Roman" w:eastAsia="Times New Roman" w:hAnsi="Times New Roman"/>
                <w:bCs/>
                <w:color w:val="000000"/>
                <w:szCs w:val="26"/>
                <w:lang w:val="en-US"/>
              </w:rPr>
              <w:t>1.205</w:t>
            </w:r>
          </w:p>
        </w:tc>
        <w:tc>
          <w:tcPr>
            <w:tcW w:w="136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FC367DB" w14:textId="77777777" w:rsidR="0081210A" w:rsidRDefault="0081210A" w:rsidP="00A6300C">
            <w:pPr>
              <w:rPr>
                <w:rFonts w:ascii="Times New Roman" w:eastAsia="Times New Roman" w:hAnsi="Times New Roman"/>
                <w:b/>
                <w:color w:val="000000"/>
                <w:szCs w:val="26"/>
                <w:lang w:val="en-US"/>
              </w:rPr>
            </w:pPr>
          </w:p>
        </w:tc>
      </w:tr>
      <w:tr w:rsidR="0081210A" w14:paraId="0FE6B03B" w14:textId="77777777" w:rsidTr="00A6300C">
        <w:trPr>
          <w:trHeight w:val="629"/>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AFA01DA"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III</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2425E7BB" w14:textId="77777777" w:rsidR="0081210A" w:rsidRDefault="0081210A" w:rsidP="00A6300C">
            <w:pPr>
              <w:jc w:val="both"/>
              <w:rPr>
                <w:rFonts w:ascii="Times New Roman" w:eastAsia="Times New Roman" w:hAnsi="Times New Roman"/>
                <w:b/>
                <w:color w:val="000000"/>
                <w:szCs w:val="26"/>
              </w:rPr>
            </w:pPr>
            <w:r>
              <w:rPr>
                <w:rFonts w:ascii="Times New Roman" w:eastAsia="Times New Roman" w:hAnsi="Times New Roman"/>
                <w:b/>
                <w:color w:val="000000"/>
                <w:szCs w:val="26"/>
              </w:rPr>
              <w:t>Độ ổn định kinh nghiệm (ES)</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14:paraId="5D37BB1C" w14:textId="77777777" w:rsidR="0081210A" w:rsidRDefault="0081210A" w:rsidP="00A6300C">
            <w:pPr>
              <w:jc w:val="both"/>
              <w:rPr>
                <w:rFonts w:ascii="Times New Roman" w:eastAsia="Times New Roman" w:hAnsi="Times New Roman"/>
                <w:color w:val="000000"/>
                <w:szCs w:val="26"/>
              </w:rPr>
            </w:pP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E121AA2"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7947D2F" w14:textId="77777777" w:rsidR="0081210A" w:rsidRDefault="0081210A" w:rsidP="00A6300C">
            <w:pPr>
              <w:rPr>
                <w:rFonts w:ascii="Times New Roman" w:eastAsia="Times New Roman" w:hAnsi="Times New Roman"/>
                <w:color w:val="000000"/>
                <w:szCs w:val="26"/>
                <w:lang w:val="en-US"/>
              </w:rPr>
            </w:pPr>
            <w:r>
              <w:rPr>
                <w:rFonts w:ascii="Times New Roman" w:eastAsia="Times New Roman" w:hAnsi="Times New Roman"/>
                <w:color w:val="000000"/>
                <w:szCs w:val="26"/>
                <w:lang w:val="en-US"/>
              </w:rPr>
              <w:t>1.75</w:t>
            </w:r>
          </w:p>
        </w:tc>
        <w:tc>
          <w:tcPr>
            <w:tcW w:w="1363" w:type="dxa"/>
            <w:tcBorders>
              <w:top w:val="nil"/>
              <w:left w:val="nil"/>
              <w:bottom w:val="single" w:sz="4" w:space="0" w:color="000000"/>
              <w:right w:val="single" w:sz="4" w:space="0" w:color="000000"/>
            </w:tcBorders>
            <w:tcMar>
              <w:top w:w="0" w:type="dxa"/>
              <w:left w:w="108" w:type="dxa"/>
              <w:bottom w:w="0" w:type="dxa"/>
              <w:right w:w="108" w:type="dxa"/>
            </w:tcMar>
          </w:tcPr>
          <w:p w14:paraId="76936716" w14:textId="77777777" w:rsidR="0081210A" w:rsidRDefault="0081210A" w:rsidP="00A6300C">
            <w:pPr>
              <w:rPr>
                <w:rFonts w:ascii="Times New Roman" w:eastAsia="Times New Roman" w:hAnsi="Times New Roman"/>
                <w:color w:val="000000"/>
                <w:szCs w:val="26"/>
              </w:rPr>
            </w:pPr>
          </w:p>
        </w:tc>
      </w:tr>
      <w:tr w:rsidR="0081210A" w14:paraId="26DD511F" w14:textId="77777777" w:rsidTr="00A6300C">
        <w:trPr>
          <w:trHeight w:val="635"/>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20037704"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IV</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3FF9950B" w14:textId="77777777" w:rsidR="0081210A" w:rsidRDefault="0081210A" w:rsidP="00A6300C">
            <w:pPr>
              <w:jc w:val="both"/>
              <w:rPr>
                <w:rFonts w:ascii="Times New Roman" w:eastAsia="Times New Roman" w:hAnsi="Times New Roman"/>
                <w:b/>
                <w:color w:val="000000"/>
                <w:szCs w:val="26"/>
              </w:rPr>
            </w:pPr>
            <w:r>
              <w:rPr>
                <w:rFonts w:ascii="Times New Roman" w:eastAsia="Times New Roman" w:hAnsi="Times New Roman"/>
                <w:b/>
                <w:color w:val="000000"/>
                <w:szCs w:val="26"/>
              </w:rPr>
              <w:t>Nội suy thời gian lao động (P)</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14:paraId="64D79080" w14:textId="77777777" w:rsidR="0081210A" w:rsidRDefault="0081210A" w:rsidP="00A6300C">
            <w:pPr>
              <w:jc w:val="both"/>
              <w:rPr>
                <w:rFonts w:ascii="Times New Roman" w:eastAsia="Times New Roman" w:hAnsi="Times New Roman"/>
                <w:color w:val="000000"/>
                <w:szCs w:val="26"/>
              </w:rPr>
            </w:pP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CCF5F9C"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A93A6BB" w14:textId="77777777" w:rsidR="0081210A" w:rsidRDefault="0081210A" w:rsidP="00A6300C">
            <w:pPr>
              <w:rPr>
                <w:rFonts w:ascii="Times New Roman" w:eastAsia="Times New Roman" w:hAnsi="Times New Roman"/>
                <w:color w:val="000000"/>
                <w:szCs w:val="26"/>
                <w:lang w:val="en-US"/>
              </w:rPr>
            </w:pPr>
            <w:r>
              <w:rPr>
                <w:rFonts w:ascii="Times New Roman" w:eastAsia="Times New Roman" w:hAnsi="Times New Roman"/>
                <w:color w:val="000000"/>
                <w:szCs w:val="26"/>
                <w:lang w:val="en-US"/>
              </w:rPr>
              <w:t>20</w:t>
            </w:r>
          </w:p>
        </w:tc>
        <w:tc>
          <w:tcPr>
            <w:tcW w:w="1363" w:type="dxa"/>
            <w:tcBorders>
              <w:top w:val="nil"/>
              <w:left w:val="nil"/>
              <w:bottom w:val="single" w:sz="4" w:space="0" w:color="000000"/>
              <w:right w:val="single" w:sz="4" w:space="0" w:color="000000"/>
            </w:tcBorders>
            <w:tcMar>
              <w:top w:w="0" w:type="dxa"/>
              <w:left w:w="108" w:type="dxa"/>
              <w:bottom w:w="0" w:type="dxa"/>
              <w:right w:w="108" w:type="dxa"/>
            </w:tcMar>
          </w:tcPr>
          <w:p w14:paraId="0D704395" w14:textId="77777777" w:rsidR="0081210A" w:rsidRDefault="0081210A" w:rsidP="00A6300C">
            <w:pPr>
              <w:jc w:val="both"/>
              <w:rPr>
                <w:rFonts w:ascii="Times New Roman" w:eastAsia="Times New Roman" w:hAnsi="Times New Roman"/>
                <w:color w:val="000000"/>
                <w:szCs w:val="26"/>
              </w:rPr>
            </w:pPr>
          </w:p>
        </w:tc>
      </w:tr>
    </w:tbl>
    <w:p w14:paraId="137DC943" w14:textId="77777777" w:rsidR="0081210A" w:rsidRDefault="0081210A" w:rsidP="0081210A">
      <w:pPr>
        <w:rPr>
          <w:szCs w:val="26"/>
        </w:rPr>
      </w:pPr>
    </w:p>
    <w:p w14:paraId="5B9ECF41" w14:textId="77777777" w:rsidR="0081210A" w:rsidRDefault="0081210A" w:rsidP="0081210A">
      <w:pPr>
        <w:pStyle w:val="Heading2"/>
        <w:ind w:right="62"/>
        <w:rPr>
          <w:i/>
          <w:sz w:val="26"/>
          <w:szCs w:val="26"/>
        </w:rPr>
      </w:pPr>
      <w:bookmarkStart w:id="99" w:name="_heading=h.6et57h219wsn" w:colFirst="0" w:colLast="0"/>
      <w:bookmarkStart w:id="100" w:name="_Toc214537434"/>
      <w:bookmarkStart w:id="101" w:name="_Toc214558741"/>
      <w:bookmarkEnd w:id="99"/>
      <w:r>
        <w:rPr>
          <w:sz w:val="26"/>
          <w:szCs w:val="26"/>
        </w:rPr>
        <w:t>C.VII Bảng tính toán giá trị phần mềm</w:t>
      </w:r>
      <w:bookmarkEnd w:id="100"/>
      <w:bookmarkEnd w:id="101"/>
    </w:p>
    <w:tbl>
      <w:tblPr>
        <w:tblStyle w:val="Style24"/>
        <w:tblW w:w="9509" w:type="dxa"/>
        <w:jc w:val="center"/>
        <w:tblInd w:w="0" w:type="dxa"/>
        <w:tblLayout w:type="fixed"/>
        <w:tblLook w:val="04A0" w:firstRow="1" w:lastRow="0" w:firstColumn="1" w:lastColumn="0" w:noHBand="0" w:noVBand="1"/>
      </w:tblPr>
      <w:tblGrid>
        <w:gridCol w:w="694"/>
        <w:gridCol w:w="3705"/>
        <w:gridCol w:w="3351"/>
        <w:gridCol w:w="1759"/>
      </w:tblGrid>
      <w:tr w:rsidR="0081210A" w14:paraId="220E78BA" w14:textId="77777777" w:rsidTr="00A6300C">
        <w:trPr>
          <w:trHeight w:val="795"/>
          <w:jc w:val="center"/>
        </w:trPr>
        <w:tc>
          <w:tcPr>
            <w:tcW w:w="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81C820"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TT</w:t>
            </w:r>
          </w:p>
        </w:tc>
        <w:tc>
          <w:tcPr>
            <w:tcW w:w="3705"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6BE779D2"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Hạng mục</w:t>
            </w:r>
          </w:p>
        </w:tc>
        <w:tc>
          <w:tcPr>
            <w:tcW w:w="335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2A39536B"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Diễn giải</w:t>
            </w:r>
          </w:p>
        </w:tc>
        <w:tc>
          <w:tcPr>
            <w:tcW w:w="1759"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441F986"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Giá trị</w:t>
            </w:r>
          </w:p>
        </w:tc>
      </w:tr>
      <w:tr w:rsidR="0081210A" w14:paraId="757A4844" w14:textId="77777777" w:rsidTr="00A6300C">
        <w:trPr>
          <w:trHeight w:val="750"/>
          <w:jc w:val="center"/>
        </w:trPr>
        <w:tc>
          <w:tcPr>
            <w:tcW w:w="694"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203A328B"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I</w:t>
            </w:r>
          </w:p>
        </w:tc>
        <w:tc>
          <w:tcPr>
            <w:tcW w:w="3705" w:type="dxa"/>
            <w:tcBorders>
              <w:top w:val="nil"/>
              <w:left w:val="nil"/>
              <w:bottom w:val="single" w:sz="4" w:space="0" w:color="000000"/>
              <w:right w:val="single" w:sz="4" w:space="0" w:color="000000"/>
            </w:tcBorders>
            <w:tcMar>
              <w:top w:w="0" w:type="dxa"/>
              <w:left w:w="108" w:type="dxa"/>
              <w:bottom w:w="0" w:type="dxa"/>
              <w:right w:w="108" w:type="dxa"/>
            </w:tcMar>
          </w:tcPr>
          <w:p w14:paraId="73B1B019" w14:textId="77777777" w:rsidR="0081210A" w:rsidRDefault="0081210A" w:rsidP="00A6300C">
            <w:pPr>
              <w:jc w:val="both"/>
              <w:rPr>
                <w:rFonts w:ascii="Times New Roman" w:eastAsia="Times New Roman" w:hAnsi="Times New Roman"/>
                <w:b/>
                <w:color w:val="000000"/>
                <w:szCs w:val="26"/>
              </w:rPr>
            </w:pPr>
            <w:r>
              <w:rPr>
                <w:rFonts w:ascii="Times New Roman" w:eastAsia="Times New Roman" w:hAnsi="Times New Roman"/>
                <w:b/>
                <w:color w:val="000000"/>
                <w:szCs w:val="26"/>
              </w:rPr>
              <w:t>Tính điểm trường hợp sử dụng (Use-case)</w:t>
            </w:r>
          </w:p>
        </w:tc>
        <w:tc>
          <w:tcPr>
            <w:tcW w:w="3351" w:type="dxa"/>
            <w:tcBorders>
              <w:top w:val="nil"/>
              <w:left w:val="nil"/>
              <w:bottom w:val="single" w:sz="4" w:space="0" w:color="000000"/>
              <w:right w:val="single" w:sz="4" w:space="0" w:color="000000"/>
            </w:tcBorders>
            <w:tcMar>
              <w:top w:w="0" w:type="dxa"/>
              <w:left w:w="108" w:type="dxa"/>
              <w:bottom w:w="0" w:type="dxa"/>
              <w:right w:w="108" w:type="dxa"/>
            </w:tcMar>
          </w:tcPr>
          <w:p w14:paraId="02BD925E" w14:textId="77777777" w:rsidR="0081210A" w:rsidRDefault="0081210A" w:rsidP="00A6300C">
            <w:pPr>
              <w:jc w:val="both"/>
              <w:rPr>
                <w:rFonts w:ascii="Times New Roman" w:eastAsia="Times New Roman" w:hAnsi="Times New Roman"/>
                <w:b/>
                <w:color w:val="000000"/>
                <w:szCs w:val="26"/>
              </w:rPr>
            </w:pPr>
            <w:r>
              <w:rPr>
                <w:rFonts w:ascii="Times New Roman" w:eastAsia="Times New Roman" w:hAnsi="Times New Roman"/>
                <w:b/>
                <w:color w:val="000000"/>
                <w:szCs w:val="26"/>
              </w:rPr>
              <w:t> </w:t>
            </w:r>
          </w:p>
        </w:tc>
        <w:tc>
          <w:tcPr>
            <w:tcW w:w="1759" w:type="dxa"/>
            <w:tcBorders>
              <w:top w:val="nil"/>
              <w:left w:val="nil"/>
              <w:bottom w:val="single" w:sz="4" w:space="0" w:color="000000"/>
              <w:right w:val="single" w:sz="4" w:space="0" w:color="000000"/>
            </w:tcBorders>
            <w:tcMar>
              <w:top w:w="0" w:type="dxa"/>
              <w:left w:w="108" w:type="dxa"/>
              <w:bottom w:w="0" w:type="dxa"/>
              <w:right w:w="108" w:type="dxa"/>
            </w:tcMar>
          </w:tcPr>
          <w:p w14:paraId="3DA4C730" w14:textId="77777777" w:rsidR="0081210A" w:rsidRDefault="0081210A" w:rsidP="00A6300C">
            <w:pPr>
              <w:jc w:val="right"/>
              <w:rPr>
                <w:rFonts w:ascii="Times New Roman" w:eastAsia="Times New Roman" w:hAnsi="Times New Roman"/>
                <w:b/>
                <w:color w:val="000000"/>
                <w:szCs w:val="26"/>
              </w:rPr>
            </w:pPr>
          </w:p>
        </w:tc>
      </w:tr>
      <w:tr w:rsidR="0081210A" w14:paraId="274A69F6" w14:textId="77777777" w:rsidTr="00A6300C">
        <w:trPr>
          <w:trHeight w:val="410"/>
          <w:jc w:val="center"/>
        </w:trPr>
        <w:tc>
          <w:tcPr>
            <w:tcW w:w="694"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6F3342A6"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3705" w:type="dxa"/>
            <w:tcBorders>
              <w:top w:val="nil"/>
              <w:left w:val="nil"/>
              <w:bottom w:val="single" w:sz="4" w:space="0" w:color="000000"/>
              <w:right w:val="single" w:sz="4" w:space="0" w:color="000000"/>
            </w:tcBorders>
            <w:tcMar>
              <w:top w:w="0" w:type="dxa"/>
              <w:left w:w="108" w:type="dxa"/>
              <w:bottom w:w="0" w:type="dxa"/>
              <w:right w:w="108" w:type="dxa"/>
            </w:tcMar>
          </w:tcPr>
          <w:p w14:paraId="1C90D484"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Điểm Actor (TAW)</w:t>
            </w:r>
          </w:p>
        </w:tc>
        <w:tc>
          <w:tcPr>
            <w:tcW w:w="3351" w:type="dxa"/>
            <w:tcBorders>
              <w:top w:val="nil"/>
              <w:left w:val="nil"/>
              <w:bottom w:val="single" w:sz="4" w:space="0" w:color="000000"/>
              <w:right w:val="single" w:sz="4" w:space="0" w:color="000000"/>
            </w:tcBorders>
            <w:tcMar>
              <w:top w:w="0" w:type="dxa"/>
              <w:left w:w="108" w:type="dxa"/>
              <w:bottom w:w="0" w:type="dxa"/>
              <w:right w:w="108" w:type="dxa"/>
            </w:tcMar>
          </w:tcPr>
          <w:p w14:paraId="7B35895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Phụ lục III</w:t>
            </w:r>
          </w:p>
        </w:tc>
        <w:tc>
          <w:tcPr>
            <w:tcW w:w="1759" w:type="dxa"/>
            <w:tcBorders>
              <w:top w:val="nil"/>
              <w:left w:val="nil"/>
              <w:bottom w:val="single" w:sz="4" w:space="0" w:color="000000"/>
              <w:right w:val="single" w:sz="4" w:space="0" w:color="000000"/>
            </w:tcBorders>
            <w:tcMar>
              <w:top w:w="0" w:type="dxa"/>
              <w:left w:w="108" w:type="dxa"/>
              <w:bottom w:w="0" w:type="dxa"/>
              <w:right w:w="108" w:type="dxa"/>
            </w:tcMar>
          </w:tcPr>
          <w:p w14:paraId="4FE1DF90" w14:textId="77777777" w:rsidR="0081210A" w:rsidRDefault="0081210A" w:rsidP="00A6300C">
            <w:pPr>
              <w:jc w:val="right"/>
              <w:rPr>
                <w:rFonts w:ascii="Times New Roman" w:eastAsia="Times New Roman" w:hAnsi="Times New Roman"/>
                <w:color w:val="000000"/>
                <w:szCs w:val="26"/>
              </w:rPr>
            </w:pPr>
            <w:r>
              <w:rPr>
                <w:rFonts w:ascii="Times New Roman" w:eastAsia="Times New Roman" w:hAnsi="Times New Roman"/>
                <w:color w:val="000000"/>
                <w:szCs w:val="26"/>
              </w:rPr>
              <w:t>9</w:t>
            </w:r>
          </w:p>
        </w:tc>
      </w:tr>
      <w:tr w:rsidR="0081210A" w14:paraId="7FD18CD9" w14:textId="77777777" w:rsidTr="00A6300C">
        <w:trPr>
          <w:trHeight w:val="430"/>
          <w:jc w:val="center"/>
        </w:trPr>
        <w:tc>
          <w:tcPr>
            <w:tcW w:w="694"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6CCFC34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2</w:t>
            </w:r>
          </w:p>
        </w:tc>
        <w:tc>
          <w:tcPr>
            <w:tcW w:w="3705" w:type="dxa"/>
            <w:tcBorders>
              <w:top w:val="nil"/>
              <w:left w:val="nil"/>
              <w:bottom w:val="single" w:sz="4" w:space="0" w:color="000000"/>
              <w:right w:val="single" w:sz="4" w:space="0" w:color="000000"/>
            </w:tcBorders>
            <w:tcMar>
              <w:top w:w="0" w:type="dxa"/>
              <w:left w:w="108" w:type="dxa"/>
              <w:bottom w:w="0" w:type="dxa"/>
              <w:right w:w="108" w:type="dxa"/>
            </w:tcMar>
          </w:tcPr>
          <w:p w14:paraId="798279FD"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Điểm Use-case (TBF)</w:t>
            </w:r>
          </w:p>
        </w:tc>
        <w:tc>
          <w:tcPr>
            <w:tcW w:w="3351" w:type="dxa"/>
            <w:tcBorders>
              <w:top w:val="nil"/>
              <w:left w:val="nil"/>
              <w:bottom w:val="single" w:sz="4" w:space="0" w:color="000000"/>
              <w:right w:val="single" w:sz="4" w:space="0" w:color="000000"/>
            </w:tcBorders>
            <w:tcMar>
              <w:top w:w="0" w:type="dxa"/>
              <w:left w:w="108" w:type="dxa"/>
              <w:bottom w:w="0" w:type="dxa"/>
              <w:right w:w="108" w:type="dxa"/>
            </w:tcMar>
          </w:tcPr>
          <w:p w14:paraId="1D8ED5F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Phụ lục IV</w:t>
            </w:r>
          </w:p>
        </w:tc>
        <w:tc>
          <w:tcPr>
            <w:tcW w:w="1759" w:type="dxa"/>
            <w:tcBorders>
              <w:top w:val="nil"/>
              <w:left w:val="nil"/>
              <w:bottom w:val="single" w:sz="4" w:space="0" w:color="000000"/>
              <w:right w:val="single" w:sz="4" w:space="0" w:color="000000"/>
            </w:tcBorders>
            <w:tcMar>
              <w:top w:w="0" w:type="dxa"/>
              <w:left w:w="108" w:type="dxa"/>
              <w:bottom w:w="0" w:type="dxa"/>
              <w:right w:w="108" w:type="dxa"/>
            </w:tcMar>
          </w:tcPr>
          <w:p w14:paraId="0BB37D10" w14:textId="77777777" w:rsidR="0081210A" w:rsidRDefault="0081210A" w:rsidP="00A6300C">
            <w:pPr>
              <w:jc w:val="right"/>
              <w:rPr>
                <w:rFonts w:ascii="Times New Roman" w:eastAsia="Times New Roman" w:hAnsi="Times New Roman"/>
                <w:color w:val="000000"/>
                <w:szCs w:val="26"/>
              </w:rPr>
            </w:pPr>
            <w:r>
              <w:rPr>
                <w:rFonts w:ascii="Times New Roman" w:eastAsia="Times New Roman" w:hAnsi="Times New Roman"/>
                <w:szCs w:val="26"/>
              </w:rPr>
              <w:t>140</w:t>
            </w:r>
          </w:p>
        </w:tc>
      </w:tr>
      <w:tr w:rsidR="0081210A" w14:paraId="49EB1586" w14:textId="77777777" w:rsidTr="00A6300C">
        <w:trPr>
          <w:trHeight w:val="421"/>
          <w:jc w:val="center"/>
        </w:trPr>
        <w:tc>
          <w:tcPr>
            <w:tcW w:w="694"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2515705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3</w:t>
            </w:r>
          </w:p>
        </w:tc>
        <w:tc>
          <w:tcPr>
            <w:tcW w:w="3705" w:type="dxa"/>
            <w:tcBorders>
              <w:top w:val="nil"/>
              <w:left w:val="nil"/>
              <w:bottom w:val="single" w:sz="4" w:space="0" w:color="000000"/>
              <w:right w:val="single" w:sz="4" w:space="0" w:color="000000"/>
            </w:tcBorders>
            <w:tcMar>
              <w:top w:w="0" w:type="dxa"/>
              <w:left w:w="108" w:type="dxa"/>
              <w:bottom w:w="0" w:type="dxa"/>
              <w:right w:w="108" w:type="dxa"/>
            </w:tcMar>
          </w:tcPr>
          <w:p w14:paraId="4282CDA2"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Tính điểm UUCP</w:t>
            </w:r>
          </w:p>
        </w:tc>
        <w:tc>
          <w:tcPr>
            <w:tcW w:w="3351" w:type="dxa"/>
            <w:tcBorders>
              <w:top w:val="nil"/>
              <w:left w:val="nil"/>
              <w:bottom w:val="single" w:sz="4" w:space="0" w:color="000000"/>
              <w:right w:val="single" w:sz="4" w:space="0" w:color="000000"/>
            </w:tcBorders>
            <w:tcMar>
              <w:top w:w="0" w:type="dxa"/>
              <w:left w:w="108" w:type="dxa"/>
              <w:bottom w:w="0" w:type="dxa"/>
              <w:right w:w="108" w:type="dxa"/>
            </w:tcMar>
          </w:tcPr>
          <w:p w14:paraId="2F17A38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UUCP = TAW +TBF</w:t>
            </w:r>
          </w:p>
        </w:tc>
        <w:tc>
          <w:tcPr>
            <w:tcW w:w="1759" w:type="dxa"/>
            <w:tcBorders>
              <w:top w:val="nil"/>
              <w:left w:val="nil"/>
              <w:bottom w:val="single" w:sz="4" w:space="0" w:color="000000"/>
              <w:right w:val="single" w:sz="4" w:space="0" w:color="000000"/>
            </w:tcBorders>
            <w:tcMar>
              <w:top w:w="0" w:type="dxa"/>
              <w:left w:w="108" w:type="dxa"/>
              <w:bottom w:w="0" w:type="dxa"/>
              <w:right w:w="108" w:type="dxa"/>
            </w:tcMar>
          </w:tcPr>
          <w:p w14:paraId="38E87C08" w14:textId="77777777" w:rsidR="0081210A" w:rsidRDefault="0081210A" w:rsidP="00A6300C">
            <w:pPr>
              <w:jc w:val="right"/>
              <w:rPr>
                <w:rFonts w:ascii="Times New Roman" w:eastAsia="Times New Roman" w:hAnsi="Times New Roman"/>
                <w:color w:val="000000"/>
                <w:szCs w:val="26"/>
              </w:rPr>
            </w:pPr>
            <w:r>
              <w:rPr>
                <w:rFonts w:ascii="Times New Roman" w:eastAsia="Times New Roman" w:hAnsi="Times New Roman"/>
                <w:szCs w:val="26"/>
              </w:rPr>
              <w:t>149</w:t>
            </w:r>
          </w:p>
        </w:tc>
      </w:tr>
      <w:tr w:rsidR="0081210A" w14:paraId="19D2E4DB" w14:textId="77777777" w:rsidTr="00A6300C">
        <w:trPr>
          <w:trHeight w:val="513"/>
          <w:jc w:val="center"/>
        </w:trPr>
        <w:tc>
          <w:tcPr>
            <w:tcW w:w="694"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5AA58E9E"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4</w:t>
            </w:r>
          </w:p>
        </w:tc>
        <w:tc>
          <w:tcPr>
            <w:tcW w:w="3705" w:type="dxa"/>
            <w:tcBorders>
              <w:top w:val="nil"/>
              <w:left w:val="nil"/>
              <w:bottom w:val="single" w:sz="4" w:space="0" w:color="000000"/>
              <w:right w:val="single" w:sz="4" w:space="0" w:color="000000"/>
            </w:tcBorders>
            <w:tcMar>
              <w:top w:w="0" w:type="dxa"/>
              <w:left w:w="108" w:type="dxa"/>
              <w:bottom w:w="0" w:type="dxa"/>
              <w:right w:w="108" w:type="dxa"/>
            </w:tcMar>
          </w:tcPr>
          <w:p w14:paraId="1C5D348B"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Hệ số phức tạp về KT-CN (TCF)</w:t>
            </w:r>
          </w:p>
        </w:tc>
        <w:tc>
          <w:tcPr>
            <w:tcW w:w="3351" w:type="dxa"/>
            <w:tcBorders>
              <w:top w:val="nil"/>
              <w:left w:val="nil"/>
              <w:bottom w:val="single" w:sz="4" w:space="0" w:color="000000"/>
              <w:right w:val="single" w:sz="4" w:space="0" w:color="000000"/>
            </w:tcBorders>
            <w:tcMar>
              <w:top w:w="0" w:type="dxa"/>
              <w:left w:w="108" w:type="dxa"/>
              <w:bottom w:w="0" w:type="dxa"/>
              <w:right w:w="108" w:type="dxa"/>
            </w:tcMar>
          </w:tcPr>
          <w:p w14:paraId="3EB5769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TCF = 0,6 + (0,01 x TFW)</w:t>
            </w:r>
          </w:p>
        </w:tc>
        <w:tc>
          <w:tcPr>
            <w:tcW w:w="1759" w:type="dxa"/>
            <w:tcBorders>
              <w:top w:val="nil"/>
              <w:left w:val="nil"/>
              <w:bottom w:val="single" w:sz="4" w:space="0" w:color="000000"/>
              <w:right w:val="single" w:sz="4" w:space="0" w:color="000000"/>
            </w:tcBorders>
            <w:tcMar>
              <w:top w:w="0" w:type="dxa"/>
              <w:left w:w="108" w:type="dxa"/>
              <w:bottom w:w="0" w:type="dxa"/>
              <w:right w:w="108" w:type="dxa"/>
            </w:tcMar>
          </w:tcPr>
          <w:p w14:paraId="52942EC4" w14:textId="77777777" w:rsidR="0081210A" w:rsidRDefault="0081210A" w:rsidP="00A6300C">
            <w:pPr>
              <w:jc w:val="right"/>
              <w:rPr>
                <w:rFonts w:ascii="Times New Roman" w:eastAsia="Times New Roman" w:hAnsi="Times New Roman"/>
                <w:color w:val="000000"/>
                <w:szCs w:val="26"/>
              </w:rPr>
            </w:pPr>
            <w:r>
              <w:rPr>
                <w:rFonts w:ascii="Times New Roman" w:eastAsia="Times New Roman" w:hAnsi="Times New Roman"/>
                <w:color w:val="000000"/>
                <w:szCs w:val="26"/>
              </w:rPr>
              <w:t>0.68</w:t>
            </w:r>
          </w:p>
        </w:tc>
      </w:tr>
      <w:tr w:rsidR="0081210A" w14:paraId="7B55CAFC" w14:textId="77777777" w:rsidTr="00A6300C">
        <w:trPr>
          <w:trHeight w:val="719"/>
          <w:jc w:val="center"/>
        </w:trPr>
        <w:tc>
          <w:tcPr>
            <w:tcW w:w="694"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4AA25C4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5</w:t>
            </w:r>
          </w:p>
        </w:tc>
        <w:tc>
          <w:tcPr>
            <w:tcW w:w="3705" w:type="dxa"/>
            <w:tcBorders>
              <w:top w:val="nil"/>
              <w:left w:val="nil"/>
              <w:bottom w:val="single" w:sz="4" w:space="0" w:color="000000"/>
              <w:right w:val="single" w:sz="4" w:space="0" w:color="000000"/>
            </w:tcBorders>
            <w:tcMar>
              <w:top w:w="0" w:type="dxa"/>
              <w:left w:w="108" w:type="dxa"/>
              <w:bottom w:w="0" w:type="dxa"/>
              <w:right w:w="108" w:type="dxa"/>
            </w:tcMar>
          </w:tcPr>
          <w:p w14:paraId="51BA1A6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Hệ số phức tạp về môi trường (EF)</w:t>
            </w:r>
          </w:p>
        </w:tc>
        <w:tc>
          <w:tcPr>
            <w:tcW w:w="3351" w:type="dxa"/>
            <w:tcBorders>
              <w:top w:val="nil"/>
              <w:left w:val="nil"/>
              <w:bottom w:val="single" w:sz="4" w:space="0" w:color="000000"/>
              <w:right w:val="single" w:sz="4" w:space="0" w:color="000000"/>
            </w:tcBorders>
            <w:tcMar>
              <w:top w:w="0" w:type="dxa"/>
              <w:left w:w="108" w:type="dxa"/>
              <w:bottom w:w="0" w:type="dxa"/>
              <w:right w:w="108" w:type="dxa"/>
            </w:tcMar>
          </w:tcPr>
          <w:p w14:paraId="6B92E33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EF = 1,4 + (-0,03 x EFW)</w:t>
            </w:r>
          </w:p>
        </w:tc>
        <w:tc>
          <w:tcPr>
            <w:tcW w:w="1759" w:type="dxa"/>
            <w:tcBorders>
              <w:top w:val="nil"/>
              <w:left w:val="nil"/>
              <w:bottom w:val="single" w:sz="4" w:space="0" w:color="000000"/>
              <w:right w:val="single" w:sz="4" w:space="0" w:color="000000"/>
            </w:tcBorders>
            <w:tcMar>
              <w:top w:w="0" w:type="dxa"/>
              <w:left w:w="108" w:type="dxa"/>
              <w:bottom w:w="0" w:type="dxa"/>
              <w:right w:w="108" w:type="dxa"/>
            </w:tcMar>
          </w:tcPr>
          <w:p w14:paraId="7D24797E" w14:textId="77777777" w:rsidR="0081210A" w:rsidRDefault="0081210A" w:rsidP="00A6300C">
            <w:pPr>
              <w:jc w:val="right"/>
              <w:rPr>
                <w:rFonts w:ascii="Times New Roman" w:eastAsia="Times New Roman" w:hAnsi="Times New Roman"/>
                <w:color w:val="000000"/>
                <w:szCs w:val="26"/>
                <w:lang w:val="en-US"/>
              </w:rPr>
            </w:pPr>
            <w:r>
              <w:rPr>
                <w:rFonts w:ascii="Times New Roman" w:eastAsia="Times New Roman" w:hAnsi="Times New Roman"/>
                <w:szCs w:val="26"/>
              </w:rPr>
              <w:t>1.</w:t>
            </w:r>
            <w:r>
              <w:rPr>
                <w:rFonts w:ascii="Times New Roman" w:eastAsia="Times New Roman" w:hAnsi="Times New Roman"/>
                <w:szCs w:val="26"/>
                <w:lang w:val="en-US"/>
              </w:rPr>
              <w:t>205</w:t>
            </w:r>
          </w:p>
        </w:tc>
      </w:tr>
      <w:tr w:rsidR="0081210A" w14:paraId="77A2E8FD" w14:textId="77777777" w:rsidTr="00A6300C">
        <w:trPr>
          <w:trHeight w:val="493"/>
          <w:jc w:val="center"/>
        </w:trPr>
        <w:tc>
          <w:tcPr>
            <w:tcW w:w="694"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25591B43"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6</w:t>
            </w:r>
          </w:p>
        </w:tc>
        <w:tc>
          <w:tcPr>
            <w:tcW w:w="3705" w:type="dxa"/>
            <w:tcBorders>
              <w:top w:val="nil"/>
              <w:left w:val="nil"/>
              <w:bottom w:val="single" w:sz="4" w:space="0" w:color="000000"/>
              <w:right w:val="single" w:sz="4" w:space="0" w:color="000000"/>
            </w:tcBorders>
            <w:tcMar>
              <w:top w:w="0" w:type="dxa"/>
              <w:left w:w="108" w:type="dxa"/>
              <w:bottom w:w="0" w:type="dxa"/>
              <w:right w:w="108" w:type="dxa"/>
            </w:tcMar>
          </w:tcPr>
          <w:p w14:paraId="66779A9A"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Tính điểm AUCP</w:t>
            </w:r>
          </w:p>
        </w:tc>
        <w:tc>
          <w:tcPr>
            <w:tcW w:w="3351" w:type="dxa"/>
            <w:tcBorders>
              <w:top w:val="nil"/>
              <w:left w:val="nil"/>
              <w:bottom w:val="single" w:sz="4" w:space="0" w:color="000000"/>
              <w:right w:val="single" w:sz="4" w:space="0" w:color="000000"/>
            </w:tcBorders>
            <w:tcMar>
              <w:top w:w="0" w:type="dxa"/>
              <w:left w:w="108" w:type="dxa"/>
              <w:bottom w:w="0" w:type="dxa"/>
              <w:right w:w="108" w:type="dxa"/>
            </w:tcMar>
          </w:tcPr>
          <w:p w14:paraId="1572E7CE"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AUCP = UUCP x TCF x EF</w:t>
            </w:r>
          </w:p>
        </w:tc>
        <w:tc>
          <w:tcPr>
            <w:tcW w:w="1759" w:type="dxa"/>
            <w:tcBorders>
              <w:top w:val="nil"/>
              <w:left w:val="nil"/>
              <w:bottom w:val="single" w:sz="4" w:space="0" w:color="000000"/>
              <w:right w:val="single" w:sz="4" w:space="0" w:color="000000"/>
            </w:tcBorders>
            <w:tcMar>
              <w:top w:w="0" w:type="dxa"/>
              <w:left w:w="108" w:type="dxa"/>
              <w:bottom w:w="0" w:type="dxa"/>
              <w:right w:w="108" w:type="dxa"/>
            </w:tcMar>
          </w:tcPr>
          <w:p w14:paraId="743385DA" w14:textId="77777777" w:rsidR="0081210A" w:rsidRDefault="0081210A" w:rsidP="00A6300C">
            <w:pPr>
              <w:jc w:val="right"/>
              <w:rPr>
                <w:rFonts w:ascii="Times New Roman" w:eastAsia="Times New Roman" w:hAnsi="Times New Roman"/>
                <w:color w:val="000000"/>
                <w:szCs w:val="26"/>
                <w:lang w:val="en-US"/>
              </w:rPr>
            </w:pPr>
            <w:r>
              <w:rPr>
                <w:rFonts w:ascii="Times New Roman" w:eastAsia="Times New Roman" w:hAnsi="Times New Roman"/>
                <w:szCs w:val="26"/>
                <w:lang w:val="en-US"/>
              </w:rPr>
              <w:t>122</w:t>
            </w:r>
            <w:r>
              <w:rPr>
                <w:rFonts w:ascii="Times New Roman" w:eastAsia="Times New Roman" w:hAnsi="Times New Roman"/>
                <w:szCs w:val="26"/>
              </w:rPr>
              <w:t>.</w:t>
            </w:r>
            <w:r>
              <w:rPr>
                <w:rFonts w:ascii="Times New Roman" w:eastAsia="Times New Roman" w:hAnsi="Times New Roman"/>
                <w:szCs w:val="26"/>
                <w:lang w:val="en-US"/>
              </w:rPr>
              <w:t>09</w:t>
            </w:r>
          </w:p>
        </w:tc>
      </w:tr>
      <w:tr w:rsidR="0081210A" w14:paraId="07C526F3" w14:textId="77777777" w:rsidTr="00A6300C">
        <w:trPr>
          <w:trHeight w:val="558"/>
          <w:jc w:val="center"/>
        </w:trPr>
        <w:tc>
          <w:tcPr>
            <w:tcW w:w="694"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FD12839"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II</w:t>
            </w:r>
          </w:p>
        </w:tc>
        <w:tc>
          <w:tcPr>
            <w:tcW w:w="3705" w:type="dxa"/>
            <w:tcBorders>
              <w:top w:val="nil"/>
              <w:left w:val="nil"/>
              <w:bottom w:val="single" w:sz="4" w:space="0" w:color="000000"/>
              <w:right w:val="single" w:sz="4" w:space="0" w:color="000000"/>
            </w:tcBorders>
            <w:tcMar>
              <w:top w:w="0" w:type="dxa"/>
              <w:left w:w="108" w:type="dxa"/>
              <w:bottom w:w="0" w:type="dxa"/>
              <w:right w:w="108" w:type="dxa"/>
            </w:tcMar>
          </w:tcPr>
          <w:p w14:paraId="5600E55A" w14:textId="77777777" w:rsidR="0081210A" w:rsidRDefault="0081210A" w:rsidP="00A6300C">
            <w:pPr>
              <w:jc w:val="both"/>
              <w:rPr>
                <w:rFonts w:ascii="Times New Roman" w:eastAsia="Times New Roman" w:hAnsi="Times New Roman"/>
                <w:b/>
                <w:color w:val="000000"/>
                <w:szCs w:val="26"/>
              </w:rPr>
            </w:pPr>
            <w:r>
              <w:rPr>
                <w:rFonts w:ascii="Times New Roman" w:eastAsia="Times New Roman" w:hAnsi="Times New Roman"/>
                <w:b/>
                <w:color w:val="000000"/>
                <w:szCs w:val="26"/>
              </w:rPr>
              <w:t>Nội suy thời gian lao động (P)</w:t>
            </w:r>
          </w:p>
        </w:tc>
        <w:tc>
          <w:tcPr>
            <w:tcW w:w="3351" w:type="dxa"/>
            <w:tcBorders>
              <w:top w:val="nil"/>
              <w:left w:val="nil"/>
              <w:bottom w:val="single" w:sz="4" w:space="0" w:color="000000"/>
              <w:right w:val="single" w:sz="4" w:space="0" w:color="000000"/>
            </w:tcBorders>
            <w:tcMar>
              <w:top w:w="0" w:type="dxa"/>
              <w:left w:w="108" w:type="dxa"/>
              <w:bottom w:w="0" w:type="dxa"/>
              <w:right w:w="108" w:type="dxa"/>
            </w:tcMar>
          </w:tcPr>
          <w:p w14:paraId="7B6B94F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P : người/giờ/AUCP</w:t>
            </w:r>
          </w:p>
        </w:tc>
        <w:tc>
          <w:tcPr>
            <w:tcW w:w="1759" w:type="dxa"/>
            <w:tcBorders>
              <w:top w:val="nil"/>
              <w:left w:val="nil"/>
              <w:bottom w:val="single" w:sz="4" w:space="0" w:color="000000"/>
              <w:right w:val="single" w:sz="4" w:space="0" w:color="000000"/>
            </w:tcBorders>
            <w:tcMar>
              <w:top w:w="0" w:type="dxa"/>
              <w:left w:w="108" w:type="dxa"/>
              <w:bottom w:w="0" w:type="dxa"/>
              <w:right w:w="108" w:type="dxa"/>
            </w:tcMar>
          </w:tcPr>
          <w:p w14:paraId="693DED4A" w14:textId="77777777" w:rsidR="0081210A" w:rsidRDefault="0081210A" w:rsidP="00A6300C">
            <w:pPr>
              <w:jc w:val="right"/>
              <w:rPr>
                <w:rFonts w:ascii="Times New Roman" w:eastAsia="Times New Roman" w:hAnsi="Times New Roman"/>
                <w:color w:val="000000"/>
                <w:szCs w:val="26"/>
              </w:rPr>
            </w:pPr>
            <w:r>
              <w:rPr>
                <w:rFonts w:ascii="Times New Roman" w:eastAsia="Times New Roman" w:hAnsi="Times New Roman"/>
                <w:color w:val="000000"/>
                <w:szCs w:val="26"/>
              </w:rPr>
              <w:t>20</w:t>
            </w:r>
          </w:p>
        </w:tc>
      </w:tr>
      <w:tr w:rsidR="0081210A" w14:paraId="2271BECA" w14:textId="77777777" w:rsidTr="00A6300C">
        <w:trPr>
          <w:trHeight w:val="424"/>
          <w:jc w:val="center"/>
        </w:trPr>
        <w:tc>
          <w:tcPr>
            <w:tcW w:w="694"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173DD71"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III</w:t>
            </w:r>
          </w:p>
        </w:tc>
        <w:tc>
          <w:tcPr>
            <w:tcW w:w="3705" w:type="dxa"/>
            <w:tcBorders>
              <w:top w:val="nil"/>
              <w:left w:val="nil"/>
              <w:bottom w:val="single" w:sz="4" w:space="0" w:color="000000"/>
              <w:right w:val="single" w:sz="4" w:space="0" w:color="000000"/>
            </w:tcBorders>
            <w:tcMar>
              <w:top w:w="0" w:type="dxa"/>
              <w:left w:w="108" w:type="dxa"/>
              <w:bottom w:w="0" w:type="dxa"/>
              <w:right w:w="108" w:type="dxa"/>
            </w:tcMar>
          </w:tcPr>
          <w:p w14:paraId="4503157D" w14:textId="77777777" w:rsidR="0081210A" w:rsidRDefault="0081210A" w:rsidP="00A6300C">
            <w:pPr>
              <w:jc w:val="both"/>
              <w:rPr>
                <w:rFonts w:ascii="Times New Roman" w:eastAsia="Times New Roman" w:hAnsi="Times New Roman"/>
                <w:b/>
                <w:color w:val="000000"/>
                <w:szCs w:val="26"/>
              </w:rPr>
            </w:pPr>
            <w:r>
              <w:rPr>
                <w:rFonts w:ascii="Times New Roman" w:eastAsia="Times New Roman" w:hAnsi="Times New Roman"/>
                <w:b/>
                <w:color w:val="000000"/>
                <w:szCs w:val="26"/>
              </w:rPr>
              <w:t>Giá trị nỗ lực thực tế (E)</w:t>
            </w:r>
          </w:p>
        </w:tc>
        <w:tc>
          <w:tcPr>
            <w:tcW w:w="3351" w:type="dxa"/>
            <w:tcBorders>
              <w:top w:val="nil"/>
              <w:left w:val="nil"/>
              <w:bottom w:val="single" w:sz="4" w:space="0" w:color="000000"/>
              <w:right w:val="single" w:sz="4" w:space="0" w:color="000000"/>
            </w:tcBorders>
            <w:tcMar>
              <w:top w:w="0" w:type="dxa"/>
              <w:left w:w="108" w:type="dxa"/>
              <w:bottom w:w="0" w:type="dxa"/>
              <w:right w:w="108" w:type="dxa"/>
            </w:tcMar>
          </w:tcPr>
          <w:p w14:paraId="225C234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E = 10/6 x AUCP</w:t>
            </w:r>
          </w:p>
        </w:tc>
        <w:tc>
          <w:tcPr>
            <w:tcW w:w="1759" w:type="dxa"/>
            <w:tcBorders>
              <w:top w:val="nil"/>
              <w:left w:val="nil"/>
              <w:bottom w:val="single" w:sz="4" w:space="0" w:color="000000"/>
              <w:right w:val="single" w:sz="4" w:space="0" w:color="000000"/>
            </w:tcBorders>
            <w:tcMar>
              <w:top w:w="0" w:type="dxa"/>
              <w:left w:w="108" w:type="dxa"/>
              <w:bottom w:w="0" w:type="dxa"/>
              <w:right w:w="108" w:type="dxa"/>
            </w:tcMar>
          </w:tcPr>
          <w:p w14:paraId="43C2C7A4" w14:textId="77777777" w:rsidR="0081210A" w:rsidRDefault="0081210A" w:rsidP="00A6300C">
            <w:pPr>
              <w:jc w:val="right"/>
              <w:rPr>
                <w:rFonts w:ascii="Times New Roman" w:eastAsia="Times New Roman" w:hAnsi="Times New Roman"/>
                <w:color w:val="000000"/>
                <w:szCs w:val="26"/>
                <w:lang w:val="en-US"/>
              </w:rPr>
            </w:pPr>
            <w:r>
              <w:rPr>
                <w:rFonts w:ascii="Times New Roman" w:eastAsia="Times New Roman" w:hAnsi="Times New Roman"/>
                <w:color w:val="000000"/>
                <w:szCs w:val="26"/>
                <w:lang w:val="en-US"/>
              </w:rPr>
              <w:t>203.48</w:t>
            </w:r>
          </w:p>
        </w:tc>
      </w:tr>
      <w:tr w:rsidR="0081210A" w14:paraId="5379B74C" w14:textId="77777777" w:rsidTr="00A6300C">
        <w:trPr>
          <w:trHeight w:val="713"/>
          <w:jc w:val="center"/>
        </w:trPr>
        <w:tc>
          <w:tcPr>
            <w:tcW w:w="694"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00B1078E"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IV</w:t>
            </w:r>
          </w:p>
        </w:tc>
        <w:tc>
          <w:tcPr>
            <w:tcW w:w="3705" w:type="dxa"/>
            <w:tcBorders>
              <w:top w:val="nil"/>
              <w:left w:val="nil"/>
              <w:bottom w:val="single" w:sz="4" w:space="0" w:color="000000"/>
              <w:right w:val="single" w:sz="4" w:space="0" w:color="000000"/>
            </w:tcBorders>
            <w:tcMar>
              <w:top w:w="0" w:type="dxa"/>
              <w:left w:w="108" w:type="dxa"/>
              <w:bottom w:w="0" w:type="dxa"/>
              <w:right w:w="108" w:type="dxa"/>
            </w:tcMar>
          </w:tcPr>
          <w:p w14:paraId="227B8098"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Mức lương lao động bình quân (H)</w:t>
            </w:r>
          </w:p>
        </w:tc>
        <w:tc>
          <w:tcPr>
            <w:tcW w:w="3351" w:type="dxa"/>
            <w:tcBorders>
              <w:top w:val="nil"/>
              <w:left w:val="nil"/>
              <w:bottom w:val="single" w:sz="4" w:space="0" w:color="000000"/>
              <w:right w:val="single" w:sz="4" w:space="0" w:color="000000"/>
            </w:tcBorders>
            <w:tcMar>
              <w:top w:w="0" w:type="dxa"/>
              <w:left w:w="108" w:type="dxa"/>
              <w:bottom w:w="0" w:type="dxa"/>
              <w:right w:w="108" w:type="dxa"/>
            </w:tcMar>
          </w:tcPr>
          <w:p w14:paraId="77010EE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H: người/giờ </w:t>
            </w:r>
          </w:p>
        </w:tc>
        <w:tc>
          <w:tcPr>
            <w:tcW w:w="1759" w:type="dxa"/>
            <w:tcBorders>
              <w:top w:val="nil"/>
              <w:left w:val="nil"/>
              <w:bottom w:val="single" w:sz="4" w:space="0" w:color="000000"/>
              <w:right w:val="single" w:sz="4" w:space="0" w:color="000000"/>
            </w:tcBorders>
            <w:tcMar>
              <w:top w:w="0" w:type="dxa"/>
              <w:left w:w="108" w:type="dxa"/>
              <w:bottom w:w="0" w:type="dxa"/>
              <w:right w:w="108" w:type="dxa"/>
            </w:tcMar>
          </w:tcPr>
          <w:p w14:paraId="7EA678EA" w14:textId="77777777" w:rsidR="0081210A" w:rsidRDefault="0081210A" w:rsidP="00A6300C">
            <w:pPr>
              <w:jc w:val="right"/>
              <w:rPr>
                <w:rFonts w:ascii="Times New Roman" w:eastAsia="Times New Roman" w:hAnsi="Times New Roman"/>
                <w:color w:val="000000"/>
                <w:szCs w:val="26"/>
              </w:rPr>
            </w:pPr>
            <w:r>
              <w:rPr>
                <w:rFonts w:ascii="Times New Roman" w:eastAsia="Times New Roman" w:hAnsi="Times New Roman"/>
                <w:color w:val="000000"/>
                <w:szCs w:val="26"/>
              </w:rPr>
              <w:t>35,000</w:t>
            </w:r>
          </w:p>
        </w:tc>
      </w:tr>
      <w:tr w:rsidR="0081210A" w14:paraId="443EF16E" w14:textId="77777777" w:rsidTr="00A6300C">
        <w:trPr>
          <w:trHeight w:val="573"/>
          <w:jc w:val="center"/>
        </w:trPr>
        <w:tc>
          <w:tcPr>
            <w:tcW w:w="694"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7F79B60C"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V</w:t>
            </w:r>
          </w:p>
        </w:tc>
        <w:tc>
          <w:tcPr>
            <w:tcW w:w="3705" w:type="dxa"/>
            <w:tcBorders>
              <w:top w:val="nil"/>
              <w:left w:val="nil"/>
              <w:bottom w:val="single" w:sz="4" w:space="0" w:color="000000"/>
              <w:right w:val="single" w:sz="4" w:space="0" w:color="000000"/>
            </w:tcBorders>
            <w:tcMar>
              <w:top w:w="0" w:type="dxa"/>
              <w:left w:w="108" w:type="dxa"/>
              <w:bottom w:w="0" w:type="dxa"/>
              <w:right w:w="108" w:type="dxa"/>
            </w:tcMar>
          </w:tcPr>
          <w:p w14:paraId="7B49E996" w14:textId="77777777" w:rsidR="0081210A" w:rsidRDefault="0081210A" w:rsidP="00A6300C">
            <w:pPr>
              <w:jc w:val="both"/>
              <w:rPr>
                <w:rFonts w:ascii="Times New Roman" w:eastAsia="Times New Roman" w:hAnsi="Times New Roman"/>
                <w:b/>
                <w:color w:val="000000"/>
                <w:szCs w:val="26"/>
              </w:rPr>
            </w:pPr>
            <w:r>
              <w:rPr>
                <w:rFonts w:ascii="Times New Roman" w:eastAsia="Times New Roman" w:hAnsi="Times New Roman"/>
                <w:b/>
                <w:color w:val="000000"/>
                <w:szCs w:val="26"/>
              </w:rPr>
              <w:t>Giá trị phần mềm nội bộ (G)</w:t>
            </w:r>
          </w:p>
        </w:tc>
        <w:tc>
          <w:tcPr>
            <w:tcW w:w="3351" w:type="dxa"/>
            <w:tcBorders>
              <w:top w:val="nil"/>
              <w:left w:val="nil"/>
              <w:bottom w:val="single" w:sz="4" w:space="0" w:color="000000"/>
              <w:right w:val="single" w:sz="4" w:space="0" w:color="000000"/>
            </w:tcBorders>
            <w:tcMar>
              <w:top w:w="0" w:type="dxa"/>
              <w:left w:w="108" w:type="dxa"/>
              <w:bottom w:w="0" w:type="dxa"/>
              <w:right w:w="108" w:type="dxa"/>
            </w:tcMar>
          </w:tcPr>
          <w:p w14:paraId="5D9309D0"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G = 1,4 x E x P x H</w:t>
            </w:r>
          </w:p>
        </w:tc>
        <w:tc>
          <w:tcPr>
            <w:tcW w:w="1759" w:type="dxa"/>
            <w:tcBorders>
              <w:top w:val="nil"/>
              <w:left w:val="nil"/>
              <w:bottom w:val="single" w:sz="4" w:space="0" w:color="000000"/>
              <w:right w:val="single" w:sz="4" w:space="0" w:color="000000"/>
            </w:tcBorders>
            <w:tcMar>
              <w:top w:w="0" w:type="dxa"/>
              <w:left w:w="108" w:type="dxa"/>
              <w:bottom w:w="0" w:type="dxa"/>
              <w:right w:w="108" w:type="dxa"/>
            </w:tcMar>
          </w:tcPr>
          <w:p w14:paraId="6CEC672C" w14:textId="77777777" w:rsidR="0081210A" w:rsidRDefault="0081210A" w:rsidP="00A6300C">
            <w:pPr>
              <w:jc w:val="right"/>
              <w:rPr>
                <w:rFonts w:ascii="Times New Roman" w:eastAsia="Times New Roman" w:hAnsi="Times New Roman"/>
                <w:color w:val="000000"/>
                <w:szCs w:val="26"/>
                <w:lang w:val="en-US"/>
              </w:rPr>
            </w:pPr>
            <w:r>
              <w:rPr>
                <w:rFonts w:ascii="Times New Roman" w:eastAsia="Times New Roman" w:hAnsi="Times New Roman"/>
                <w:szCs w:val="26"/>
                <w:lang w:val="en-US"/>
              </w:rPr>
              <w:t>199,410,400</w:t>
            </w:r>
          </w:p>
        </w:tc>
      </w:tr>
    </w:tbl>
    <w:p w14:paraId="3DC0D8E9" w14:textId="77777777" w:rsidR="0081210A" w:rsidRDefault="0081210A" w:rsidP="0081210A">
      <w:pPr>
        <w:rPr>
          <w:szCs w:val="26"/>
        </w:rPr>
      </w:pPr>
    </w:p>
    <w:p w14:paraId="1E8DC7F0" w14:textId="77777777" w:rsidR="0081210A" w:rsidRPr="005A0B81" w:rsidRDefault="0081210A" w:rsidP="001567E9">
      <w:pPr>
        <w:jc w:val="left"/>
      </w:pPr>
    </w:p>
    <w:sectPr w:rsidR="0081210A" w:rsidRPr="005A0B81" w:rsidSect="005A2835">
      <w:headerReference w:type="default" r:id="rId38"/>
      <w:footerReference w:type="default" r:id="rId39"/>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8A27B" w14:textId="77777777" w:rsidR="008F5913" w:rsidRDefault="008F5913">
      <w:r>
        <w:separator/>
      </w:r>
    </w:p>
  </w:endnote>
  <w:endnote w:type="continuationSeparator" w:id="0">
    <w:p w14:paraId="558D2353" w14:textId="77777777" w:rsidR="008F5913" w:rsidRDefault="008F5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udex">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8A8A1" w14:textId="77777777" w:rsidR="005A2835" w:rsidRDefault="005A2835">
    <w:pPr>
      <w:pStyle w:val="Footer"/>
      <w:jc w:val="right"/>
    </w:pPr>
    <w:r>
      <w:fldChar w:fldCharType="begin"/>
    </w:r>
    <w:r>
      <w:instrText xml:space="preserve"> PAGE   \* MERGEFORMAT </w:instrText>
    </w:r>
    <w:r>
      <w:fldChar w:fldCharType="separate"/>
    </w:r>
    <w:r>
      <w:rPr>
        <w:noProof/>
      </w:rPr>
      <w:t>2</w:t>
    </w:r>
    <w:r>
      <w:rPr>
        <w:noProof/>
      </w:rPr>
      <w:fldChar w:fldCharType="end"/>
    </w:r>
  </w:p>
  <w:p w14:paraId="1FF9DD77" w14:textId="77777777" w:rsidR="005A2835" w:rsidRDefault="005A28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05DF8" w14:textId="77777777" w:rsidR="008F5913" w:rsidRDefault="008F5913">
      <w:r>
        <w:separator/>
      </w:r>
    </w:p>
  </w:footnote>
  <w:footnote w:type="continuationSeparator" w:id="0">
    <w:p w14:paraId="4BDC0B3A" w14:textId="77777777" w:rsidR="008F5913" w:rsidRDefault="008F59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3D194" w14:textId="77777777" w:rsidR="005A2835" w:rsidRDefault="005A28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C7C9E9"/>
    <w:multiLevelType w:val="singleLevel"/>
    <w:tmpl w:val="90C7C9E9"/>
    <w:lvl w:ilvl="0">
      <w:start w:val="1"/>
      <w:numFmt w:val="bullet"/>
      <w:lvlText w:val="-"/>
      <w:lvlJc w:val="left"/>
      <w:pPr>
        <w:tabs>
          <w:tab w:val="left" w:pos="420"/>
        </w:tabs>
        <w:ind w:left="418" w:hanging="418"/>
      </w:pPr>
      <w:rPr>
        <w:rFonts w:ascii="Arial" w:hAnsi="Arial" w:cs="Arial" w:hint="default"/>
      </w:rPr>
    </w:lvl>
  </w:abstractNum>
  <w:abstractNum w:abstractNumId="1" w15:restartNumberingAfterBreak="0">
    <w:nsid w:val="9239341B"/>
    <w:multiLevelType w:val="multilevel"/>
    <w:tmpl w:val="9239341B"/>
    <w:lvl w:ilvl="0">
      <w:start w:val="1"/>
      <w:numFmt w:val="decimal"/>
      <w:lvlText w:val="3.%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A9BB9F7A"/>
    <w:multiLevelType w:val="multilevel"/>
    <w:tmpl w:val="A9BB9F7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B93FDD60"/>
    <w:multiLevelType w:val="singleLevel"/>
    <w:tmpl w:val="B93FDD60"/>
    <w:lvl w:ilvl="0">
      <w:start w:val="1"/>
      <w:numFmt w:val="bullet"/>
      <w:lvlText w:val="-"/>
      <w:lvlJc w:val="left"/>
      <w:pPr>
        <w:tabs>
          <w:tab w:val="left" w:pos="420"/>
        </w:tabs>
        <w:ind w:left="418" w:hanging="418"/>
      </w:pPr>
      <w:rPr>
        <w:rFonts w:ascii="Arial" w:hAnsi="Arial" w:cs="Arial" w:hint="default"/>
      </w:rPr>
    </w:lvl>
  </w:abstractNum>
  <w:abstractNum w:abstractNumId="4" w15:restartNumberingAfterBreak="0">
    <w:nsid w:val="C3A39280"/>
    <w:multiLevelType w:val="singleLevel"/>
    <w:tmpl w:val="C3A39280"/>
    <w:lvl w:ilvl="0">
      <w:start w:val="1"/>
      <w:numFmt w:val="bullet"/>
      <w:lvlText w:val="-"/>
      <w:lvlJc w:val="left"/>
      <w:pPr>
        <w:tabs>
          <w:tab w:val="left" w:pos="420"/>
        </w:tabs>
        <w:ind w:left="418" w:hanging="418"/>
      </w:pPr>
      <w:rPr>
        <w:rFonts w:ascii="Arial" w:hAnsi="Arial" w:cs="Arial" w:hint="default"/>
      </w:rPr>
    </w:lvl>
  </w:abstractNum>
  <w:abstractNum w:abstractNumId="5" w15:restartNumberingAfterBreak="0">
    <w:nsid w:val="C8879AEF"/>
    <w:multiLevelType w:val="multilevel"/>
    <w:tmpl w:val="C8879AEF"/>
    <w:lvl w:ilvl="0">
      <w:start w:val="1"/>
      <w:numFmt w:val="decimal"/>
      <w:lvlText w:val="6.%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D48AC122"/>
    <w:multiLevelType w:val="singleLevel"/>
    <w:tmpl w:val="D48AC122"/>
    <w:lvl w:ilvl="0">
      <w:start w:val="1"/>
      <w:numFmt w:val="bullet"/>
      <w:lvlText w:val="-"/>
      <w:lvlJc w:val="left"/>
      <w:pPr>
        <w:tabs>
          <w:tab w:val="left" w:pos="420"/>
        </w:tabs>
        <w:ind w:left="418" w:hanging="418"/>
      </w:pPr>
      <w:rPr>
        <w:rFonts w:ascii="Arial" w:hAnsi="Arial" w:cs="Arial" w:hint="default"/>
      </w:rPr>
    </w:lvl>
  </w:abstractNum>
  <w:abstractNum w:abstractNumId="7" w15:restartNumberingAfterBreak="0">
    <w:nsid w:val="E6DBAF3A"/>
    <w:multiLevelType w:val="singleLevel"/>
    <w:tmpl w:val="E6DBAF3A"/>
    <w:lvl w:ilvl="0">
      <w:start w:val="1"/>
      <w:numFmt w:val="bullet"/>
      <w:lvlText w:val="-"/>
      <w:lvlJc w:val="left"/>
      <w:pPr>
        <w:tabs>
          <w:tab w:val="left" w:pos="420"/>
        </w:tabs>
        <w:ind w:left="418" w:hanging="418"/>
      </w:pPr>
      <w:rPr>
        <w:rFonts w:ascii="Arial" w:hAnsi="Arial" w:cs="Arial" w:hint="default"/>
      </w:rPr>
    </w:lvl>
  </w:abstractNum>
  <w:abstractNum w:abstractNumId="8" w15:restartNumberingAfterBreak="0">
    <w:nsid w:val="00000002"/>
    <w:multiLevelType w:val="multilevel"/>
    <w:tmpl w:val="00000002"/>
    <w:lvl w:ilvl="0">
      <w:start w:val="1"/>
      <w:numFmt w:val="decimal"/>
      <w:lvlText w:val="%1."/>
      <w:lvlJc w:val="left"/>
      <w:pPr>
        <w:tabs>
          <w:tab w:val="num" w:pos="360"/>
        </w:tabs>
        <w:ind w:left="360" w:hanging="360"/>
      </w:pPr>
    </w:lvl>
    <w:lvl w:ilvl="1">
      <w:start w:val="1"/>
      <w:numFmt w:val="bullet"/>
      <w:lvlText w:val=""/>
      <w:lvlJc w:val="left"/>
      <w:pPr>
        <w:tabs>
          <w:tab w:val="num" w:pos="397"/>
        </w:tabs>
        <w:ind w:left="397" w:hanging="397"/>
      </w:pPr>
      <w:rPr>
        <w:rFonts w:ascii="Symbol" w:hAnsi="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3"/>
    <w:multiLevelType w:val="multilevel"/>
    <w:tmpl w:val="00000003"/>
    <w:lvl w:ilvl="0">
      <w:start w:val="1"/>
      <w:numFmt w:val="bullet"/>
      <w:lvlText w:val=""/>
      <w:lvlJc w:val="left"/>
      <w:pPr>
        <w:tabs>
          <w:tab w:val="num" w:pos="510"/>
        </w:tabs>
        <w:ind w:left="510" w:hanging="453"/>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0000004"/>
    <w:multiLevelType w:val="multilevel"/>
    <w:tmpl w:val="00000004"/>
    <w:lvl w:ilvl="0">
      <w:start w:val="1"/>
      <w:numFmt w:val="bullet"/>
      <w:lvlText w:val="-"/>
      <w:lvlJc w:val="left"/>
      <w:pPr>
        <w:tabs>
          <w:tab w:val="num" w:pos="1080"/>
        </w:tabs>
        <w:ind w:left="1080" w:hanging="360"/>
      </w:pPr>
      <w:rPr>
        <w:rFonts w:ascii="Courier New" w:hAnsi="Courier New"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00000007"/>
    <w:multiLevelType w:val="multilevel"/>
    <w:tmpl w:val="00000007"/>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0000008"/>
    <w:multiLevelType w:val="multilevel"/>
    <w:tmpl w:val="00000008"/>
    <w:lvl w:ilvl="0">
      <w:start w:val="1"/>
      <w:numFmt w:val="decimal"/>
      <w:lvlText w:val="%1."/>
      <w:lvlJc w:val="left"/>
      <w:pPr>
        <w:tabs>
          <w:tab w:val="num" w:pos="720"/>
        </w:tabs>
        <w:ind w:left="720" w:hanging="360"/>
      </w:pPr>
      <w:rPr>
        <w:rFonts w:hint="default"/>
        <w:b/>
        <w:i w:val="0"/>
      </w:rPr>
    </w:lvl>
    <w:lvl w:ilvl="1">
      <w:start w:val="17"/>
      <w:numFmt w:val="bullet"/>
      <w:lvlText w:val="-"/>
      <w:lvlJc w:val="left"/>
      <w:pPr>
        <w:tabs>
          <w:tab w:val="num" w:pos="1440"/>
        </w:tabs>
        <w:ind w:left="1440" w:hanging="360"/>
      </w:pPr>
      <w:rPr>
        <w:rFonts w:ascii="Arial" w:eastAsia="Times New Roman" w:hAnsi="Arial" w:hint="default"/>
        <w:b/>
        <w:i w:val="0"/>
      </w:rPr>
    </w:lvl>
    <w:lvl w:ilvl="2">
      <w:start w:val="1"/>
      <w:numFmt w:val="bullet"/>
      <w:lvlText w:val=""/>
      <w:lvlJc w:val="left"/>
      <w:pPr>
        <w:tabs>
          <w:tab w:val="num" w:pos="2160"/>
        </w:tabs>
        <w:ind w:left="2140" w:hanging="34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000000B"/>
    <w:multiLevelType w:val="multilevel"/>
    <w:tmpl w:val="0000000B"/>
    <w:lvl w:ilvl="0">
      <w:start w:val="1"/>
      <w:numFmt w:val="decimal"/>
      <w:lvlText w:val="%1."/>
      <w:lvlJc w:val="left"/>
      <w:pPr>
        <w:tabs>
          <w:tab w:val="num" w:pos="360"/>
        </w:tabs>
        <w:ind w:left="360" w:hanging="360"/>
      </w:pPr>
    </w:lvl>
    <w:lvl w:ilvl="1">
      <w:start w:val="1"/>
      <w:numFmt w:val="bullet"/>
      <w:lvlText w:val=""/>
      <w:lvlJc w:val="left"/>
      <w:pPr>
        <w:tabs>
          <w:tab w:val="num" w:pos="510"/>
        </w:tabs>
        <w:ind w:left="510" w:hanging="453"/>
      </w:pPr>
      <w:rPr>
        <w:rFonts w:ascii="Symbol" w:hAnsi="Symbol"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4" w15:restartNumberingAfterBreak="0">
    <w:nsid w:val="0000000D"/>
    <w:multiLevelType w:val="multilevel"/>
    <w:tmpl w:val="0000000D"/>
    <w:lvl w:ilvl="0">
      <w:start w:val="17"/>
      <w:numFmt w:val="bullet"/>
      <w:lvlText w:val="-"/>
      <w:lvlJc w:val="left"/>
      <w:pPr>
        <w:tabs>
          <w:tab w:val="num" w:pos="1080"/>
        </w:tabs>
        <w:ind w:left="1080" w:hanging="360"/>
      </w:pPr>
      <w:rPr>
        <w:rFonts w:ascii="Arial" w:eastAsia="Times New Roman" w:hAnsi="Aria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0000000E"/>
    <w:multiLevelType w:val="multilevel"/>
    <w:tmpl w:val="0000000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320"/>
        </w:tabs>
        <w:ind w:left="1320" w:hanging="360"/>
      </w:pPr>
      <w:rPr>
        <w:rFonts w:ascii="Times New Roman" w:eastAsia="Times New Roman" w:hAnsi="Times New Roman"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0000000F"/>
    <w:multiLevelType w:val="multilevel"/>
    <w:tmpl w:val="0000000F"/>
    <w:lvl w:ilvl="0">
      <w:start w:val="1"/>
      <w:numFmt w:val="decimal"/>
      <w:lvlText w:val="%1."/>
      <w:lvlJc w:val="left"/>
      <w:pPr>
        <w:tabs>
          <w:tab w:val="num" w:pos="360"/>
        </w:tabs>
        <w:ind w:left="360" w:hanging="360"/>
      </w:pPr>
    </w:lvl>
    <w:lvl w:ilvl="1">
      <w:start w:val="1"/>
      <w:numFmt w:val="bullet"/>
      <w:lvlText w:val=""/>
      <w:lvlJc w:val="left"/>
      <w:pPr>
        <w:tabs>
          <w:tab w:val="num" w:pos="1440"/>
        </w:tabs>
        <w:ind w:left="1420" w:hanging="340"/>
      </w:pPr>
      <w:rPr>
        <w:rFonts w:ascii="Symbol" w:hAnsi="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00000010"/>
    <w:multiLevelType w:val="multilevel"/>
    <w:tmpl w:val="000000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340"/>
        </w:tabs>
        <w:ind w:left="2340" w:hanging="360"/>
      </w:pPr>
      <w:rPr>
        <w:rFonts w:ascii="Symbol" w:hAnsi="Symbo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00000011"/>
    <w:multiLevelType w:val="multilevel"/>
    <w:tmpl w:val="00000011"/>
    <w:lvl w:ilvl="0">
      <w:start w:val="17"/>
      <w:numFmt w:val="bullet"/>
      <w:lvlText w:val="-"/>
      <w:lvlJc w:val="left"/>
      <w:pPr>
        <w:tabs>
          <w:tab w:val="num" w:pos="1080"/>
        </w:tabs>
        <w:ind w:left="1080" w:hanging="360"/>
      </w:pPr>
      <w:rPr>
        <w:rFonts w:ascii="Arial" w:eastAsia="Times New Roman" w:hAnsi="Aria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00000012"/>
    <w:multiLevelType w:val="multilevel"/>
    <w:tmpl w:val="00000012"/>
    <w:lvl w:ilvl="0">
      <w:start w:val="1"/>
      <w:numFmt w:val="decimal"/>
      <w:lvlText w:val="%1."/>
      <w:lvlJc w:val="left"/>
      <w:pPr>
        <w:tabs>
          <w:tab w:val="num" w:pos="360"/>
        </w:tabs>
        <w:ind w:left="360" w:hanging="360"/>
      </w:pPr>
    </w:lvl>
    <w:lvl w:ilvl="1">
      <w:start w:val="1"/>
      <w:numFmt w:val="bullet"/>
      <w:lvlText w:val=""/>
      <w:lvlJc w:val="left"/>
      <w:pPr>
        <w:tabs>
          <w:tab w:val="num" w:pos="1080"/>
        </w:tabs>
        <w:ind w:left="1060" w:hanging="340"/>
      </w:pPr>
      <w:rPr>
        <w:rFonts w:ascii="Symbol" w:hAnsi="Symbol"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0" w15:restartNumberingAfterBreak="0">
    <w:nsid w:val="00000015"/>
    <w:multiLevelType w:val="multilevel"/>
    <w:tmpl w:val="00000015"/>
    <w:lvl w:ilvl="0">
      <w:start w:val="17"/>
      <w:numFmt w:val="bullet"/>
      <w:lvlText w:val="-"/>
      <w:lvlJc w:val="left"/>
      <w:pPr>
        <w:tabs>
          <w:tab w:val="num" w:pos="1080"/>
        </w:tabs>
        <w:ind w:left="1080" w:hanging="360"/>
      </w:pPr>
      <w:rPr>
        <w:rFonts w:ascii="Arial" w:eastAsia="Times New Roman" w:hAnsi="Aria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00000016"/>
    <w:multiLevelType w:val="multilevel"/>
    <w:tmpl w:val="00000016"/>
    <w:lvl w:ilvl="0">
      <w:start w:val="1"/>
      <w:numFmt w:val="decimal"/>
      <w:lvlText w:val="%1."/>
      <w:lvlJc w:val="left"/>
      <w:pPr>
        <w:tabs>
          <w:tab w:val="num" w:pos="720"/>
        </w:tabs>
        <w:ind w:left="720" w:hanging="360"/>
      </w:pPr>
      <w:rPr>
        <w:rFonts w:hint="default"/>
        <w:b/>
        <w:i w:val="0"/>
      </w:rPr>
    </w:lvl>
    <w:lvl w:ilvl="1">
      <w:start w:val="17"/>
      <w:numFmt w:val="bullet"/>
      <w:lvlText w:val="-"/>
      <w:lvlJc w:val="left"/>
      <w:pPr>
        <w:tabs>
          <w:tab w:val="num" w:pos="1440"/>
        </w:tabs>
        <w:ind w:left="1440" w:hanging="360"/>
      </w:pPr>
      <w:rPr>
        <w:rFonts w:ascii="Arial" w:eastAsia="Times New Roman" w:hAnsi="Arial" w:hint="default"/>
        <w:b/>
        <w:i w:val="0"/>
      </w:rPr>
    </w:lvl>
    <w:lvl w:ilvl="2">
      <w:start w:val="1"/>
      <w:numFmt w:val="decimal"/>
      <w:lvlText w:val="%3."/>
      <w:lvlJc w:val="left"/>
      <w:pPr>
        <w:tabs>
          <w:tab w:val="num" w:pos="2160"/>
        </w:tabs>
        <w:ind w:left="2160" w:hanging="360"/>
      </w:pPr>
      <w:rPr>
        <w:rFonts w:hint="default"/>
        <w:b w:val="0"/>
        <w:i w:val="0"/>
        <w:sz w:val="22"/>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0000018"/>
    <w:multiLevelType w:val="multilevel"/>
    <w:tmpl w:val="00000018"/>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3" w15:restartNumberingAfterBreak="0">
    <w:nsid w:val="00000019"/>
    <w:multiLevelType w:val="multilevel"/>
    <w:tmpl w:val="00000019"/>
    <w:lvl w:ilvl="0">
      <w:numFmt w:val="bullet"/>
      <w:lvlText w:val="-"/>
      <w:lvlJc w:val="left"/>
      <w:pPr>
        <w:tabs>
          <w:tab w:val="num" w:pos="720"/>
        </w:tabs>
        <w:ind w:left="720" w:hanging="360"/>
      </w:pPr>
      <w:rPr>
        <w:rFonts w:ascii="Arial" w:eastAsia="Times New Roman" w:hAnsi="Aria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048671F"/>
    <w:multiLevelType w:val="multilevel"/>
    <w:tmpl w:val="DCD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0904963"/>
    <w:multiLevelType w:val="hybridMultilevel"/>
    <w:tmpl w:val="A87059BC"/>
    <w:lvl w:ilvl="0" w:tplc="756E89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248C179"/>
    <w:multiLevelType w:val="multilevel"/>
    <w:tmpl w:val="0248C179"/>
    <w:lvl w:ilvl="0">
      <w:start w:val="1"/>
      <w:numFmt w:val="decimal"/>
      <w:lvlText w:val="2.%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7" w15:restartNumberingAfterBreak="0">
    <w:nsid w:val="029B11FB"/>
    <w:multiLevelType w:val="hybridMultilevel"/>
    <w:tmpl w:val="00F02D96"/>
    <w:lvl w:ilvl="0" w:tplc="61F4424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36C794D"/>
    <w:multiLevelType w:val="hybridMultilevel"/>
    <w:tmpl w:val="AF025CFC"/>
    <w:lvl w:ilvl="0" w:tplc="69B9637D">
      <w:start w:val="1"/>
      <w:numFmt w:val="bullet"/>
      <w:lvlText w:val="-"/>
      <w:lvlJc w:val="left"/>
      <w:pPr>
        <w:ind w:left="720" w:hanging="360"/>
      </w:pPr>
      <w:rPr>
        <w:rFonts w:ascii="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3D62ECE"/>
    <w:multiLevelType w:val="multilevel"/>
    <w:tmpl w:val="03D62ECE"/>
    <w:lvl w:ilvl="0">
      <w:numFmt w:val="decimal"/>
      <w:lvlText w:val="%1.0"/>
      <w:lvlJc w:val="left"/>
      <w:pPr>
        <w:ind w:left="1211" w:hanging="360"/>
      </w:pPr>
    </w:lvl>
    <w:lvl w:ilvl="1">
      <w:start w:val="1"/>
      <w:numFmt w:val="decimal"/>
      <w:lvlText w:val="%1.%2"/>
      <w:lvlJc w:val="left"/>
      <w:pPr>
        <w:ind w:left="2062" w:hanging="360"/>
      </w:pPr>
    </w:lvl>
    <w:lvl w:ilvl="2">
      <w:start w:val="1"/>
      <w:numFmt w:val="decimal"/>
      <w:lvlText w:val="%1.%2.%3"/>
      <w:lvlJc w:val="left"/>
      <w:pPr>
        <w:ind w:left="3273" w:hanging="720"/>
      </w:pPr>
    </w:lvl>
    <w:lvl w:ilvl="3">
      <w:start w:val="1"/>
      <w:numFmt w:val="decimal"/>
      <w:lvlText w:val="%1.%2.%3.%4"/>
      <w:lvlJc w:val="left"/>
      <w:pPr>
        <w:ind w:left="4124" w:hanging="720"/>
      </w:pPr>
    </w:lvl>
    <w:lvl w:ilvl="4">
      <w:start w:val="1"/>
      <w:numFmt w:val="decimal"/>
      <w:lvlText w:val="%1.%2.%3.%4.%5"/>
      <w:lvlJc w:val="left"/>
      <w:pPr>
        <w:ind w:left="5335" w:hanging="1080"/>
      </w:pPr>
    </w:lvl>
    <w:lvl w:ilvl="5">
      <w:start w:val="1"/>
      <w:numFmt w:val="decimal"/>
      <w:lvlText w:val="%1.%2.%3.%4.%5.%6"/>
      <w:lvlJc w:val="left"/>
      <w:pPr>
        <w:ind w:left="6546" w:hanging="1440"/>
      </w:pPr>
    </w:lvl>
    <w:lvl w:ilvl="6">
      <w:start w:val="1"/>
      <w:numFmt w:val="decimal"/>
      <w:lvlText w:val="%1.%2.%3.%4.%5.%6.%7"/>
      <w:lvlJc w:val="left"/>
      <w:pPr>
        <w:ind w:left="7397" w:hanging="1440"/>
      </w:pPr>
    </w:lvl>
    <w:lvl w:ilvl="7">
      <w:start w:val="1"/>
      <w:numFmt w:val="decimal"/>
      <w:lvlText w:val="%1.%2.%3.%4.%5.%6.%7.%8"/>
      <w:lvlJc w:val="left"/>
      <w:pPr>
        <w:ind w:left="8608" w:hanging="1800"/>
      </w:pPr>
    </w:lvl>
    <w:lvl w:ilvl="8">
      <w:start w:val="1"/>
      <w:numFmt w:val="decimal"/>
      <w:lvlText w:val="%1.%2.%3.%4.%5.%6.%7.%8.%9"/>
      <w:lvlJc w:val="left"/>
      <w:pPr>
        <w:ind w:left="9459" w:hanging="1800"/>
      </w:pPr>
    </w:lvl>
  </w:abstractNum>
  <w:abstractNum w:abstractNumId="30" w15:restartNumberingAfterBreak="0">
    <w:nsid w:val="0C2478AA"/>
    <w:multiLevelType w:val="multilevel"/>
    <w:tmpl w:val="B1B0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581DCD"/>
    <w:multiLevelType w:val="hybridMultilevel"/>
    <w:tmpl w:val="B6EE71E8"/>
    <w:lvl w:ilvl="0" w:tplc="719CCB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14D777B"/>
    <w:multiLevelType w:val="hybridMultilevel"/>
    <w:tmpl w:val="973A01A2"/>
    <w:lvl w:ilvl="0" w:tplc="04090013">
      <w:start w:val="1"/>
      <w:numFmt w:val="upperRoman"/>
      <w:lvlText w:val="%1."/>
      <w:lvlJc w:val="right"/>
      <w:pPr>
        <w:tabs>
          <w:tab w:val="num" w:pos="540"/>
        </w:tabs>
        <w:ind w:left="540" w:hanging="180"/>
      </w:pPr>
      <w:rPr>
        <w:rFonts w:hint="default"/>
      </w:rPr>
    </w:lvl>
    <w:lvl w:ilvl="1" w:tplc="C1E02D88">
      <w:start w:val="1"/>
      <w:numFmt w:val="bullet"/>
      <w:lvlText w:val="-"/>
      <w:lvlJc w:val="left"/>
      <w:pPr>
        <w:tabs>
          <w:tab w:val="num" w:pos="1320"/>
        </w:tabs>
        <w:ind w:left="132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14B51F00"/>
    <w:multiLevelType w:val="multilevel"/>
    <w:tmpl w:val="E75659A2"/>
    <w:lvl w:ilvl="0">
      <w:start w:val="1"/>
      <w:numFmt w:val="decimal"/>
      <w:lvlText w:val="6.%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15:restartNumberingAfterBreak="0">
    <w:nsid w:val="156734D6"/>
    <w:multiLevelType w:val="hybridMultilevel"/>
    <w:tmpl w:val="499AF4B0"/>
    <w:lvl w:ilvl="0" w:tplc="69A6652C">
      <w:start w:val="1"/>
      <w:numFmt w:val="bullet"/>
      <w:lvlText w:val="-"/>
      <w:lvlJc w:val="left"/>
      <w:pPr>
        <w:tabs>
          <w:tab w:val="num" w:pos="1680"/>
        </w:tabs>
        <w:ind w:left="1680" w:hanging="360"/>
      </w:pPr>
      <w:rPr>
        <w:rFonts w:ascii="Courier New" w:hAnsi="Courier New" w:hint="default"/>
      </w:rPr>
    </w:lvl>
    <w:lvl w:ilvl="1" w:tplc="04090003" w:tentative="1">
      <w:start w:val="1"/>
      <w:numFmt w:val="bullet"/>
      <w:lvlText w:val="o"/>
      <w:lvlJc w:val="left"/>
      <w:pPr>
        <w:tabs>
          <w:tab w:val="num" w:pos="2400"/>
        </w:tabs>
        <w:ind w:left="2400" w:hanging="360"/>
      </w:pPr>
      <w:rPr>
        <w:rFonts w:ascii="Courier New" w:hAnsi="Courier New" w:cs="Courier New" w:hint="default"/>
      </w:rPr>
    </w:lvl>
    <w:lvl w:ilvl="2" w:tplc="04090005" w:tentative="1">
      <w:start w:val="1"/>
      <w:numFmt w:val="bullet"/>
      <w:lvlText w:val=""/>
      <w:lvlJc w:val="left"/>
      <w:pPr>
        <w:tabs>
          <w:tab w:val="num" w:pos="3120"/>
        </w:tabs>
        <w:ind w:left="3120" w:hanging="360"/>
      </w:pPr>
      <w:rPr>
        <w:rFonts w:ascii="Wingdings" w:hAnsi="Wingdings" w:hint="default"/>
      </w:rPr>
    </w:lvl>
    <w:lvl w:ilvl="3" w:tplc="04090001" w:tentative="1">
      <w:start w:val="1"/>
      <w:numFmt w:val="bullet"/>
      <w:lvlText w:val=""/>
      <w:lvlJc w:val="left"/>
      <w:pPr>
        <w:tabs>
          <w:tab w:val="num" w:pos="3840"/>
        </w:tabs>
        <w:ind w:left="3840" w:hanging="360"/>
      </w:pPr>
      <w:rPr>
        <w:rFonts w:ascii="Symbol" w:hAnsi="Symbol" w:hint="default"/>
      </w:rPr>
    </w:lvl>
    <w:lvl w:ilvl="4" w:tplc="04090003" w:tentative="1">
      <w:start w:val="1"/>
      <w:numFmt w:val="bullet"/>
      <w:lvlText w:val="o"/>
      <w:lvlJc w:val="left"/>
      <w:pPr>
        <w:tabs>
          <w:tab w:val="num" w:pos="4560"/>
        </w:tabs>
        <w:ind w:left="4560" w:hanging="360"/>
      </w:pPr>
      <w:rPr>
        <w:rFonts w:ascii="Courier New" w:hAnsi="Courier New" w:cs="Courier New" w:hint="default"/>
      </w:rPr>
    </w:lvl>
    <w:lvl w:ilvl="5" w:tplc="04090005" w:tentative="1">
      <w:start w:val="1"/>
      <w:numFmt w:val="bullet"/>
      <w:lvlText w:val=""/>
      <w:lvlJc w:val="left"/>
      <w:pPr>
        <w:tabs>
          <w:tab w:val="num" w:pos="5280"/>
        </w:tabs>
        <w:ind w:left="5280" w:hanging="360"/>
      </w:pPr>
      <w:rPr>
        <w:rFonts w:ascii="Wingdings" w:hAnsi="Wingdings" w:hint="default"/>
      </w:rPr>
    </w:lvl>
    <w:lvl w:ilvl="6" w:tplc="04090001" w:tentative="1">
      <w:start w:val="1"/>
      <w:numFmt w:val="bullet"/>
      <w:lvlText w:val=""/>
      <w:lvlJc w:val="left"/>
      <w:pPr>
        <w:tabs>
          <w:tab w:val="num" w:pos="6000"/>
        </w:tabs>
        <w:ind w:left="6000" w:hanging="360"/>
      </w:pPr>
      <w:rPr>
        <w:rFonts w:ascii="Symbol" w:hAnsi="Symbol" w:hint="default"/>
      </w:rPr>
    </w:lvl>
    <w:lvl w:ilvl="7" w:tplc="04090003" w:tentative="1">
      <w:start w:val="1"/>
      <w:numFmt w:val="bullet"/>
      <w:lvlText w:val="o"/>
      <w:lvlJc w:val="left"/>
      <w:pPr>
        <w:tabs>
          <w:tab w:val="num" w:pos="6720"/>
        </w:tabs>
        <w:ind w:left="6720" w:hanging="360"/>
      </w:pPr>
      <w:rPr>
        <w:rFonts w:ascii="Courier New" w:hAnsi="Courier New" w:cs="Courier New" w:hint="default"/>
      </w:rPr>
    </w:lvl>
    <w:lvl w:ilvl="8" w:tplc="04090005" w:tentative="1">
      <w:start w:val="1"/>
      <w:numFmt w:val="bullet"/>
      <w:lvlText w:val=""/>
      <w:lvlJc w:val="left"/>
      <w:pPr>
        <w:tabs>
          <w:tab w:val="num" w:pos="7440"/>
        </w:tabs>
        <w:ind w:left="7440" w:hanging="360"/>
      </w:pPr>
      <w:rPr>
        <w:rFonts w:ascii="Wingdings" w:hAnsi="Wingdings" w:hint="default"/>
      </w:rPr>
    </w:lvl>
  </w:abstractNum>
  <w:abstractNum w:abstractNumId="35" w15:restartNumberingAfterBreak="0">
    <w:nsid w:val="16DA6A34"/>
    <w:multiLevelType w:val="multilevel"/>
    <w:tmpl w:val="3202BC6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58"/>
      </w:pPr>
      <w:rPr>
        <w:rFonts w:ascii="Times New Roman" w:eastAsia="Times New Roman" w:hAnsi="Times New Roman" w:cs="Times New Roman"/>
        <w:b/>
        <w:bCs/>
        <w:i/>
        <w:i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1815155A"/>
    <w:multiLevelType w:val="hybridMultilevel"/>
    <w:tmpl w:val="E7A65F00"/>
    <w:lvl w:ilvl="0" w:tplc="3934F27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1B055326"/>
    <w:multiLevelType w:val="multilevel"/>
    <w:tmpl w:val="00000000"/>
    <w:lvl w:ilvl="0">
      <w:start w:val="1"/>
      <w:numFmt w:val="bullet"/>
      <w:lvlText w:val="-"/>
      <w:lvlJc w:val="left"/>
      <w:pPr>
        <w:tabs>
          <w:tab w:val="num" w:pos="1680"/>
        </w:tabs>
        <w:ind w:left="1680" w:hanging="360"/>
      </w:pPr>
      <w:rPr>
        <w:rFonts w:ascii="Courier New" w:hAnsi="Courier New" w:hint="default"/>
      </w:rPr>
    </w:lvl>
    <w:lvl w:ilvl="1">
      <w:start w:val="1"/>
      <w:numFmt w:val="bullet"/>
      <w:lvlText w:val="o"/>
      <w:lvlJc w:val="left"/>
      <w:pPr>
        <w:tabs>
          <w:tab w:val="num" w:pos="2400"/>
        </w:tabs>
        <w:ind w:left="2400" w:hanging="360"/>
      </w:pPr>
      <w:rPr>
        <w:rFonts w:ascii="Courier New" w:hAnsi="Courier New" w:hint="default"/>
      </w:rPr>
    </w:lvl>
    <w:lvl w:ilvl="2">
      <w:start w:val="1"/>
      <w:numFmt w:val="bullet"/>
      <w:lvlText w:val=""/>
      <w:lvlJc w:val="left"/>
      <w:pPr>
        <w:tabs>
          <w:tab w:val="num" w:pos="3120"/>
        </w:tabs>
        <w:ind w:left="3120" w:hanging="360"/>
      </w:pPr>
      <w:rPr>
        <w:rFonts w:ascii="Wingdings" w:hAnsi="Wingdings" w:hint="default"/>
      </w:rPr>
    </w:lvl>
    <w:lvl w:ilvl="3">
      <w:start w:val="1"/>
      <w:numFmt w:val="bullet"/>
      <w:lvlText w:val=""/>
      <w:lvlJc w:val="left"/>
      <w:pPr>
        <w:tabs>
          <w:tab w:val="num" w:pos="3840"/>
        </w:tabs>
        <w:ind w:left="3840" w:hanging="360"/>
      </w:pPr>
      <w:rPr>
        <w:rFonts w:ascii="Symbol" w:hAnsi="Symbol" w:hint="default"/>
      </w:rPr>
    </w:lvl>
    <w:lvl w:ilvl="4">
      <w:start w:val="1"/>
      <w:numFmt w:val="bullet"/>
      <w:lvlText w:val="o"/>
      <w:lvlJc w:val="left"/>
      <w:pPr>
        <w:tabs>
          <w:tab w:val="num" w:pos="4560"/>
        </w:tabs>
        <w:ind w:left="4560" w:hanging="360"/>
      </w:pPr>
      <w:rPr>
        <w:rFonts w:ascii="Courier New" w:hAnsi="Courier New" w:hint="default"/>
      </w:rPr>
    </w:lvl>
    <w:lvl w:ilvl="5">
      <w:start w:val="1"/>
      <w:numFmt w:val="bullet"/>
      <w:lvlText w:val=""/>
      <w:lvlJc w:val="left"/>
      <w:pPr>
        <w:tabs>
          <w:tab w:val="num" w:pos="5280"/>
        </w:tabs>
        <w:ind w:left="5280" w:hanging="360"/>
      </w:pPr>
      <w:rPr>
        <w:rFonts w:ascii="Wingdings" w:hAnsi="Wingdings" w:hint="default"/>
      </w:rPr>
    </w:lvl>
    <w:lvl w:ilvl="6">
      <w:start w:val="1"/>
      <w:numFmt w:val="bullet"/>
      <w:lvlText w:val=""/>
      <w:lvlJc w:val="left"/>
      <w:pPr>
        <w:tabs>
          <w:tab w:val="num" w:pos="6000"/>
        </w:tabs>
        <w:ind w:left="6000" w:hanging="360"/>
      </w:pPr>
      <w:rPr>
        <w:rFonts w:ascii="Symbol" w:hAnsi="Symbol" w:hint="default"/>
      </w:rPr>
    </w:lvl>
    <w:lvl w:ilvl="7">
      <w:start w:val="1"/>
      <w:numFmt w:val="bullet"/>
      <w:lvlText w:val="o"/>
      <w:lvlJc w:val="left"/>
      <w:pPr>
        <w:tabs>
          <w:tab w:val="num" w:pos="6720"/>
        </w:tabs>
        <w:ind w:left="6720" w:hanging="360"/>
      </w:pPr>
      <w:rPr>
        <w:rFonts w:ascii="Courier New" w:hAnsi="Courier New" w:hint="default"/>
      </w:rPr>
    </w:lvl>
    <w:lvl w:ilvl="8">
      <w:start w:val="1"/>
      <w:numFmt w:val="bullet"/>
      <w:lvlText w:val=""/>
      <w:lvlJc w:val="left"/>
      <w:pPr>
        <w:tabs>
          <w:tab w:val="num" w:pos="7440"/>
        </w:tabs>
        <w:ind w:left="7440" w:hanging="360"/>
      </w:pPr>
      <w:rPr>
        <w:rFonts w:ascii="Wingdings" w:hAnsi="Wingdings" w:hint="default"/>
      </w:rPr>
    </w:lvl>
  </w:abstractNum>
  <w:abstractNum w:abstractNumId="38" w15:restartNumberingAfterBreak="0">
    <w:nsid w:val="1FAA692C"/>
    <w:multiLevelType w:val="multilevel"/>
    <w:tmpl w:val="06262942"/>
    <w:lvl w:ilvl="0">
      <w:numFmt w:val="decimal"/>
      <w:lvlText w:val="%1.0"/>
      <w:lvlJc w:val="left"/>
      <w:pPr>
        <w:ind w:left="1211" w:hanging="360"/>
      </w:pPr>
    </w:lvl>
    <w:lvl w:ilvl="1">
      <w:start w:val="1"/>
      <w:numFmt w:val="decimal"/>
      <w:lvlText w:val="%1.%2"/>
      <w:lvlJc w:val="left"/>
      <w:pPr>
        <w:ind w:left="2062" w:hanging="360"/>
      </w:pPr>
    </w:lvl>
    <w:lvl w:ilvl="2">
      <w:start w:val="1"/>
      <w:numFmt w:val="decimal"/>
      <w:lvlText w:val="%1.%2.%3"/>
      <w:lvlJc w:val="left"/>
      <w:pPr>
        <w:ind w:left="3273" w:hanging="720"/>
      </w:pPr>
    </w:lvl>
    <w:lvl w:ilvl="3">
      <w:start w:val="1"/>
      <w:numFmt w:val="decimal"/>
      <w:lvlText w:val="%1.%2.%3.%4"/>
      <w:lvlJc w:val="left"/>
      <w:pPr>
        <w:ind w:left="4124" w:hanging="720"/>
      </w:pPr>
    </w:lvl>
    <w:lvl w:ilvl="4">
      <w:start w:val="1"/>
      <w:numFmt w:val="decimal"/>
      <w:lvlText w:val="%1.%2.%3.%4.%5"/>
      <w:lvlJc w:val="left"/>
      <w:pPr>
        <w:ind w:left="5335" w:hanging="1080"/>
      </w:pPr>
    </w:lvl>
    <w:lvl w:ilvl="5">
      <w:start w:val="1"/>
      <w:numFmt w:val="decimal"/>
      <w:lvlText w:val="%1.%2.%3.%4.%5.%6"/>
      <w:lvlJc w:val="left"/>
      <w:pPr>
        <w:ind w:left="6546" w:hanging="1440"/>
      </w:pPr>
    </w:lvl>
    <w:lvl w:ilvl="6">
      <w:start w:val="1"/>
      <w:numFmt w:val="decimal"/>
      <w:lvlText w:val="%1.%2.%3.%4.%5.%6.%7"/>
      <w:lvlJc w:val="left"/>
      <w:pPr>
        <w:ind w:left="7397" w:hanging="1440"/>
      </w:pPr>
    </w:lvl>
    <w:lvl w:ilvl="7">
      <w:start w:val="1"/>
      <w:numFmt w:val="decimal"/>
      <w:lvlText w:val="%1.%2.%3.%4.%5.%6.%7.%8"/>
      <w:lvlJc w:val="left"/>
      <w:pPr>
        <w:ind w:left="8608" w:hanging="1800"/>
      </w:pPr>
    </w:lvl>
    <w:lvl w:ilvl="8">
      <w:start w:val="1"/>
      <w:numFmt w:val="decimal"/>
      <w:lvlText w:val="%1.%2.%3.%4.%5.%6.%7.%8.%9"/>
      <w:lvlJc w:val="left"/>
      <w:pPr>
        <w:ind w:left="9459" w:hanging="1800"/>
      </w:pPr>
    </w:lvl>
  </w:abstractNum>
  <w:abstractNum w:abstractNumId="39" w15:restartNumberingAfterBreak="0">
    <w:nsid w:val="203262EA"/>
    <w:multiLevelType w:val="hybridMultilevel"/>
    <w:tmpl w:val="0870EBDC"/>
    <w:lvl w:ilvl="0" w:tplc="69B9637D">
      <w:start w:val="1"/>
      <w:numFmt w:val="bullet"/>
      <w:lvlText w:val="-"/>
      <w:lvlJc w:val="left"/>
      <w:pPr>
        <w:ind w:left="720" w:hanging="360"/>
      </w:pPr>
      <w:rPr>
        <w:rFonts w:ascii="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0C14657"/>
    <w:multiLevelType w:val="hybridMultilevel"/>
    <w:tmpl w:val="8F16AA02"/>
    <w:lvl w:ilvl="0" w:tplc="69B9637D">
      <w:start w:val="1"/>
      <w:numFmt w:val="bullet"/>
      <w:lvlText w:val="-"/>
      <w:lvlJc w:val="left"/>
      <w:pPr>
        <w:ind w:left="720" w:hanging="360"/>
      </w:pPr>
      <w:rPr>
        <w:rFonts w:ascii="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1098D9C"/>
    <w:multiLevelType w:val="singleLevel"/>
    <w:tmpl w:val="21098D9C"/>
    <w:lvl w:ilvl="0">
      <w:start w:val="1"/>
      <w:numFmt w:val="bullet"/>
      <w:lvlText w:val="-"/>
      <w:lvlJc w:val="left"/>
      <w:pPr>
        <w:tabs>
          <w:tab w:val="left" w:pos="420"/>
        </w:tabs>
        <w:ind w:left="418" w:hanging="418"/>
      </w:pPr>
      <w:rPr>
        <w:rFonts w:ascii="Arial" w:hAnsi="Arial" w:cs="Arial" w:hint="default"/>
      </w:rPr>
    </w:lvl>
  </w:abstractNum>
  <w:abstractNum w:abstractNumId="42" w15:restartNumberingAfterBreak="0">
    <w:nsid w:val="23507D8F"/>
    <w:multiLevelType w:val="multilevel"/>
    <w:tmpl w:val="23507D8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24702798"/>
    <w:multiLevelType w:val="hybridMultilevel"/>
    <w:tmpl w:val="3FCE4CC6"/>
    <w:lvl w:ilvl="0" w:tplc="69B9637D">
      <w:start w:val="1"/>
      <w:numFmt w:val="bullet"/>
      <w:lvlText w:val="-"/>
      <w:lvlJc w:val="left"/>
      <w:pPr>
        <w:ind w:left="720" w:hanging="360"/>
      </w:pPr>
      <w:rPr>
        <w:rFonts w:ascii="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58512D4"/>
    <w:multiLevelType w:val="multilevel"/>
    <w:tmpl w:val="E3ACBCE4"/>
    <w:lvl w:ilvl="0">
      <w:start w:val="1"/>
      <w:numFmt w:val="decimal"/>
      <w:lvlText w:val="3.%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5" w15:restartNumberingAfterBreak="0">
    <w:nsid w:val="25AC7462"/>
    <w:multiLevelType w:val="multilevel"/>
    <w:tmpl w:val="5A7C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B654F3"/>
    <w:multiLevelType w:val="multilevel"/>
    <w:tmpl w:val="25B654F3"/>
    <w:lvl w:ilvl="0">
      <w:start w:val="1"/>
      <w:numFmt w:val="decimal"/>
      <w:lvlText w:val="%1.0"/>
      <w:lvlJc w:val="left"/>
      <w:pPr>
        <w:ind w:left="975" w:hanging="390"/>
      </w:pPr>
    </w:lvl>
    <w:lvl w:ilvl="1">
      <w:start w:val="1"/>
      <w:numFmt w:val="decimal"/>
      <w:lvlText w:val="%1.%2"/>
      <w:lvlJc w:val="left"/>
      <w:pPr>
        <w:ind w:left="1695" w:hanging="390"/>
      </w:pPr>
    </w:lvl>
    <w:lvl w:ilvl="2">
      <w:start w:val="1"/>
      <w:numFmt w:val="decimal"/>
      <w:lvlText w:val="%1.%2.%3"/>
      <w:lvlJc w:val="left"/>
      <w:pPr>
        <w:ind w:left="2745" w:hanging="720"/>
      </w:pPr>
    </w:lvl>
    <w:lvl w:ilvl="3">
      <w:start w:val="1"/>
      <w:numFmt w:val="decimal"/>
      <w:lvlText w:val="%1.%2.%3.%4"/>
      <w:lvlJc w:val="left"/>
      <w:pPr>
        <w:ind w:left="3465" w:hanging="720"/>
      </w:pPr>
    </w:lvl>
    <w:lvl w:ilvl="4">
      <w:start w:val="1"/>
      <w:numFmt w:val="decimal"/>
      <w:lvlText w:val="%1.%2.%3.%4.%5"/>
      <w:lvlJc w:val="left"/>
      <w:pPr>
        <w:ind w:left="4545" w:hanging="1080"/>
      </w:pPr>
    </w:lvl>
    <w:lvl w:ilvl="5">
      <w:start w:val="1"/>
      <w:numFmt w:val="decimal"/>
      <w:lvlText w:val="%1.%2.%3.%4.%5.%6"/>
      <w:lvlJc w:val="left"/>
      <w:pPr>
        <w:ind w:left="5625" w:hanging="1440"/>
      </w:pPr>
    </w:lvl>
    <w:lvl w:ilvl="6">
      <w:start w:val="1"/>
      <w:numFmt w:val="decimal"/>
      <w:lvlText w:val="%1.%2.%3.%4.%5.%6.%7"/>
      <w:lvlJc w:val="left"/>
      <w:pPr>
        <w:ind w:left="6345" w:hanging="1440"/>
      </w:pPr>
    </w:lvl>
    <w:lvl w:ilvl="7">
      <w:start w:val="1"/>
      <w:numFmt w:val="decimal"/>
      <w:lvlText w:val="%1.%2.%3.%4.%5.%6.%7.%8"/>
      <w:lvlJc w:val="left"/>
      <w:pPr>
        <w:ind w:left="7425" w:hanging="1800"/>
      </w:pPr>
    </w:lvl>
    <w:lvl w:ilvl="8">
      <w:start w:val="1"/>
      <w:numFmt w:val="decimal"/>
      <w:lvlText w:val="%1.%2.%3.%4.%5.%6.%7.%8.%9"/>
      <w:lvlJc w:val="left"/>
      <w:pPr>
        <w:ind w:left="8145" w:hanging="1800"/>
      </w:pPr>
    </w:lvl>
  </w:abstractNum>
  <w:abstractNum w:abstractNumId="47" w15:restartNumberingAfterBreak="0">
    <w:nsid w:val="2A365EFB"/>
    <w:multiLevelType w:val="singleLevel"/>
    <w:tmpl w:val="2A365EFB"/>
    <w:lvl w:ilvl="0">
      <w:start w:val="1"/>
      <w:numFmt w:val="bullet"/>
      <w:lvlText w:val="+"/>
      <w:lvlJc w:val="left"/>
      <w:pPr>
        <w:tabs>
          <w:tab w:val="left" w:pos="420"/>
        </w:tabs>
        <w:ind w:left="418" w:hanging="418"/>
      </w:pPr>
      <w:rPr>
        <w:rFonts w:ascii="Arial" w:hAnsi="Arial" w:cs="Arial" w:hint="default"/>
      </w:rPr>
    </w:lvl>
  </w:abstractNum>
  <w:abstractNum w:abstractNumId="48" w15:restartNumberingAfterBreak="0">
    <w:nsid w:val="2A8F537B"/>
    <w:multiLevelType w:val="multilevel"/>
    <w:tmpl w:val="2A8F537B"/>
    <w:lvl w:ilvl="0">
      <w:start w:val="1"/>
      <w:numFmt w:val="decimal"/>
      <w:lvlText w:val="4.%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9" w15:restartNumberingAfterBreak="0">
    <w:nsid w:val="2BEE0DDD"/>
    <w:multiLevelType w:val="hybridMultilevel"/>
    <w:tmpl w:val="F65E0690"/>
    <w:lvl w:ilvl="0" w:tplc="69A6652C">
      <w:start w:val="1"/>
      <w:numFmt w:val="bullet"/>
      <w:lvlText w:val="-"/>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0" w15:restartNumberingAfterBreak="0">
    <w:nsid w:val="2EC9198F"/>
    <w:multiLevelType w:val="multilevel"/>
    <w:tmpl w:val="76922E9A"/>
    <w:lvl w:ilvl="0">
      <w:start w:val="1"/>
      <w:numFmt w:val="decimal"/>
      <w:lvlText w:val="7.%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1" w15:restartNumberingAfterBreak="0">
    <w:nsid w:val="2F03CE3A"/>
    <w:multiLevelType w:val="singleLevel"/>
    <w:tmpl w:val="2F03CE3A"/>
    <w:lvl w:ilvl="0">
      <w:start w:val="1"/>
      <w:numFmt w:val="bullet"/>
      <w:lvlText w:val="-"/>
      <w:lvlJc w:val="left"/>
      <w:pPr>
        <w:tabs>
          <w:tab w:val="left" w:pos="420"/>
        </w:tabs>
        <w:ind w:left="418" w:hanging="418"/>
      </w:pPr>
      <w:rPr>
        <w:rFonts w:ascii="Arial" w:hAnsi="Arial" w:cs="Arial" w:hint="default"/>
      </w:rPr>
    </w:lvl>
  </w:abstractNum>
  <w:abstractNum w:abstractNumId="52" w15:restartNumberingAfterBreak="0">
    <w:nsid w:val="31567851"/>
    <w:multiLevelType w:val="multilevel"/>
    <w:tmpl w:val="3920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C80406"/>
    <w:multiLevelType w:val="multilevel"/>
    <w:tmpl w:val="35C804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3A1B6673"/>
    <w:multiLevelType w:val="multilevel"/>
    <w:tmpl w:val="089A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4569D1"/>
    <w:multiLevelType w:val="hybridMultilevel"/>
    <w:tmpl w:val="B6FED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C490CA1"/>
    <w:multiLevelType w:val="multilevel"/>
    <w:tmpl w:val="7CCC246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3D2B6394"/>
    <w:multiLevelType w:val="multilevel"/>
    <w:tmpl w:val="F5DE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383F1A"/>
    <w:multiLevelType w:val="multilevel"/>
    <w:tmpl w:val="F864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2B154D"/>
    <w:multiLevelType w:val="hybridMultilevel"/>
    <w:tmpl w:val="D8DE5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4890940"/>
    <w:multiLevelType w:val="hybridMultilevel"/>
    <w:tmpl w:val="FD8A3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4AC4629"/>
    <w:multiLevelType w:val="multilevel"/>
    <w:tmpl w:val="893674CE"/>
    <w:lvl w:ilvl="0">
      <w:start w:val="1"/>
      <w:numFmt w:val="decimal"/>
      <w:lvlText w:val="5.%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2" w15:restartNumberingAfterBreak="0">
    <w:nsid w:val="455D39D0"/>
    <w:multiLevelType w:val="multilevel"/>
    <w:tmpl w:val="4078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D422F4"/>
    <w:multiLevelType w:val="hybridMultilevel"/>
    <w:tmpl w:val="424022D2"/>
    <w:lvl w:ilvl="0" w:tplc="69B9637D">
      <w:start w:val="1"/>
      <w:numFmt w:val="bullet"/>
      <w:lvlText w:val="-"/>
      <w:lvlJc w:val="left"/>
      <w:pPr>
        <w:ind w:left="720" w:hanging="360"/>
      </w:pPr>
      <w:rPr>
        <w:rFonts w:ascii="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74B4702"/>
    <w:multiLevelType w:val="multilevel"/>
    <w:tmpl w:val="CB2CD254"/>
    <w:lvl w:ilvl="0">
      <w:start w:val="1"/>
      <w:numFmt w:val="decimal"/>
      <w:lvlText w:val="4.%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5" w15:restartNumberingAfterBreak="0">
    <w:nsid w:val="48E11405"/>
    <w:multiLevelType w:val="hybridMultilevel"/>
    <w:tmpl w:val="94CAA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9F510C0"/>
    <w:multiLevelType w:val="hybridMultilevel"/>
    <w:tmpl w:val="6C405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AA31195"/>
    <w:multiLevelType w:val="multilevel"/>
    <w:tmpl w:val="7C84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FE2C67"/>
    <w:multiLevelType w:val="singleLevel"/>
    <w:tmpl w:val="4AFE2C67"/>
    <w:lvl w:ilvl="0">
      <w:start w:val="1"/>
      <w:numFmt w:val="bullet"/>
      <w:lvlText w:val="+"/>
      <w:lvlJc w:val="left"/>
      <w:pPr>
        <w:tabs>
          <w:tab w:val="left" w:pos="420"/>
        </w:tabs>
        <w:ind w:left="418" w:hanging="418"/>
      </w:pPr>
      <w:rPr>
        <w:rFonts w:ascii="Arial" w:hAnsi="Arial" w:cs="Arial" w:hint="default"/>
      </w:rPr>
    </w:lvl>
  </w:abstractNum>
  <w:abstractNum w:abstractNumId="69" w15:restartNumberingAfterBreak="0">
    <w:nsid w:val="4B276494"/>
    <w:multiLevelType w:val="multilevel"/>
    <w:tmpl w:val="98FA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4775AD"/>
    <w:multiLevelType w:val="multilevel"/>
    <w:tmpl w:val="9E30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EE1484"/>
    <w:multiLevelType w:val="hybridMultilevel"/>
    <w:tmpl w:val="6D4EBFDE"/>
    <w:lvl w:ilvl="0" w:tplc="99A4C1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D4DC07F"/>
    <w:multiLevelType w:val="multilevel"/>
    <w:tmpl w:val="4D4DC07F"/>
    <w:lvl w:ilvl="0">
      <w:start w:val="1"/>
      <w:numFmt w:val="decimal"/>
      <w:lvlText w:val="7.%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3" w15:restartNumberingAfterBreak="0">
    <w:nsid w:val="4E9F6F7C"/>
    <w:multiLevelType w:val="multilevel"/>
    <w:tmpl w:val="6F58F0A8"/>
    <w:lvl w:ilvl="0">
      <w:start w:val="1"/>
      <w:numFmt w:val="decimal"/>
      <w:lvlText w:val="2.%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4" w15:restartNumberingAfterBreak="0">
    <w:nsid w:val="4FEB41FE"/>
    <w:multiLevelType w:val="hybridMultilevel"/>
    <w:tmpl w:val="BB3C6F56"/>
    <w:lvl w:ilvl="0" w:tplc="69B9637D">
      <w:start w:val="1"/>
      <w:numFmt w:val="bullet"/>
      <w:lvlText w:val="-"/>
      <w:lvlJc w:val="left"/>
      <w:pPr>
        <w:ind w:left="720" w:hanging="360"/>
      </w:pPr>
      <w:rPr>
        <w:rFonts w:ascii="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1B27128"/>
    <w:multiLevelType w:val="hybridMultilevel"/>
    <w:tmpl w:val="35683FE6"/>
    <w:lvl w:ilvl="0" w:tplc="A472555C">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5210713E"/>
    <w:multiLevelType w:val="multilevel"/>
    <w:tmpl w:val="6024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68100E"/>
    <w:multiLevelType w:val="multilevel"/>
    <w:tmpl w:val="2104E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3773C56"/>
    <w:multiLevelType w:val="multilevel"/>
    <w:tmpl w:val="CF80E400"/>
    <w:lvl w:ilvl="0">
      <w:start w:val="1"/>
      <w:numFmt w:val="decimal"/>
      <w:lvlText w:val="%1.0"/>
      <w:lvlJc w:val="left"/>
      <w:pPr>
        <w:ind w:left="975" w:hanging="390"/>
      </w:pPr>
    </w:lvl>
    <w:lvl w:ilvl="1">
      <w:start w:val="1"/>
      <w:numFmt w:val="decimal"/>
      <w:lvlText w:val="%1.%2"/>
      <w:lvlJc w:val="left"/>
      <w:pPr>
        <w:ind w:left="1695" w:hanging="390"/>
      </w:pPr>
    </w:lvl>
    <w:lvl w:ilvl="2">
      <w:start w:val="1"/>
      <w:numFmt w:val="decimal"/>
      <w:lvlText w:val="%1.%2.%3"/>
      <w:lvlJc w:val="left"/>
      <w:pPr>
        <w:ind w:left="2745" w:hanging="720"/>
      </w:pPr>
    </w:lvl>
    <w:lvl w:ilvl="3">
      <w:start w:val="1"/>
      <w:numFmt w:val="decimal"/>
      <w:lvlText w:val="%1.%2.%3.%4"/>
      <w:lvlJc w:val="left"/>
      <w:pPr>
        <w:ind w:left="3465" w:hanging="720"/>
      </w:pPr>
    </w:lvl>
    <w:lvl w:ilvl="4">
      <w:start w:val="1"/>
      <w:numFmt w:val="decimal"/>
      <w:lvlText w:val="%1.%2.%3.%4.%5"/>
      <w:lvlJc w:val="left"/>
      <w:pPr>
        <w:ind w:left="4545" w:hanging="1080"/>
      </w:pPr>
    </w:lvl>
    <w:lvl w:ilvl="5">
      <w:start w:val="1"/>
      <w:numFmt w:val="decimal"/>
      <w:lvlText w:val="%1.%2.%3.%4.%5.%6"/>
      <w:lvlJc w:val="left"/>
      <w:pPr>
        <w:ind w:left="5625" w:hanging="1440"/>
      </w:pPr>
    </w:lvl>
    <w:lvl w:ilvl="6">
      <w:start w:val="1"/>
      <w:numFmt w:val="decimal"/>
      <w:lvlText w:val="%1.%2.%3.%4.%5.%6.%7"/>
      <w:lvlJc w:val="left"/>
      <w:pPr>
        <w:ind w:left="6345" w:hanging="1440"/>
      </w:pPr>
    </w:lvl>
    <w:lvl w:ilvl="7">
      <w:start w:val="1"/>
      <w:numFmt w:val="decimal"/>
      <w:lvlText w:val="%1.%2.%3.%4.%5.%6.%7.%8"/>
      <w:lvlJc w:val="left"/>
      <w:pPr>
        <w:ind w:left="7425" w:hanging="1800"/>
      </w:pPr>
    </w:lvl>
    <w:lvl w:ilvl="8">
      <w:start w:val="1"/>
      <w:numFmt w:val="decimal"/>
      <w:lvlText w:val="%1.%2.%3.%4.%5.%6.%7.%8.%9"/>
      <w:lvlJc w:val="left"/>
      <w:pPr>
        <w:ind w:left="8145" w:hanging="1800"/>
      </w:pPr>
    </w:lvl>
  </w:abstractNum>
  <w:abstractNum w:abstractNumId="79" w15:restartNumberingAfterBreak="0">
    <w:nsid w:val="54E51685"/>
    <w:multiLevelType w:val="hybridMultilevel"/>
    <w:tmpl w:val="F35804F2"/>
    <w:lvl w:ilvl="0" w:tplc="A0E4DF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7EF3577"/>
    <w:multiLevelType w:val="multilevel"/>
    <w:tmpl w:val="B5062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241D34"/>
    <w:multiLevelType w:val="multilevel"/>
    <w:tmpl w:val="5A241D34"/>
    <w:lvl w:ilvl="0">
      <w:start w:val="1"/>
      <w:numFmt w:val="decimal"/>
      <w:lvlText w:val="5.%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2" w15:restartNumberingAfterBreak="0">
    <w:nsid w:val="5C4A3DFC"/>
    <w:multiLevelType w:val="multilevel"/>
    <w:tmpl w:val="74CE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7C4E8F"/>
    <w:multiLevelType w:val="multilevel"/>
    <w:tmpl w:val="F384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C117CE"/>
    <w:multiLevelType w:val="multilevel"/>
    <w:tmpl w:val="E77C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6B2EC3"/>
    <w:multiLevelType w:val="multilevel"/>
    <w:tmpl w:val="49C2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B66781"/>
    <w:multiLevelType w:val="hybridMultilevel"/>
    <w:tmpl w:val="9B66FFE2"/>
    <w:lvl w:ilvl="0" w:tplc="F0E08A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17E64C0"/>
    <w:multiLevelType w:val="hybridMultilevel"/>
    <w:tmpl w:val="3ED289EE"/>
    <w:lvl w:ilvl="0" w:tplc="A0E4DF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5640A68"/>
    <w:multiLevelType w:val="multilevel"/>
    <w:tmpl w:val="F2C03C88"/>
    <w:lvl w:ilvl="0">
      <w:start w:val="1"/>
      <w:numFmt w:val="bullet"/>
      <w:lvlText w:val="-"/>
      <w:lvlJc w:val="left"/>
      <w:pPr>
        <w:ind w:left="126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15:restartNumberingAfterBreak="0">
    <w:nsid w:val="663B2037"/>
    <w:multiLevelType w:val="hybridMultilevel"/>
    <w:tmpl w:val="0B80A912"/>
    <w:lvl w:ilvl="0" w:tplc="69B9637D">
      <w:start w:val="1"/>
      <w:numFmt w:val="bullet"/>
      <w:lvlText w:val="-"/>
      <w:lvlJc w:val="left"/>
      <w:pPr>
        <w:ind w:left="720" w:hanging="360"/>
      </w:pPr>
      <w:rPr>
        <w:rFonts w:ascii="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779FF2B"/>
    <w:multiLevelType w:val="singleLevel"/>
    <w:tmpl w:val="6779FF2B"/>
    <w:lvl w:ilvl="0">
      <w:start w:val="1"/>
      <w:numFmt w:val="bullet"/>
      <w:lvlText w:val="-"/>
      <w:lvlJc w:val="left"/>
      <w:pPr>
        <w:tabs>
          <w:tab w:val="left" w:pos="420"/>
        </w:tabs>
        <w:ind w:left="418" w:hanging="418"/>
      </w:pPr>
      <w:rPr>
        <w:rFonts w:ascii="Arial" w:hAnsi="Arial" w:cs="Arial" w:hint="default"/>
      </w:rPr>
    </w:lvl>
  </w:abstractNum>
  <w:abstractNum w:abstractNumId="91" w15:restartNumberingAfterBreak="0">
    <w:nsid w:val="68183054"/>
    <w:multiLevelType w:val="multilevel"/>
    <w:tmpl w:val="7C92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E56EF8"/>
    <w:multiLevelType w:val="multilevel"/>
    <w:tmpl w:val="F8A4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B9637D"/>
    <w:multiLevelType w:val="singleLevel"/>
    <w:tmpl w:val="69B9637D"/>
    <w:lvl w:ilvl="0">
      <w:start w:val="1"/>
      <w:numFmt w:val="bullet"/>
      <w:lvlText w:val="-"/>
      <w:lvlJc w:val="left"/>
      <w:pPr>
        <w:tabs>
          <w:tab w:val="left" w:pos="420"/>
        </w:tabs>
        <w:ind w:left="418" w:hanging="418"/>
      </w:pPr>
      <w:rPr>
        <w:rFonts w:ascii="Arial" w:hAnsi="Arial" w:cs="Arial" w:hint="default"/>
      </w:rPr>
    </w:lvl>
  </w:abstractNum>
  <w:abstractNum w:abstractNumId="94" w15:restartNumberingAfterBreak="0">
    <w:nsid w:val="6D0D4B19"/>
    <w:multiLevelType w:val="multilevel"/>
    <w:tmpl w:val="61D8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2F3FE1"/>
    <w:multiLevelType w:val="multilevel"/>
    <w:tmpl w:val="CE6A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183CF9"/>
    <w:multiLevelType w:val="multilevel"/>
    <w:tmpl w:val="72183CF9"/>
    <w:lvl w:ilvl="0">
      <w:start w:val="1"/>
      <w:numFmt w:val="decimal"/>
      <w:lvlText w:val="1.%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7" w15:restartNumberingAfterBreak="0">
    <w:nsid w:val="739D6DE9"/>
    <w:multiLevelType w:val="multilevel"/>
    <w:tmpl w:val="739D6DE9"/>
    <w:lvl w:ilvl="0">
      <w:start w:val="2"/>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7503354D"/>
    <w:multiLevelType w:val="hybridMultilevel"/>
    <w:tmpl w:val="A564636C"/>
    <w:lvl w:ilvl="0" w:tplc="A0E4DF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5103DD5"/>
    <w:multiLevelType w:val="multilevel"/>
    <w:tmpl w:val="C3BA687C"/>
    <w:lvl w:ilvl="0">
      <w:start w:val="1"/>
      <w:numFmt w:val="decimal"/>
      <w:lvlText w:val="1.%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0" w15:restartNumberingAfterBreak="0">
    <w:nsid w:val="77357C0B"/>
    <w:multiLevelType w:val="hybridMultilevel"/>
    <w:tmpl w:val="04B4A8D8"/>
    <w:lvl w:ilvl="0" w:tplc="73C0158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1" w15:restartNumberingAfterBreak="0">
    <w:nsid w:val="78CC037A"/>
    <w:multiLevelType w:val="multilevel"/>
    <w:tmpl w:val="78CC03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2" w15:restartNumberingAfterBreak="0">
    <w:nsid w:val="79F61AC7"/>
    <w:multiLevelType w:val="multilevel"/>
    <w:tmpl w:val="DA884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A4E6214"/>
    <w:multiLevelType w:val="multilevel"/>
    <w:tmpl w:val="7A4E62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7B2C260D"/>
    <w:multiLevelType w:val="multilevel"/>
    <w:tmpl w:val="12B4F57C"/>
    <w:lvl w:ilvl="0">
      <w:start w:val="1"/>
      <w:numFmt w:val="bullet"/>
      <w:lvlText w:val="-"/>
      <w:lvlJc w:val="left"/>
      <w:pPr>
        <w:ind w:left="1281" w:hanging="360"/>
      </w:pPr>
      <w:rPr>
        <w:rFonts w:ascii="Times New Roman" w:eastAsia="Times New Roman" w:hAnsi="Times New Roman" w:cs="Times New Roman"/>
      </w:rPr>
    </w:lvl>
    <w:lvl w:ilvl="1">
      <w:start w:val="1"/>
      <w:numFmt w:val="bullet"/>
      <w:lvlText w:val="o"/>
      <w:lvlJc w:val="left"/>
      <w:pPr>
        <w:ind w:left="2001" w:hanging="360"/>
      </w:pPr>
      <w:rPr>
        <w:rFonts w:ascii="Courier New" w:eastAsia="Courier New" w:hAnsi="Courier New" w:cs="Courier New"/>
      </w:rPr>
    </w:lvl>
    <w:lvl w:ilvl="2">
      <w:start w:val="1"/>
      <w:numFmt w:val="bullet"/>
      <w:lvlText w:val="▪"/>
      <w:lvlJc w:val="left"/>
      <w:pPr>
        <w:ind w:left="2721" w:hanging="360"/>
      </w:pPr>
      <w:rPr>
        <w:rFonts w:ascii="Noto Sans Symbols" w:eastAsia="Noto Sans Symbols" w:hAnsi="Noto Sans Symbols" w:cs="Noto Sans Symbols"/>
      </w:rPr>
    </w:lvl>
    <w:lvl w:ilvl="3">
      <w:start w:val="1"/>
      <w:numFmt w:val="bullet"/>
      <w:lvlText w:val="●"/>
      <w:lvlJc w:val="left"/>
      <w:pPr>
        <w:ind w:left="3441" w:hanging="360"/>
      </w:pPr>
      <w:rPr>
        <w:rFonts w:ascii="Noto Sans Symbols" w:eastAsia="Noto Sans Symbols" w:hAnsi="Noto Sans Symbols" w:cs="Noto Sans Symbols"/>
      </w:rPr>
    </w:lvl>
    <w:lvl w:ilvl="4">
      <w:start w:val="1"/>
      <w:numFmt w:val="bullet"/>
      <w:lvlText w:val="o"/>
      <w:lvlJc w:val="left"/>
      <w:pPr>
        <w:ind w:left="4161" w:hanging="360"/>
      </w:pPr>
      <w:rPr>
        <w:rFonts w:ascii="Courier New" w:eastAsia="Courier New" w:hAnsi="Courier New" w:cs="Courier New"/>
      </w:rPr>
    </w:lvl>
    <w:lvl w:ilvl="5">
      <w:start w:val="1"/>
      <w:numFmt w:val="bullet"/>
      <w:lvlText w:val="▪"/>
      <w:lvlJc w:val="left"/>
      <w:pPr>
        <w:ind w:left="4881" w:hanging="360"/>
      </w:pPr>
      <w:rPr>
        <w:rFonts w:ascii="Noto Sans Symbols" w:eastAsia="Noto Sans Symbols" w:hAnsi="Noto Sans Symbols" w:cs="Noto Sans Symbols"/>
      </w:rPr>
    </w:lvl>
    <w:lvl w:ilvl="6">
      <w:start w:val="1"/>
      <w:numFmt w:val="bullet"/>
      <w:lvlText w:val="●"/>
      <w:lvlJc w:val="left"/>
      <w:pPr>
        <w:ind w:left="5601" w:hanging="360"/>
      </w:pPr>
      <w:rPr>
        <w:rFonts w:ascii="Noto Sans Symbols" w:eastAsia="Noto Sans Symbols" w:hAnsi="Noto Sans Symbols" w:cs="Noto Sans Symbols"/>
      </w:rPr>
    </w:lvl>
    <w:lvl w:ilvl="7">
      <w:start w:val="1"/>
      <w:numFmt w:val="bullet"/>
      <w:lvlText w:val="o"/>
      <w:lvlJc w:val="left"/>
      <w:pPr>
        <w:ind w:left="6321" w:hanging="360"/>
      </w:pPr>
      <w:rPr>
        <w:rFonts w:ascii="Courier New" w:eastAsia="Courier New" w:hAnsi="Courier New" w:cs="Courier New"/>
      </w:rPr>
    </w:lvl>
    <w:lvl w:ilvl="8">
      <w:start w:val="1"/>
      <w:numFmt w:val="bullet"/>
      <w:lvlText w:val="▪"/>
      <w:lvlJc w:val="left"/>
      <w:pPr>
        <w:ind w:left="7041" w:hanging="360"/>
      </w:pPr>
      <w:rPr>
        <w:rFonts w:ascii="Noto Sans Symbols" w:eastAsia="Noto Sans Symbols" w:hAnsi="Noto Sans Symbols" w:cs="Noto Sans Symbols"/>
      </w:rPr>
    </w:lvl>
  </w:abstractNum>
  <w:num w:numId="1" w16cid:durableId="92089990">
    <w:abstractNumId w:val="23"/>
  </w:num>
  <w:num w:numId="2" w16cid:durableId="2139447363">
    <w:abstractNumId w:val="11"/>
  </w:num>
  <w:num w:numId="3" w16cid:durableId="979766858">
    <w:abstractNumId w:val="18"/>
  </w:num>
  <w:num w:numId="4" w16cid:durableId="1540361594">
    <w:abstractNumId w:val="14"/>
  </w:num>
  <w:num w:numId="5" w16cid:durableId="1125536419">
    <w:abstractNumId w:val="22"/>
  </w:num>
  <w:num w:numId="6" w16cid:durableId="260258450">
    <w:abstractNumId w:val="20"/>
  </w:num>
  <w:num w:numId="7" w16cid:durableId="1034692549">
    <w:abstractNumId w:val="21"/>
  </w:num>
  <w:num w:numId="8" w16cid:durableId="1718164525">
    <w:abstractNumId w:val="12"/>
  </w:num>
  <w:num w:numId="9" w16cid:durableId="758135579">
    <w:abstractNumId w:val="19"/>
  </w:num>
  <w:num w:numId="10" w16cid:durableId="947127816">
    <w:abstractNumId w:val="13"/>
  </w:num>
  <w:num w:numId="11" w16cid:durableId="576323774">
    <w:abstractNumId w:val="9"/>
  </w:num>
  <w:num w:numId="12" w16cid:durableId="903183383">
    <w:abstractNumId w:val="16"/>
  </w:num>
  <w:num w:numId="13" w16cid:durableId="1515143003">
    <w:abstractNumId w:val="8"/>
  </w:num>
  <w:num w:numId="14" w16cid:durableId="1253201195">
    <w:abstractNumId w:val="17"/>
  </w:num>
  <w:num w:numId="15" w16cid:durableId="552665649">
    <w:abstractNumId w:val="15"/>
  </w:num>
  <w:num w:numId="16" w16cid:durableId="1028021350">
    <w:abstractNumId w:val="10"/>
  </w:num>
  <w:num w:numId="17" w16cid:durableId="124739719">
    <w:abstractNumId w:val="37"/>
  </w:num>
  <w:num w:numId="18" w16cid:durableId="1569416202">
    <w:abstractNumId w:val="32"/>
  </w:num>
  <w:num w:numId="19" w16cid:durableId="404106784">
    <w:abstractNumId w:val="49"/>
  </w:num>
  <w:num w:numId="20" w16cid:durableId="1195312912">
    <w:abstractNumId w:val="34"/>
  </w:num>
  <w:num w:numId="21" w16cid:durableId="392578823">
    <w:abstractNumId w:val="36"/>
  </w:num>
  <w:num w:numId="22" w16cid:durableId="349262519">
    <w:abstractNumId w:val="60"/>
  </w:num>
  <w:num w:numId="23" w16cid:durableId="1946961269">
    <w:abstractNumId w:val="55"/>
  </w:num>
  <w:num w:numId="24" w16cid:durableId="1593853409">
    <w:abstractNumId w:val="71"/>
  </w:num>
  <w:num w:numId="25" w16cid:durableId="2096199855">
    <w:abstractNumId w:val="100"/>
  </w:num>
  <w:num w:numId="26" w16cid:durableId="856308129">
    <w:abstractNumId w:val="80"/>
  </w:num>
  <w:num w:numId="27" w16cid:durableId="219558488">
    <w:abstractNumId w:val="77"/>
  </w:num>
  <w:num w:numId="28" w16cid:durableId="678511226">
    <w:abstractNumId w:val="58"/>
  </w:num>
  <w:num w:numId="29" w16cid:durableId="261454402">
    <w:abstractNumId w:val="83"/>
  </w:num>
  <w:num w:numId="30" w16cid:durableId="2138522312">
    <w:abstractNumId w:val="92"/>
  </w:num>
  <w:num w:numId="31" w16cid:durableId="1014069480">
    <w:abstractNumId w:val="24"/>
  </w:num>
  <w:num w:numId="32" w16cid:durableId="651906323">
    <w:abstractNumId w:val="84"/>
  </w:num>
  <w:num w:numId="33" w16cid:durableId="371223941">
    <w:abstractNumId w:val="62"/>
  </w:num>
  <w:num w:numId="34" w16cid:durableId="1283998005">
    <w:abstractNumId w:val="91"/>
  </w:num>
  <w:num w:numId="35" w16cid:durableId="1343968494">
    <w:abstractNumId w:val="69"/>
  </w:num>
  <w:num w:numId="36" w16cid:durableId="1924100206">
    <w:abstractNumId w:val="30"/>
  </w:num>
  <w:num w:numId="37" w16cid:durableId="1999914874">
    <w:abstractNumId w:val="85"/>
  </w:num>
  <w:num w:numId="38" w16cid:durableId="1276792723">
    <w:abstractNumId w:val="45"/>
  </w:num>
  <w:num w:numId="39" w16cid:durableId="99880348">
    <w:abstractNumId w:val="67"/>
  </w:num>
  <w:num w:numId="40" w16cid:durableId="977106380">
    <w:abstractNumId w:val="102"/>
  </w:num>
  <w:num w:numId="41" w16cid:durableId="1972246414">
    <w:abstractNumId w:val="76"/>
  </w:num>
  <w:num w:numId="42" w16cid:durableId="1684622921">
    <w:abstractNumId w:val="57"/>
  </w:num>
  <w:num w:numId="43" w16cid:durableId="489906946">
    <w:abstractNumId w:val="94"/>
  </w:num>
  <w:num w:numId="44" w16cid:durableId="475610948">
    <w:abstractNumId w:val="82"/>
  </w:num>
  <w:num w:numId="45" w16cid:durableId="1556772838">
    <w:abstractNumId w:val="65"/>
  </w:num>
  <w:num w:numId="46" w16cid:durableId="314459024">
    <w:abstractNumId w:val="59"/>
  </w:num>
  <w:num w:numId="47" w16cid:durableId="933904495">
    <w:abstractNumId w:val="66"/>
  </w:num>
  <w:num w:numId="48" w16cid:durableId="286278265">
    <w:abstractNumId w:val="86"/>
  </w:num>
  <w:num w:numId="49" w16cid:durableId="1755668787">
    <w:abstractNumId w:val="75"/>
  </w:num>
  <w:num w:numId="50" w16cid:durableId="1034422107">
    <w:abstractNumId w:val="35"/>
  </w:num>
  <w:num w:numId="51" w16cid:durableId="1647274669">
    <w:abstractNumId w:val="104"/>
  </w:num>
  <w:num w:numId="52" w16cid:durableId="1073118836">
    <w:abstractNumId w:val="88"/>
  </w:num>
  <w:num w:numId="53" w16cid:durableId="193736205">
    <w:abstractNumId w:val="56"/>
  </w:num>
  <w:num w:numId="54" w16cid:durableId="1938517622">
    <w:abstractNumId w:val="44"/>
  </w:num>
  <w:num w:numId="55" w16cid:durableId="1732266802">
    <w:abstractNumId w:val="64"/>
  </w:num>
  <w:num w:numId="56" w16cid:durableId="137848520">
    <w:abstractNumId w:val="61"/>
  </w:num>
  <w:num w:numId="57" w16cid:durableId="1697390547">
    <w:abstractNumId w:val="33"/>
  </w:num>
  <w:num w:numId="58" w16cid:durableId="512766548">
    <w:abstractNumId w:val="50"/>
  </w:num>
  <w:num w:numId="59" w16cid:durableId="2023509813">
    <w:abstractNumId w:val="38"/>
  </w:num>
  <w:num w:numId="60" w16cid:durableId="1889874561">
    <w:abstractNumId w:val="78"/>
  </w:num>
  <w:num w:numId="61" w16cid:durableId="1250967667">
    <w:abstractNumId w:val="99"/>
  </w:num>
  <w:num w:numId="62" w16cid:durableId="1315257744">
    <w:abstractNumId w:val="73"/>
  </w:num>
  <w:num w:numId="63" w16cid:durableId="1931548730">
    <w:abstractNumId w:val="93"/>
  </w:num>
  <w:num w:numId="64" w16cid:durableId="728841239">
    <w:abstractNumId w:val="68"/>
  </w:num>
  <w:num w:numId="65" w16cid:durableId="246809029">
    <w:abstractNumId w:val="2"/>
  </w:num>
  <w:num w:numId="66" w16cid:durableId="252051913">
    <w:abstractNumId w:val="97"/>
  </w:num>
  <w:num w:numId="67" w16cid:durableId="1009874589">
    <w:abstractNumId w:val="53"/>
  </w:num>
  <w:num w:numId="68" w16cid:durableId="867303549">
    <w:abstractNumId w:val="101"/>
  </w:num>
  <w:num w:numId="69" w16cid:durableId="1626689315">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134372194">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27081894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139540483">
    <w:abstractNumId w:val="96"/>
    <w:lvlOverride w:ilvl="0">
      <w:startOverride w:val="1"/>
    </w:lvlOverride>
    <w:lvlOverride w:ilvl="1"/>
    <w:lvlOverride w:ilvl="2"/>
    <w:lvlOverride w:ilvl="3"/>
    <w:lvlOverride w:ilvl="4"/>
    <w:lvlOverride w:ilvl="5"/>
    <w:lvlOverride w:ilvl="6"/>
    <w:lvlOverride w:ilvl="7"/>
    <w:lvlOverride w:ilvl="8"/>
  </w:num>
  <w:num w:numId="73" w16cid:durableId="1436049758">
    <w:abstractNumId w:val="26"/>
    <w:lvlOverride w:ilvl="0">
      <w:startOverride w:val="1"/>
    </w:lvlOverride>
    <w:lvlOverride w:ilvl="1"/>
    <w:lvlOverride w:ilvl="2"/>
    <w:lvlOverride w:ilvl="3"/>
    <w:lvlOverride w:ilvl="4"/>
    <w:lvlOverride w:ilvl="5"/>
    <w:lvlOverride w:ilvl="6"/>
    <w:lvlOverride w:ilvl="7"/>
    <w:lvlOverride w:ilvl="8"/>
  </w:num>
  <w:num w:numId="74" w16cid:durableId="783033915">
    <w:abstractNumId w:val="1"/>
    <w:lvlOverride w:ilvl="0">
      <w:startOverride w:val="1"/>
    </w:lvlOverride>
    <w:lvlOverride w:ilvl="1"/>
    <w:lvlOverride w:ilvl="2"/>
    <w:lvlOverride w:ilvl="3"/>
    <w:lvlOverride w:ilvl="4"/>
    <w:lvlOverride w:ilvl="5"/>
    <w:lvlOverride w:ilvl="6"/>
    <w:lvlOverride w:ilvl="7"/>
    <w:lvlOverride w:ilvl="8"/>
  </w:num>
  <w:num w:numId="75" w16cid:durableId="1419055230">
    <w:abstractNumId w:val="48"/>
    <w:lvlOverride w:ilvl="0">
      <w:startOverride w:val="1"/>
    </w:lvlOverride>
    <w:lvlOverride w:ilvl="1"/>
    <w:lvlOverride w:ilvl="2"/>
    <w:lvlOverride w:ilvl="3"/>
    <w:lvlOverride w:ilvl="4"/>
    <w:lvlOverride w:ilvl="5"/>
    <w:lvlOverride w:ilvl="6"/>
    <w:lvlOverride w:ilvl="7"/>
    <w:lvlOverride w:ilvl="8"/>
  </w:num>
  <w:num w:numId="76" w16cid:durableId="1882934946">
    <w:abstractNumId w:val="81"/>
    <w:lvlOverride w:ilvl="0">
      <w:startOverride w:val="1"/>
    </w:lvlOverride>
    <w:lvlOverride w:ilvl="1"/>
    <w:lvlOverride w:ilvl="2"/>
    <w:lvlOverride w:ilvl="3"/>
    <w:lvlOverride w:ilvl="4"/>
    <w:lvlOverride w:ilvl="5"/>
    <w:lvlOverride w:ilvl="6"/>
    <w:lvlOverride w:ilvl="7"/>
    <w:lvlOverride w:ilvl="8"/>
  </w:num>
  <w:num w:numId="77" w16cid:durableId="1472013511">
    <w:abstractNumId w:val="5"/>
    <w:lvlOverride w:ilvl="0">
      <w:startOverride w:val="1"/>
    </w:lvlOverride>
    <w:lvlOverride w:ilvl="1"/>
    <w:lvlOverride w:ilvl="2"/>
    <w:lvlOverride w:ilvl="3"/>
    <w:lvlOverride w:ilvl="4"/>
    <w:lvlOverride w:ilvl="5"/>
    <w:lvlOverride w:ilvl="6"/>
    <w:lvlOverride w:ilvl="7"/>
    <w:lvlOverride w:ilvl="8"/>
  </w:num>
  <w:num w:numId="78" w16cid:durableId="497621864">
    <w:abstractNumId w:val="72"/>
    <w:lvlOverride w:ilvl="0">
      <w:startOverride w:val="1"/>
    </w:lvlOverride>
    <w:lvlOverride w:ilvl="1"/>
    <w:lvlOverride w:ilvl="2"/>
    <w:lvlOverride w:ilvl="3"/>
    <w:lvlOverride w:ilvl="4"/>
    <w:lvlOverride w:ilvl="5"/>
    <w:lvlOverride w:ilvl="6"/>
    <w:lvlOverride w:ilvl="7"/>
    <w:lvlOverride w:ilvl="8"/>
  </w:num>
  <w:num w:numId="79" w16cid:durableId="161237928">
    <w:abstractNumId w:val="0"/>
  </w:num>
  <w:num w:numId="80" w16cid:durableId="572277374">
    <w:abstractNumId w:val="47"/>
  </w:num>
  <w:num w:numId="81" w16cid:durableId="312218057">
    <w:abstractNumId w:val="51"/>
  </w:num>
  <w:num w:numId="82" w16cid:durableId="1932229814">
    <w:abstractNumId w:val="41"/>
  </w:num>
  <w:num w:numId="83" w16cid:durableId="558590922">
    <w:abstractNumId w:val="90"/>
  </w:num>
  <w:num w:numId="84" w16cid:durableId="1977762391">
    <w:abstractNumId w:val="7"/>
  </w:num>
  <w:num w:numId="85" w16cid:durableId="1377855111">
    <w:abstractNumId w:val="4"/>
  </w:num>
  <w:num w:numId="86" w16cid:durableId="481435307">
    <w:abstractNumId w:val="3"/>
  </w:num>
  <w:num w:numId="87" w16cid:durableId="1044477700">
    <w:abstractNumId w:val="6"/>
  </w:num>
  <w:num w:numId="88" w16cid:durableId="355271070">
    <w:abstractNumId w:val="42"/>
  </w:num>
  <w:num w:numId="89" w16cid:durableId="653723115">
    <w:abstractNumId w:val="98"/>
  </w:num>
  <w:num w:numId="90" w16cid:durableId="704140210">
    <w:abstractNumId w:val="79"/>
  </w:num>
  <w:num w:numId="91" w16cid:durableId="619148853">
    <w:abstractNumId w:val="27"/>
  </w:num>
  <w:num w:numId="92" w16cid:durableId="561257891">
    <w:abstractNumId w:val="87"/>
  </w:num>
  <w:num w:numId="93" w16cid:durableId="718625996">
    <w:abstractNumId w:val="63"/>
  </w:num>
  <w:num w:numId="94" w16cid:durableId="1343704919">
    <w:abstractNumId w:val="28"/>
  </w:num>
  <w:num w:numId="95" w16cid:durableId="317464936">
    <w:abstractNumId w:val="40"/>
  </w:num>
  <w:num w:numId="96" w16cid:durableId="967933128">
    <w:abstractNumId w:val="89"/>
  </w:num>
  <w:num w:numId="97" w16cid:durableId="1424499137">
    <w:abstractNumId w:val="39"/>
  </w:num>
  <w:num w:numId="98" w16cid:durableId="616303360">
    <w:abstractNumId w:val="43"/>
  </w:num>
  <w:num w:numId="99" w16cid:durableId="594677431">
    <w:abstractNumId w:val="74"/>
  </w:num>
  <w:num w:numId="100" w16cid:durableId="1310862219">
    <w:abstractNumId w:val="31"/>
  </w:num>
  <w:num w:numId="101" w16cid:durableId="530918477">
    <w:abstractNumId w:val="25"/>
  </w:num>
  <w:num w:numId="102" w16cid:durableId="1632831126">
    <w:abstractNumId w:val="54"/>
  </w:num>
  <w:num w:numId="103" w16cid:durableId="1996758640">
    <w:abstractNumId w:val="70"/>
  </w:num>
  <w:num w:numId="104" w16cid:durableId="839467917">
    <w:abstractNumId w:val="95"/>
  </w:num>
  <w:num w:numId="105" w16cid:durableId="145019743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doNotShadeFormData/>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BD3"/>
    <w:rsid w:val="00001317"/>
    <w:rsid w:val="00001F05"/>
    <w:rsid w:val="00004DBD"/>
    <w:rsid w:val="00013EC4"/>
    <w:rsid w:val="00015E18"/>
    <w:rsid w:val="00020FC3"/>
    <w:rsid w:val="00021387"/>
    <w:rsid w:val="000320A1"/>
    <w:rsid w:val="0003271B"/>
    <w:rsid w:val="0003404A"/>
    <w:rsid w:val="00035B3A"/>
    <w:rsid w:val="00036983"/>
    <w:rsid w:val="00042A2E"/>
    <w:rsid w:val="00044DAF"/>
    <w:rsid w:val="00044F33"/>
    <w:rsid w:val="00050068"/>
    <w:rsid w:val="0005128E"/>
    <w:rsid w:val="00052FF8"/>
    <w:rsid w:val="00055A11"/>
    <w:rsid w:val="000575F8"/>
    <w:rsid w:val="00060220"/>
    <w:rsid w:val="000642F4"/>
    <w:rsid w:val="00064ABB"/>
    <w:rsid w:val="000659C0"/>
    <w:rsid w:val="00067255"/>
    <w:rsid w:val="00067D11"/>
    <w:rsid w:val="000711FC"/>
    <w:rsid w:val="00072E7A"/>
    <w:rsid w:val="00074639"/>
    <w:rsid w:val="000763DF"/>
    <w:rsid w:val="0007704E"/>
    <w:rsid w:val="0008018F"/>
    <w:rsid w:val="000819D0"/>
    <w:rsid w:val="0008231C"/>
    <w:rsid w:val="00082E55"/>
    <w:rsid w:val="0009228B"/>
    <w:rsid w:val="00092600"/>
    <w:rsid w:val="00092E83"/>
    <w:rsid w:val="00093A99"/>
    <w:rsid w:val="00097868"/>
    <w:rsid w:val="000A3D8F"/>
    <w:rsid w:val="000A43FB"/>
    <w:rsid w:val="000A6FE4"/>
    <w:rsid w:val="000B05C6"/>
    <w:rsid w:val="000B17E1"/>
    <w:rsid w:val="000B3415"/>
    <w:rsid w:val="000B5757"/>
    <w:rsid w:val="000B7032"/>
    <w:rsid w:val="000B760E"/>
    <w:rsid w:val="000B77DC"/>
    <w:rsid w:val="000C5A0B"/>
    <w:rsid w:val="000D29CF"/>
    <w:rsid w:val="000D5A20"/>
    <w:rsid w:val="000E28D2"/>
    <w:rsid w:val="000E5141"/>
    <w:rsid w:val="000E69FD"/>
    <w:rsid w:val="000E6E86"/>
    <w:rsid w:val="000F1CDD"/>
    <w:rsid w:val="000F3038"/>
    <w:rsid w:val="000F396F"/>
    <w:rsid w:val="000F44B4"/>
    <w:rsid w:val="00102080"/>
    <w:rsid w:val="00102B45"/>
    <w:rsid w:val="001050DC"/>
    <w:rsid w:val="00110EB2"/>
    <w:rsid w:val="0011358E"/>
    <w:rsid w:val="00113A6B"/>
    <w:rsid w:val="00113C1B"/>
    <w:rsid w:val="001226D7"/>
    <w:rsid w:val="00123D19"/>
    <w:rsid w:val="0012756E"/>
    <w:rsid w:val="0013137B"/>
    <w:rsid w:val="00133E3C"/>
    <w:rsid w:val="0013436C"/>
    <w:rsid w:val="00134510"/>
    <w:rsid w:val="001349B5"/>
    <w:rsid w:val="00135ADB"/>
    <w:rsid w:val="00137836"/>
    <w:rsid w:val="00143066"/>
    <w:rsid w:val="00150BF2"/>
    <w:rsid w:val="001540CA"/>
    <w:rsid w:val="001555B7"/>
    <w:rsid w:val="001567E9"/>
    <w:rsid w:val="00165E2A"/>
    <w:rsid w:val="00170792"/>
    <w:rsid w:val="00172A27"/>
    <w:rsid w:val="0017456A"/>
    <w:rsid w:val="00174C84"/>
    <w:rsid w:val="00174F90"/>
    <w:rsid w:val="0018476F"/>
    <w:rsid w:val="00184880"/>
    <w:rsid w:val="00186790"/>
    <w:rsid w:val="0019027C"/>
    <w:rsid w:val="00191307"/>
    <w:rsid w:val="00195DFB"/>
    <w:rsid w:val="001977B6"/>
    <w:rsid w:val="001A0E4D"/>
    <w:rsid w:val="001A58F3"/>
    <w:rsid w:val="001B2DC4"/>
    <w:rsid w:val="001B2FBB"/>
    <w:rsid w:val="001B4726"/>
    <w:rsid w:val="001B699F"/>
    <w:rsid w:val="001B71FA"/>
    <w:rsid w:val="001B771C"/>
    <w:rsid w:val="001C0C0E"/>
    <w:rsid w:val="001C3023"/>
    <w:rsid w:val="001C34D9"/>
    <w:rsid w:val="001C4CA9"/>
    <w:rsid w:val="001E0E23"/>
    <w:rsid w:val="001E0E63"/>
    <w:rsid w:val="001E42A8"/>
    <w:rsid w:val="001E6B57"/>
    <w:rsid w:val="001F7823"/>
    <w:rsid w:val="00202AFB"/>
    <w:rsid w:val="0020372D"/>
    <w:rsid w:val="00203AE0"/>
    <w:rsid w:val="0020611B"/>
    <w:rsid w:val="00212F77"/>
    <w:rsid w:val="00214956"/>
    <w:rsid w:val="002176A5"/>
    <w:rsid w:val="0022082E"/>
    <w:rsid w:val="0022242D"/>
    <w:rsid w:val="002230F9"/>
    <w:rsid w:val="00224733"/>
    <w:rsid w:val="002247C2"/>
    <w:rsid w:val="002306F0"/>
    <w:rsid w:val="002307D3"/>
    <w:rsid w:val="00236408"/>
    <w:rsid w:val="00242C8A"/>
    <w:rsid w:val="002436DB"/>
    <w:rsid w:val="00245575"/>
    <w:rsid w:val="0024665B"/>
    <w:rsid w:val="0025151D"/>
    <w:rsid w:val="002518BF"/>
    <w:rsid w:val="00253954"/>
    <w:rsid w:val="002603D3"/>
    <w:rsid w:val="0026281B"/>
    <w:rsid w:val="00270561"/>
    <w:rsid w:val="0027205C"/>
    <w:rsid w:val="00275675"/>
    <w:rsid w:val="00276234"/>
    <w:rsid w:val="00276631"/>
    <w:rsid w:val="0027675E"/>
    <w:rsid w:val="0027727E"/>
    <w:rsid w:val="00282275"/>
    <w:rsid w:val="002863B3"/>
    <w:rsid w:val="00287471"/>
    <w:rsid w:val="0029799A"/>
    <w:rsid w:val="002A3828"/>
    <w:rsid w:val="002A402C"/>
    <w:rsid w:val="002A63DC"/>
    <w:rsid w:val="002B1B40"/>
    <w:rsid w:val="002B1F65"/>
    <w:rsid w:val="002B31C2"/>
    <w:rsid w:val="002B3E98"/>
    <w:rsid w:val="002B4808"/>
    <w:rsid w:val="002B7D0A"/>
    <w:rsid w:val="002C436F"/>
    <w:rsid w:val="002C5C52"/>
    <w:rsid w:val="002D5CF7"/>
    <w:rsid w:val="002E42BF"/>
    <w:rsid w:val="002E5792"/>
    <w:rsid w:val="002E5A27"/>
    <w:rsid w:val="002F047E"/>
    <w:rsid w:val="002F45C1"/>
    <w:rsid w:val="002F6ABD"/>
    <w:rsid w:val="003018B3"/>
    <w:rsid w:val="003020FB"/>
    <w:rsid w:val="003023D9"/>
    <w:rsid w:val="003026B6"/>
    <w:rsid w:val="00311308"/>
    <w:rsid w:val="00312192"/>
    <w:rsid w:val="0031251B"/>
    <w:rsid w:val="0031508D"/>
    <w:rsid w:val="00315CF1"/>
    <w:rsid w:val="003209E3"/>
    <w:rsid w:val="003309EF"/>
    <w:rsid w:val="003327AC"/>
    <w:rsid w:val="00334DEF"/>
    <w:rsid w:val="0033636E"/>
    <w:rsid w:val="00340CD5"/>
    <w:rsid w:val="00340E8A"/>
    <w:rsid w:val="00342EE1"/>
    <w:rsid w:val="00344E5C"/>
    <w:rsid w:val="00345822"/>
    <w:rsid w:val="00347E22"/>
    <w:rsid w:val="00353F5F"/>
    <w:rsid w:val="00355227"/>
    <w:rsid w:val="00356F2E"/>
    <w:rsid w:val="00357054"/>
    <w:rsid w:val="00360BBF"/>
    <w:rsid w:val="00360CED"/>
    <w:rsid w:val="0036250F"/>
    <w:rsid w:val="00363C4C"/>
    <w:rsid w:val="00363FF9"/>
    <w:rsid w:val="003647F0"/>
    <w:rsid w:val="00371A69"/>
    <w:rsid w:val="003737C3"/>
    <w:rsid w:val="00375295"/>
    <w:rsid w:val="00377420"/>
    <w:rsid w:val="00383165"/>
    <w:rsid w:val="00384EDF"/>
    <w:rsid w:val="00390880"/>
    <w:rsid w:val="003A3286"/>
    <w:rsid w:val="003A36A4"/>
    <w:rsid w:val="003A4164"/>
    <w:rsid w:val="003A5B2F"/>
    <w:rsid w:val="003A5D4D"/>
    <w:rsid w:val="003B02DB"/>
    <w:rsid w:val="003B0A14"/>
    <w:rsid w:val="003B3CAD"/>
    <w:rsid w:val="003B4568"/>
    <w:rsid w:val="003C076A"/>
    <w:rsid w:val="003C080F"/>
    <w:rsid w:val="003C0D78"/>
    <w:rsid w:val="003C3E46"/>
    <w:rsid w:val="003C4641"/>
    <w:rsid w:val="003D1ACC"/>
    <w:rsid w:val="003E0483"/>
    <w:rsid w:val="003E04B3"/>
    <w:rsid w:val="003E31BE"/>
    <w:rsid w:val="003E432A"/>
    <w:rsid w:val="003E444B"/>
    <w:rsid w:val="003E45EB"/>
    <w:rsid w:val="003E67F7"/>
    <w:rsid w:val="003E6FED"/>
    <w:rsid w:val="003E7A42"/>
    <w:rsid w:val="003F207E"/>
    <w:rsid w:val="003F3159"/>
    <w:rsid w:val="003F3981"/>
    <w:rsid w:val="003F3F7B"/>
    <w:rsid w:val="003F7A90"/>
    <w:rsid w:val="00401872"/>
    <w:rsid w:val="00403206"/>
    <w:rsid w:val="00403275"/>
    <w:rsid w:val="00405F58"/>
    <w:rsid w:val="00406E41"/>
    <w:rsid w:val="0041016F"/>
    <w:rsid w:val="004102D2"/>
    <w:rsid w:val="0041301E"/>
    <w:rsid w:val="004226BB"/>
    <w:rsid w:val="00423EDC"/>
    <w:rsid w:val="00424808"/>
    <w:rsid w:val="00425FED"/>
    <w:rsid w:val="00433E59"/>
    <w:rsid w:val="00435DA3"/>
    <w:rsid w:val="00436225"/>
    <w:rsid w:val="004438CE"/>
    <w:rsid w:val="004454DC"/>
    <w:rsid w:val="0045006F"/>
    <w:rsid w:val="0045081C"/>
    <w:rsid w:val="00452016"/>
    <w:rsid w:val="00456F84"/>
    <w:rsid w:val="004637CF"/>
    <w:rsid w:val="00463C0B"/>
    <w:rsid w:val="004675F7"/>
    <w:rsid w:val="00467767"/>
    <w:rsid w:val="00472D86"/>
    <w:rsid w:val="00476F73"/>
    <w:rsid w:val="0048071B"/>
    <w:rsid w:val="00482F93"/>
    <w:rsid w:val="00484B02"/>
    <w:rsid w:val="00490C24"/>
    <w:rsid w:val="00493013"/>
    <w:rsid w:val="0049390F"/>
    <w:rsid w:val="00496817"/>
    <w:rsid w:val="00497097"/>
    <w:rsid w:val="0049785D"/>
    <w:rsid w:val="00497C5F"/>
    <w:rsid w:val="004A1F90"/>
    <w:rsid w:val="004A397D"/>
    <w:rsid w:val="004A4E89"/>
    <w:rsid w:val="004A5660"/>
    <w:rsid w:val="004C1BDF"/>
    <w:rsid w:val="004C227A"/>
    <w:rsid w:val="004C4EC1"/>
    <w:rsid w:val="004C578C"/>
    <w:rsid w:val="004D486A"/>
    <w:rsid w:val="004D5F94"/>
    <w:rsid w:val="004D678C"/>
    <w:rsid w:val="004E0D04"/>
    <w:rsid w:val="004E1D86"/>
    <w:rsid w:val="005012AA"/>
    <w:rsid w:val="00501BBB"/>
    <w:rsid w:val="00503CF9"/>
    <w:rsid w:val="00506A23"/>
    <w:rsid w:val="00506DC2"/>
    <w:rsid w:val="00507C10"/>
    <w:rsid w:val="00515925"/>
    <w:rsid w:val="00516799"/>
    <w:rsid w:val="00517B6F"/>
    <w:rsid w:val="005209B7"/>
    <w:rsid w:val="00521FE4"/>
    <w:rsid w:val="005240E5"/>
    <w:rsid w:val="00531780"/>
    <w:rsid w:val="005322C5"/>
    <w:rsid w:val="00533F13"/>
    <w:rsid w:val="0053475C"/>
    <w:rsid w:val="005353D3"/>
    <w:rsid w:val="00536A9A"/>
    <w:rsid w:val="00537864"/>
    <w:rsid w:val="00541DCF"/>
    <w:rsid w:val="00544947"/>
    <w:rsid w:val="00546826"/>
    <w:rsid w:val="00546A34"/>
    <w:rsid w:val="00552799"/>
    <w:rsid w:val="00553569"/>
    <w:rsid w:val="00553614"/>
    <w:rsid w:val="00553692"/>
    <w:rsid w:val="00554849"/>
    <w:rsid w:val="005567EA"/>
    <w:rsid w:val="00560C86"/>
    <w:rsid w:val="00572294"/>
    <w:rsid w:val="00572BFA"/>
    <w:rsid w:val="00576C01"/>
    <w:rsid w:val="00580D4E"/>
    <w:rsid w:val="005814D7"/>
    <w:rsid w:val="0058383A"/>
    <w:rsid w:val="00586B89"/>
    <w:rsid w:val="00590C7E"/>
    <w:rsid w:val="00592ED7"/>
    <w:rsid w:val="00596C81"/>
    <w:rsid w:val="00597B01"/>
    <w:rsid w:val="00597DB1"/>
    <w:rsid w:val="005A0B81"/>
    <w:rsid w:val="005A12FB"/>
    <w:rsid w:val="005A2835"/>
    <w:rsid w:val="005A352D"/>
    <w:rsid w:val="005A4A52"/>
    <w:rsid w:val="005A4BDD"/>
    <w:rsid w:val="005A530B"/>
    <w:rsid w:val="005B0585"/>
    <w:rsid w:val="005B15AA"/>
    <w:rsid w:val="005B5268"/>
    <w:rsid w:val="005B5DA4"/>
    <w:rsid w:val="005B680B"/>
    <w:rsid w:val="005C194C"/>
    <w:rsid w:val="005D7562"/>
    <w:rsid w:val="005E1895"/>
    <w:rsid w:val="005E3752"/>
    <w:rsid w:val="005E6592"/>
    <w:rsid w:val="005F240D"/>
    <w:rsid w:val="005F287C"/>
    <w:rsid w:val="005F3458"/>
    <w:rsid w:val="005F5A30"/>
    <w:rsid w:val="005F765D"/>
    <w:rsid w:val="006019B3"/>
    <w:rsid w:val="0060245E"/>
    <w:rsid w:val="006045FA"/>
    <w:rsid w:val="00605121"/>
    <w:rsid w:val="00611BD2"/>
    <w:rsid w:val="00612B92"/>
    <w:rsid w:val="006132DF"/>
    <w:rsid w:val="006149E4"/>
    <w:rsid w:val="00615B01"/>
    <w:rsid w:val="0062161E"/>
    <w:rsid w:val="00625AD6"/>
    <w:rsid w:val="006274EB"/>
    <w:rsid w:val="006311C7"/>
    <w:rsid w:val="00634F74"/>
    <w:rsid w:val="00636828"/>
    <w:rsid w:val="00640E92"/>
    <w:rsid w:val="0064238F"/>
    <w:rsid w:val="00643A66"/>
    <w:rsid w:val="006514F0"/>
    <w:rsid w:val="00654C49"/>
    <w:rsid w:val="00654C89"/>
    <w:rsid w:val="00657756"/>
    <w:rsid w:val="006603F7"/>
    <w:rsid w:val="00661320"/>
    <w:rsid w:val="006629AC"/>
    <w:rsid w:val="00663EF7"/>
    <w:rsid w:val="00663F57"/>
    <w:rsid w:val="00665007"/>
    <w:rsid w:val="006673DF"/>
    <w:rsid w:val="006675FA"/>
    <w:rsid w:val="00672149"/>
    <w:rsid w:val="006723B2"/>
    <w:rsid w:val="00672C95"/>
    <w:rsid w:val="006754C9"/>
    <w:rsid w:val="006760B2"/>
    <w:rsid w:val="006770FC"/>
    <w:rsid w:val="0068065A"/>
    <w:rsid w:val="00682CB8"/>
    <w:rsid w:val="006835CB"/>
    <w:rsid w:val="0069154C"/>
    <w:rsid w:val="00691677"/>
    <w:rsid w:val="00692291"/>
    <w:rsid w:val="006A2ED6"/>
    <w:rsid w:val="006A4C84"/>
    <w:rsid w:val="006C11BB"/>
    <w:rsid w:val="006C667B"/>
    <w:rsid w:val="006C7DD8"/>
    <w:rsid w:val="006D0C74"/>
    <w:rsid w:val="006D15A9"/>
    <w:rsid w:val="006D50EB"/>
    <w:rsid w:val="006E1D05"/>
    <w:rsid w:val="006E20CC"/>
    <w:rsid w:val="006E2F61"/>
    <w:rsid w:val="006E4F18"/>
    <w:rsid w:val="007035DE"/>
    <w:rsid w:val="00704AB7"/>
    <w:rsid w:val="00705389"/>
    <w:rsid w:val="00716895"/>
    <w:rsid w:val="0071720C"/>
    <w:rsid w:val="0071772A"/>
    <w:rsid w:val="0072265D"/>
    <w:rsid w:val="0072331D"/>
    <w:rsid w:val="00723FA3"/>
    <w:rsid w:val="0073422C"/>
    <w:rsid w:val="0073552C"/>
    <w:rsid w:val="00742B1E"/>
    <w:rsid w:val="00746219"/>
    <w:rsid w:val="00750F2A"/>
    <w:rsid w:val="007523C7"/>
    <w:rsid w:val="00752EE0"/>
    <w:rsid w:val="007569B5"/>
    <w:rsid w:val="00757B32"/>
    <w:rsid w:val="007614DC"/>
    <w:rsid w:val="007636AB"/>
    <w:rsid w:val="0076455E"/>
    <w:rsid w:val="00765535"/>
    <w:rsid w:val="00767C1F"/>
    <w:rsid w:val="007702EF"/>
    <w:rsid w:val="00773231"/>
    <w:rsid w:val="00774EF7"/>
    <w:rsid w:val="00776CEF"/>
    <w:rsid w:val="00783D64"/>
    <w:rsid w:val="0078486D"/>
    <w:rsid w:val="007905C7"/>
    <w:rsid w:val="0079379D"/>
    <w:rsid w:val="00793DAA"/>
    <w:rsid w:val="0079401F"/>
    <w:rsid w:val="007A10F8"/>
    <w:rsid w:val="007A12DD"/>
    <w:rsid w:val="007A2617"/>
    <w:rsid w:val="007A39E9"/>
    <w:rsid w:val="007A4CBB"/>
    <w:rsid w:val="007B4008"/>
    <w:rsid w:val="007B78FB"/>
    <w:rsid w:val="007B7FE7"/>
    <w:rsid w:val="007C4141"/>
    <w:rsid w:val="007C51D3"/>
    <w:rsid w:val="007D21F0"/>
    <w:rsid w:val="007D7155"/>
    <w:rsid w:val="007E06AB"/>
    <w:rsid w:val="007E1CF2"/>
    <w:rsid w:val="007E234A"/>
    <w:rsid w:val="007E609D"/>
    <w:rsid w:val="007E7156"/>
    <w:rsid w:val="007F288E"/>
    <w:rsid w:val="007F356C"/>
    <w:rsid w:val="007F7213"/>
    <w:rsid w:val="00800E3D"/>
    <w:rsid w:val="00801E8A"/>
    <w:rsid w:val="00810725"/>
    <w:rsid w:val="008112BC"/>
    <w:rsid w:val="0081210A"/>
    <w:rsid w:val="008136F1"/>
    <w:rsid w:val="00815D07"/>
    <w:rsid w:val="00815EDD"/>
    <w:rsid w:val="00816A1F"/>
    <w:rsid w:val="008203F0"/>
    <w:rsid w:val="0082176F"/>
    <w:rsid w:val="00821AF3"/>
    <w:rsid w:val="0082235D"/>
    <w:rsid w:val="00823007"/>
    <w:rsid w:val="008250AA"/>
    <w:rsid w:val="008259DB"/>
    <w:rsid w:val="008318FC"/>
    <w:rsid w:val="00835231"/>
    <w:rsid w:val="008440CA"/>
    <w:rsid w:val="008462D6"/>
    <w:rsid w:val="00846783"/>
    <w:rsid w:val="00846814"/>
    <w:rsid w:val="00847BB1"/>
    <w:rsid w:val="00856999"/>
    <w:rsid w:val="008627AF"/>
    <w:rsid w:val="00862BB4"/>
    <w:rsid w:val="008664F0"/>
    <w:rsid w:val="00866561"/>
    <w:rsid w:val="008675EB"/>
    <w:rsid w:val="008710CE"/>
    <w:rsid w:val="0087629F"/>
    <w:rsid w:val="00884DBF"/>
    <w:rsid w:val="008859A2"/>
    <w:rsid w:val="00886934"/>
    <w:rsid w:val="00891F0B"/>
    <w:rsid w:val="00895835"/>
    <w:rsid w:val="00896133"/>
    <w:rsid w:val="008A5D4D"/>
    <w:rsid w:val="008A6777"/>
    <w:rsid w:val="008A6B0C"/>
    <w:rsid w:val="008A6DBE"/>
    <w:rsid w:val="008A7EE7"/>
    <w:rsid w:val="008B0FC2"/>
    <w:rsid w:val="008B1182"/>
    <w:rsid w:val="008B1C33"/>
    <w:rsid w:val="008B24E7"/>
    <w:rsid w:val="008B32BF"/>
    <w:rsid w:val="008B5059"/>
    <w:rsid w:val="008B7033"/>
    <w:rsid w:val="008B75C6"/>
    <w:rsid w:val="008C2DAB"/>
    <w:rsid w:val="008C443F"/>
    <w:rsid w:val="008D2DC5"/>
    <w:rsid w:val="008D51B3"/>
    <w:rsid w:val="008E1521"/>
    <w:rsid w:val="008E2FB3"/>
    <w:rsid w:val="008F21D7"/>
    <w:rsid w:val="008F5913"/>
    <w:rsid w:val="00901F99"/>
    <w:rsid w:val="00903F47"/>
    <w:rsid w:val="00906E9D"/>
    <w:rsid w:val="00912CA3"/>
    <w:rsid w:val="00913232"/>
    <w:rsid w:val="00915425"/>
    <w:rsid w:val="00920349"/>
    <w:rsid w:val="00921A50"/>
    <w:rsid w:val="00921FC7"/>
    <w:rsid w:val="00922110"/>
    <w:rsid w:val="009232F8"/>
    <w:rsid w:val="0092650E"/>
    <w:rsid w:val="00926983"/>
    <w:rsid w:val="00937C8C"/>
    <w:rsid w:val="00942C00"/>
    <w:rsid w:val="009464D9"/>
    <w:rsid w:val="00946ED1"/>
    <w:rsid w:val="00947475"/>
    <w:rsid w:val="009524F4"/>
    <w:rsid w:val="00953E0C"/>
    <w:rsid w:val="009569B6"/>
    <w:rsid w:val="00957590"/>
    <w:rsid w:val="009674F6"/>
    <w:rsid w:val="0098369D"/>
    <w:rsid w:val="00985C1D"/>
    <w:rsid w:val="00990763"/>
    <w:rsid w:val="009907BB"/>
    <w:rsid w:val="00991391"/>
    <w:rsid w:val="0099184A"/>
    <w:rsid w:val="00993D9C"/>
    <w:rsid w:val="009A1AF0"/>
    <w:rsid w:val="009A405F"/>
    <w:rsid w:val="009A5671"/>
    <w:rsid w:val="009B1D96"/>
    <w:rsid w:val="009B229A"/>
    <w:rsid w:val="009C0088"/>
    <w:rsid w:val="009C21BA"/>
    <w:rsid w:val="009C38A1"/>
    <w:rsid w:val="009C3D17"/>
    <w:rsid w:val="009C40AB"/>
    <w:rsid w:val="009C4AFE"/>
    <w:rsid w:val="009C6758"/>
    <w:rsid w:val="009D1708"/>
    <w:rsid w:val="009D232A"/>
    <w:rsid w:val="009D28C7"/>
    <w:rsid w:val="009D3819"/>
    <w:rsid w:val="009D5E9A"/>
    <w:rsid w:val="009D7194"/>
    <w:rsid w:val="009E0E41"/>
    <w:rsid w:val="009E1468"/>
    <w:rsid w:val="009E4254"/>
    <w:rsid w:val="009F58E3"/>
    <w:rsid w:val="00A025CB"/>
    <w:rsid w:val="00A03017"/>
    <w:rsid w:val="00A05503"/>
    <w:rsid w:val="00A05DFE"/>
    <w:rsid w:val="00A060BE"/>
    <w:rsid w:val="00A1011D"/>
    <w:rsid w:val="00A1352B"/>
    <w:rsid w:val="00A141C9"/>
    <w:rsid w:val="00A16CC4"/>
    <w:rsid w:val="00A20B22"/>
    <w:rsid w:val="00A244CD"/>
    <w:rsid w:val="00A25BC3"/>
    <w:rsid w:val="00A27080"/>
    <w:rsid w:val="00A33117"/>
    <w:rsid w:val="00A33F4E"/>
    <w:rsid w:val="00A362E6"/>
    <w:rsid w:val="00A3765B"/>
    <w:rsid w:val="00A43965"/>
    <w:rsid w:val="00A523DB"/>
    <w:rsid w:val="00A53DE5"/>
    <w:rsid w:val="00A5712A"/>
    <w:rsid w:val="00A60B0B"/>
    <w:rsid w:val="00A6347D"/>
    <w:rsid w:val="00A63EC9"/>
    <w:rsid w:val="00A64B55"/>
    <w:rsid w:val="00A667A6"/>
    <w:rsid w:val="00A676E0"/>
    <w:rsid w:val="00A704DF"/>
    <w:rsid w:val="00A70BAC"/>
    <w:rsid w:val="00A749D8"/>
    <w:rsid w:val="00A76A12"/>
    <w:rsid w:val="00A8283F"/>
    <w:rsid w:val="00A82B8B"/>
    <w:rsid w:val="00A84336"/>
    <w:rsid w:val="00A916BA"/>
    <w:rsid w:val="00AA07A6"/>
    <w:rsid w:val="00AA0E7B"/>
    <w:rsid w:val="00AA5569"/>
    <w:rsid w:val="00AA5DA5"/>
    <w:rsid w:val="00AA6CCE"/>
    <w:rsid w:val="00AB02A9"/>
    <w:rsid w:val="00AB327F"/>
    <w:rsid w:val="00AB4ED5"/>
    <w:rsid w:val="00AB5913"/>
    <w:rsid w:val="00AB5F43"/>
    <w:rsid w:val="00AC4539"/>
    <w:rsid w:val="00AC795B"/>
    <w:rsid w:val="00AD174E"/>
    <w:rsid w:val="00AD51BE"/>
    <w:rsid w:val="00AE0665"/>
    <w:rsid w:val="00AE427D"/>
    <w:rsid w:val="00AF00A6"/>
    <w:rsid w:val="00AF3BE9"/>
    <w:rsid w:val="00AF44BE"/>
    <w:rsid w:val="00AF6403"/>
    <w:rsid w:val="00AF7D05"/>
    <w:rsid w:val="00AF7F64"/>
    <w:rsid w:val="00B0010E"/>
    <w:rsid w:val="00B02D02"/>
    <w:rsid w:val="00B100E0"/>
    <w:rsid w:val="00B1017C"/>
    <w:rsid w:val="00B10B36"/>
    <w:rsid w:val="00B210A1"/>
    <w:rsid w:val="00B21A53"/>
    <w:rsid w:val="00B26608"/>
    <w:rsid w:val="00B275C0"/>
    <w:rsid w:val="00B338A2"/>
    <w:rsid w:val="00B37B87"/>
    <w:rsid w:val="00B41544"/>
    <w:rsid w:val="00B41C18"/>
    <w:rsid w:val="00B540EC"/>
    <w:rsid w:val="00B6266C"/>
    <w:rsid w:val="00B65158"/>
    <w:rsid w:val="00B65C8F"/>
    <w:rsid w:val="00B66EEC"/>
    <w:rsid w:val="00B70C25"/>
    <w:rsid w:val="00B719D6"/>
    <w:rsid w:val="00B73220"/>
    <w:rsid w:val="00B73C52"/>
    <w:rsid w:val="00B7466E"/>
    <w:rsid w:val="00B82FC7"/>
    <w:rsid w:val="00B87D87"/>
    <w:rsid w:val="00B91D28"/>
    <w:rsid w:val="00B94BBF"/>
    <w:rsid w:val="00B96B14"/>
    <w:rsid w:val="00B972C6"/>
    <w:rsid w:val="00BA0F7F"/>
    <w:rsid w:val="00BA1144"/>
    <w:rsid w:val="00BA12B0"/>
    <w:rsid w:val="00BA2448"/>
    <w:rsid w:val="00BA4785"/>
    <w:rsid w:val="00BA6D3E"/>
    <w:rsid w:val="00BB113F"/>
    <w:rsid w:val="00BB1757"/>
    <w:rsid w:val="00BB1BA6"/>
    <w:rsid w:val="00BB216F"/>
    <w:rsid w:val="00BB5D66"/>
    <w:rsid w:val="00BC002D"/>
    <w:rsid w:val="00BC1B4D"/>
    <w:rsid w:val="00BC6AE2"/>
    <w:rsid w:val="00BE149E"/>
    <w:rsid w:val="00BE14DA"/>
    <w:rsid w:val="00BE2682"/>
    <w:rsid w:val="00BE347C"/>
    <w:rsid w:val="00BE481D"/>
    <w:rsid w:val="00BE5B88"/>
    <w:rsid w:val="00BE6A98"/>
    <w:rsid w:val="00BF0B77"/>
    <w:rsid w:val="00BF22EB"/>
    <w:rsid w:val="00BF3B32"/>
    <w:rsid w:val="00BF44A7"/>
    <w:rsid w:val="00C00566"/>
    <w:rsid w:val="00C032B0"/>
    <w:rsid w:val="00C04991"/>
    <w:rsid w:val="00C04BC4"/>
    <w:rsid w:val="00C05CD0"/>
    <w:rsid w:val="00C117D8"/>
    <w:rsid w:val="00C11A1F"/>
    <w:rsid w:val="00C13350"/>
    <w:rsid w:val="00C13BF3"/>
    <w:rsid w:val="00C144CC"/>
    <w:rsid w:val="00C2030A"/>
    <w:rsid w:val="00C208F4"/>
    <w:rsid w:val="00C23633"/>
    <w:rsid w:val="00C26764"/>
    <w:rsid w:val="00C27515"/>
    <w:rsid w:val="00C31B26"/>
    <w:rsid w:val="00C339C2"/>
    <w:rsid w:val="00C34F09"/>
    <w:rsid w:val="00C35801"/>
    <w:rsid w:val="00C403B1"/>
    <w:rsid w:val="00C40B8B"/>
    <w:rsid w:val="00C4147B"/>
    <w:rsid w:val="00C42BC4"/>
    <w:rsid w:val="00C431A5"/>
    <w:rsid w:val="00C466E4"/>
    <w:rsid w:val="00C4682D"/>
    <w:rsid w:val="00C5566B"/>
    <w:rsid w:val="00C5744F"/>
    <w:rsid w:val="00C62D81"/>
    <w:rsid w:val="00C65663"/>
    <w:rsid w:val="00C65A02"/>
    <w:rsid w:val="00C67D93"/>
    <w:rsid w:val="00C70DB3"/>
    <w:rsid w:val="00C71B7B"/>
    <w:rsid w:val="00C73D5D"/>
    <w:rsid w:val="00C74781"/>
    <w:rsid w:val="00C75677"/>
    <w:rsid w:val="00C80C16"/>
    <w:rsid w:val="00C81E07"/>
    <w:rsid w:val="00C859AC"/>
    <w:rsid w:val="00C85A1B"/>
    <w:rsid w:val="00C8742D"/>
    <w:rsid w:val="00C93924"/>
    <w:rsid w:val="00C9419C"/>
    <w:rsid w:val="00CA2FA2"/>
    <w:rsid w:val="00CA41DE"/>
    <w:rsid w:val="00CA5613"/>
    <w:rsid w:val="00CA7BBF"/>
    <w:rsid w:val="00CC02F5"/>
    <w:rsid w:val="00CC2E5B"/>
    <w:rsid w:val="00CC6924"/>
    <w:rsid w:val="00CC6A54"/>
    <w:rsid w:val="00CD0ACC"/>
    <w:rsid w:val="00CD211E"/>
    <w:rsid w:val="00CD6838"/>
    <w:rsid w:val="00CD70F4"/>
    <w:rsid w:val="00CE269F"/>
    <w:rsid w:val="00CE29C3"/>
    <w:rsid w:val="00CE31DD"/>
    <w:rsid w:val="00CE6910"/>
    <w:rsid w:val="00CE7289"/>
    <w:rsid w:val="00CF0054"/>
    <w:rsid w:val="00CF5C14"/>
    <w:rsid w:val="00D009DC"/>
    <w:rsid w:val="00D03C6D"/>
    <w:rsid w:val="00D05074"/>
    <w:rsid w:val="00D100F7"/>
    <w:rsid w:val="00D11CD6"/>
    <w:rsid w:val="00D12313"/>
    <w:rsid w:val="00D12F3D"/>
    <w:rsid w:val="00D12FC3"/>
    <w:rsid w:val="00D13C54"/>
    <w:rsid w:val="00D14020"/>
    <w:rsid w:val="00D2180E"/>
    <w:rsid w:val="00D24B98"/>
    <w:rsid w:val="00D2657B"/>
    <w:rsid w:val="00D329EA"/>
    <w:rsid w:val="00D36556"/>
    <w:rsid w:val="00D4462A"/>
    <w:rsid w:val="00D45EF8"/>
    <w:rsid w:val="00D471D3"/>
    <w:rsid w:val="00D47B97"/>
    <w:rsid w:val="00D51A3C"/>
    <w:rsid w:val="00D54384"/>
    <w:rsid w:val="00D5705B"/>
    <w:rsid w:val="00D607DE"/>
    <w:rsid w:val="00D6285B"/>
    <w:rsid w:val="00D64DB2"/>
    <w:rsid w:val="00D66299"/>
    <w:rsid w:val="00D74035"/>
    <w:rsid w:val="00D74EAA"/>
    <w:rsid w:val="00D761D0"/>
    <w:rsid w:val="00D815CA"/>
    <w:rsid w:val="00D861DC"/>
    <w:rsid w:val="00D95C49"/>
    <w:rsid w:val="00DA4127"/>
    <w:rsid w:val="00DA483B"/>
    <w:rsid w:val="00DA571D"/>
    <w:rsid w:val="00DA6D37"/>
    <w:rsid w:val="00DA7792"/>
    <w:rsid w:val="00DB45A2"/>
    <w:rsid w:val="00DB7B88"/>
    <w:rsid w:val="00DC57BE"/>
    <w:rsid w:val="00DD1F6C"/>
    <w:rsid w:val="00DD247B"/>
    <w:rsid w:val="00DD382F"/>
    <w:rsid w:val="00DE09D5"/>
    <w:rsid w:val="00DE1013"/>
    <w:rsid w:val="00DE30E5"/>
    <w:rsid w:val="00DE653B"/>
    <w:rsid w:val="00DE6AB9"/>
    <w:rsid w:val="00DE7040"/>
    <w:rsid w:val="00DE704B"/>
    <w:rsid w:val="00DF0FF2"/>
    <w:rsid w:val="00DF141B"/>
    <w:rsid w:val="00DF6536"/>
    <w:rsid w:val="00E00810"/>
    <w:rsid w:val="00E02051"/>
    <w:rsid w:val="00E02573"/>
    <w:rsid w:val="00E042D5"/>
    <w:rsid w:val="00E074D8"/>
    <w:rsid w:val="00E104F3"/>
    <w:rsid w:val="00E14021"/>
    <w:rsid w:val="00E15A82"/>
    <w:rsid w:val="00E211C9"/>
    <w:rsid w:val="00E22BC6"/>
    <w:rsid w:val="00E22C83"/>
    <w:rsid w:val="00E25F95"/>
    <w:rsid w:val="00E267E1"/>
    <w:rsid w:val="00E267E2"/>
    <w:rsid w:val="00E26C44"/>
    <w:rsid w:val="00E32E81"/>
    <w:rsid w:val="00E3385F"/>
    <w:rsid w:val="00E40D8E"/>
    <w:rsid w:val="00E414F7"/>
    <w:rsid w:val="00E463CF"/>
    <w:rsid w:val="00E467E0"/>
    <w:rsid w:val="00E46F7B"/>
    <w:rsid w:val="00E50411"/>
    <w:rsid w:val="00E53FA1"/>
    <w:rsid w:val="00E61FB1"/>
    <w:rsid w:val="00E626F7"/>
    <w:rsid w:val="00E661A0"/>
    <w:rsid w:val="00E73E80"/>
    <w:rsid w:val="00E755A3"/>
    <w:rsid w:val="00E77EE2"/>
    <w:rsid w:val="00E77FDC"/>
    <w:rsid w:val="00E90A08"/>
    <w:rsid w:val="00E918DC"/>
    <w:rsid w:val="00EA012F"/>
    <w:rsid w:val="00EA7FD0"/>
    <w:rsid w:val="00EB1B3A"/>
    <w:rsid w:val="00EB25C3"/>
    <w:rsid w:val="00EB27CB"/>
    <w:rsid w:val="00EB37F7"/>
    <w:rsid w:val="00EB6026"/>
    <w:rsid w:val="00EC13B4"/>
    <w:rsid w:val="00EC3828"/>
    <w:rsid w:val="00EC6266"/>
    <w:rsid w:val="00ED143E"/>
    <w:rsid w:val="00ED1A02"/>
    <w:rsid w:val="00ED1C1A"/>
    <w:rsid w:val="00ED452B"/>
    <w:rsid w:val="00ED5919"/>
    <w:rsid w:val="00ED5AF6"/>
    <w:rsid w:val="00ED5B8E"/>
    <w:rsid w:val="00EE12F6"/>
    <w:rsid w:val="00EE1923"/>
    <w:rsid w:val="00EE42F5"/>
    <w:rsid w:val="00EE598A"/>
    <w:rsid w:val="00EE67B1"/>
    <w:rsid w:val="00EE7760"/>
    <w:rsid w:val="00EF269C"/>
    <w:rsid w:val="00EF3E0D"/>
    <w:rsid w:val="00EF5094"/>
    <w:rsid w:val="00EF55FE"/>
    <w:rsid w:val="00EF6085"/>
    <w:rsid w:val="00F0371B"/>
    <w:rsid w:val="00F0645E"/>
    <w:rsid w:val="00F06647"/>
    <w:rsid w:val="00F1132D"/>
    <w:rsid w:val="00F1221F"/>
    <w:rsid w:val="00F12977"/>
    <w:rsid w:val="00F12EC6"/>
    <w:rsid w:val="00F177DF"/>
    <w:rsid w:val="00F213B6"/>
    <w:rsid w:val="00F21B74"/>
    <w:rsid w:val="00F261F9"/>
    <w:rsid w:val="00F320ED"/>
    <w:rsid w:val="00F33FAB"/>
    <w:rsid w:val="00F341A5"/>
    <w:rsid w:val="00F344A8"/>
    <w:rsid w:val="00F36786"/>
    <w:rsid w:val="00F37E2F"/>
    <w:rsid w:val="00F4266B"/>
    <w:rsid w:val="00F43D6D"/>
    <w:rsid w:val="00F4447C"/>
    <w:rsid w:val="00F46EA6"/>
    <w:rsid w:val="00F47F9F"/>
    <w:rsid w:val="00F53328"/>
    <w:rsid w:val="00F53CB5"/>
    <w:rsid w:val="00F55D5B"/>
    <w:rsid w:val="00F56C13"/>
    <w:rsid w:val="00F7027A"/>
    <w:rsid w:val="00F71722"/>
    <w:rsid w:val="00F71740"/>
    <w:rsid w:val="00F728B3"/>
    <w:rsid w:val="00F749A2"/>
    <w:rsid w:val="00F76913"/>
    <w:rsid w:val="00F777CE"/>
    <w:rsid w:val="00F81C3A"/>
    <w:rsid w:val="00F82384"/>
    <w:rsid w:val="00F843BA"/>
    <w:rsid w:val="00F86D68"/>
    <w:rsid w:val="00F87965"/>
    <w:rsid w:val="00F909BD"/>
    <w:rsid w:val="00FA5526"/>
    <w:rsid w:val="00FB0EC6"/>
    <w:rsid w:val="00FB6542"/>
    <w:rsid w:val="00FB768C"/>
    <w:rsid w:val="00FC0EFC"/>
    <w:rsid w:val="00FD0095"/>
    <w:rsid w:val="00FD113D"/>
    <w:rsid w:val="00FD7793"/>
    <w:rsid w:val="00FE0301"/>
    <w:rsid w:val="00FE1B2C"/>
    <w:rsid w:val="00FE1DCC"/>
    <w:rsid w:val="00FE3B9E"/>
    <w:rsid w:val="00FE4470"/>
    <w:rsid w:val="00FE4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C217BA"/>
  <w15:chartTrackingRefBased/>
  <w15:docId w15:val="{E725BC2A-69CD-4D88-B6E4-3BE75844F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347D"/>
    <w:pPr>
      <w:spacing w:before="120" w:after="120"/>
      <w:jc w:val="center"/>
    </w:pPr>
    <w:rPr>
      <w:sz w:val="26"/>
      <w:lang w:val="vi-VN" w:eastAsia="vi-VN"/>
    </w:rPr>
  </w:style>
  <w:style w:type="paragraph" w:styleId="Heading1">
    <w:name w:val="heading 1"/>
    <w:basedOn w:val="Normal"/>
    <w:next w:val="Normal"/>
    <w:qFormat/>
    <w:rsid w:val="006A4C84"/>
    <w:pPr>
      <w:keepNext/>
      <w:spacing w:before="240" w:after="60"/>
      <w:jc w:val="left"/>
      <w:outlineLvl w:val="0"/>
    </w:pPr>
    <w:rPr>
      <w:b/>
      <w:kern w:val="32"/>
      <w:sz w:val="36"/>
    </w:rPr>
  </w:style>
  <w:style w:type="paragraph" w:styleId="Heading2">
    <w:name w:val="heading 2"/>
    <w:basedOn w:val="Normal"/>
    <w:next w:val="Normal"/>
    <w:qFormat/>
    <w:rsid w:val="001B771C"/>
    <w:pPr>
      <w:keepNext/>
      <w:jc w:val="left"/>
      <w:outlineLvl w:val="1"/>
    </w:pPr>
    <w:rPr>
      <w:b/>
      <w:sz w:val="28"/>
    </w:rPr>
  </w:style>
  <w:style w:type="paragraph" w:styleId="Heading3">
    <w:name w:val="heading 3"/>
    <w:basedOn w:val="Normal"/>
    <w:next w:val="Normal"/>
    <w:qFormat/>
    <w:rsid w:val="001B771C"/>
    <w:pPr>
      <w:keepNext/>
      <w:jc w:val="left"/>
      <w:outlineLvl w:val="2"/>
    </w:pPr>
    <w:rPr>
      <w:b/>
    </w:rPr>
  </w:style>
  <w:style w:type="paragraph" w:styleId="Heading4">
    <w:name w:val="heading 4"/>
    <w:basedOn w:val="Normal"/>
    <w:next w:val="Normal"/>
    <w:qFormat/>
    <w:pPr>
      <w:keepNext/>
      <w:spacing w:before="10" w:after="10"/>
      <w:outlineLvl w:val="3"/>
    </w:pPr>
    <w:rPr>
      <w:rFonts w:ascii="Arial" w:hAnsi="Arial"/>
      <w:b/>
      <w:sz w:val="22"/>
    </w:rPr>
  </w:style>
  <w:style w:type="paragraph" w:styleId="Heading5">
    <w:name w:val="heading 5"/>
    <w:basedOn w:val="Normal"/>
    <w:next w:val="Normal"/>
    <w:qFormat/>
    <w:pPr>
      <w:keepNext/>
      <w:spacing w:before="10" w:after="10"/>
      <w:jc w:val="both"/>
      <w:outlineLvl w:val="4"/>
    </w:pPr>
    <w:rPr>
      <w:rFonts w:ascii="Arial" w:hAnsi="Arial"/>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CommentReference">
    <w:name w:val="annotation reference"/>
    <w:rPr>
      <w:sz w:val="16"/>
    </w:rPr>
  </w:style>
  <w:style w:type="paragraph" w:styleId="CommentText">
    <w:name w:val="annotation text"/>
    <w:basedOn w:val="Normal"/>
    <w:rPr>
      <w:sz w:val="20"/>
    </w:rPr>
  </w:style>
  <w:style w:type="paragraph" w:styleId="BodyTextIndent">
    <w:name w:val="Body Text Indent"/>
    <w:basedOn w:val="Normal"/>
    <w:pPr>
      <w:tabs>
        <w:tab w:val="center" w:pos="6660"/>
      </w:tabs>
      <w:ind w:left="2160"/>
    </w:pPr>
  </w:style>
  <w:style w:type="paragraph" w:styleId="BalloonText">
    <w:name w:val="Balloon Text"/>
    <w:basedOn w:val="Normal"/>
    <w:rPr>
      <w:rFonts w:ascii="Tahoma" w:hAnsi="Tahoma"/>
      <w:sz w:val="16"/>
    </w:rPr>
  </w:style>
  <w:style w:type="paragraph" w:styleId="BodyText">
    <w:name w:val="Body Text"/>
    <w:basedOn w:val="Normal"/>
    <w:pPr>
      <w:spacing w:before="10" w:after="10"/>
      <w:jc w:val="both"/>
    </w:pPr>
    <w:rPr>
      <w:rFonts w:ascii="Arial" w:hAnsi="Arial"/>
      <w:sz w:val="22"/>
    </w:rPr>
  </w:style>
  <w:style w:type="paragraph" w:styleId="BodyTextIndent2">
    <w:name w:val="Body Text Indent 2"/>
    <w:basedOn w:val="Normal"/>
    <w:pPr>
      <w:spacing w:before="60" w:after="60"/>
      <w:ind w:left="360"/>
      <w:jc w:val="both"/>
    </w:pPr>
    <w:rPr>
      <w:rFonts w:ascii="Arial" w:hAnsi="Arial"/>
      <w:sz w:val="22"/>
    </w:rPr>
  </w:style>
  <w:style w:type="paragraph" w:customStyle="1" w:styleId="dvan">
    <w:name w:val="dvan"/>
    <w:basedOn w:val="Normal"/>
    <w:pPr>
      <w:tabs>
        <w:tab w:val="left" w:pos="284"/>
      </w:tabs>
      <w:autoSpaceDE w:val="0"/>
      <w:autoSpaceDN w:val="0"/>
      <w:spacing w:before="60" w:after="60"/>
      <w:ind w:firstLine="567"/>
      <w:jc w:val="both"/>
    </w:pPr>
    <w:rPr>
      <w:sz w:val="28"/>
    </w:rPr>
  </w:style>
  <w:style w:type="paragraph" w:styleId="Footer">
    <w:name w:val="footer"/>
    <w:basedOn w:val="Normal"/>
    <w:link w:val="FooterChar"/>
    <w:uiPriority w:val="99"/>
    <w:pPr>
      <w:tabs>
        <w:tab w:val="center" w:pos="4320"/>
        <w:tab w:val="right" w:pos="8640"/>
      </w:tabs>
    </w:pPr>
  </w:style>
  <w:style w:type="paragraph" w:styleId="CommentSubject">
    <w:name w:val="annotation subject"/>
    <w:basedOn w:val="CommentText"/>
    <w:next w:val="CommentText"/>
    <w:rPr>
      <w:b/>
    </w:rPr>
  </w:style>
  <w:style w:type="paragraph" w:styleId="Title">
    <w:name w:val="Title"/>
    <w:basedOn w:val="Normal"/>
    <w:qFormat/>
    <w:rPr>
      <w:b/>
      <w:sz w:val="28"/>
    </w:rPr>
  </w:style>
  <w:style w:type="paragraph" w:styleId="Header">
    <w:name w:val="header"/>
    <w:basedOn w:val="Normal"/>
    <w:pPr>
      <w:tabs>
        <w:tab w:val="center" w:pos="4320"/>
        <w:tab w:val="right" w:pos="8640"/>
      </w:tabs>
    </w:pPr>
  </w:style>
  <w:style w:type="paragraph" w:styleId="ListParagraph">
    <w:name w:val="List Paragraph"/>
    <w:basedOn w:val="Normal"/>
    <w:uiPriority w:val="34"/>
    <w:qFormat/>
    <w:rsid w:val="00B26608"/>
    <w:pPr>
      <w:ind w:left="720"/>
    </w:pPr>
  </w:style>
  <w:style w:type="table" w:styleId="TableGrid">
    <w:name w:val="Table Grid"/>
    <w:basedOn w:val="TableNormal"/>
    <w:uiPriority w:val="59"/>
    <w:rsid w:val="00DD1F6C"/>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3209E3"/>
    <w:pPr>
      <w:jc w:val="both"/>
    </w:pPr>
  </w:style>
  <w:style w:type="paragraph" w:styleId="TOC2">
    <w:name w:val="toc 2"/>
    <w:basedOn w:val="Normal"/>
    <w:next w:val="Normal"/>
    <w:uiPriority w:val="39"/>
    <w:unhideWhenUsed/>
    <w:rsid w:val="003209E3"/>
    <w:pPr>
      <w:ind w:leftChars="200" w:left="420"/>
      <w:jc w:val="both"/>
    </w:pPr>
  </w:style>
  <w:style w:type="paragraph" w:styleId="TOC3">
    <w:name w:val="toc 3"/>
    <w:basedOn w:val="Normal"/>
    <w:next w:val="Normal"/>
    <w:uiPriority w:val="39"/>
    <w:unhideWhenUsed/>
    <w:rsid w:val="003209E3"/>
    <w:pPr>
      <w:ind w:leftChars="400" w:left="840"/>
      <w:jc w:val="both"/>
    </w:pPr>
  </w:style>
  <w:style w:type="character" w:styleId="Hyperlink">
    <w:name w:val="Hyperlink"/>
    <w:uiPriority w:val="99"/>
    <w:unhideWhenUsed/>
    <w:rsid w:val="003209E3"/>
    <w:rPr>
      <w:color w:val="0000FF"/>
      <w:u w:val="single"/>
    </w:rPr>
  </w:style>
  <w:style w:type="character" w:customStyle="1" w:styleId="FooterChar">
    <w:name w:val="Footer Char"/>
    <w:link w:val="Footer"/>
    <w:uiPriority w:val="99"/>
    <w:rsid w:val="0045006F"/>
    <w:rPr>
      <w:sz w:val="26"/>
    </w:rPr>
  </w:style>
  <w:style w:type="character" w:styleId="Emphasis">
    <w:name w:val="Emphasis"/>
    <w:qFormat/>
    <w:rsid w:val="00D12F3D"/>
    <w:rPr>
      <w:i/>
      <w:iCs/>
    </w:rPr>
  </w:style>
  <w:style w:type="paragraph" w:styleId="TOCHeading">
    <w:name w:val="TOC Heading"/>
    <w:basedOn w:val="Heading1"/>
    <w:next w:val="Normal"/>
    <w:uiPriority w:val="39"/>
    <w:unhideWhenUsed/>
    <w:qFormat/>
    <w:rsid w:val="00212F77"/>
    <w:pPr>
      <w:keepLines/>
      <w:spacing w:after="0" w:line="259" w:lineRule="auto"/>
      <w:outlineLvl w:val="9"/>
    </w:pPr>
    <w:rPr>
      <w:rFonts w:ascii="Aptos Display" w:hAnsi="Aptos Display"/>
      <w:b w:val="0"/>
      <w:color w:val="0F4761"/>
      <w:kern w:val="0"/>
      <w:szCs w:val="32"/>
    </w:rPr>
  </w:style>
  <w:style w:type="character" w:styleId="UnresolvedMention">
    <w:name w:val="Unresolved Mention"/>
    <w:uiPriority w:val="99"/>
    <w:semiHidden/>
    <w:unhideWhenUsed/>
    <w:rsid w:val="0099184A"/>
    <w:rPr>
      <w:color w:val="605E5C"/>
      <w:shd w:val="clear" w:color="auto" w:fill="E1DFDD"/>
    </w:rPr>
  </w:style>
  <w:style w:type="paragraph" w:customStyle="1" w:styleId="StyleHeading2BoldLeft">
    <w:name w:val="Style Heading 2 + Bold Left"/>
    <w:basedOn w:val="Heading2"/>
    <w:rsid w:val="00497C5F"/>
    <w:rPr>
      <w:bCs/>
    </w:rPr>
  </w:style>
  <w:style w:type="table" w:customStyle="1" w:styleId="Style16">
    <w:name w:val="_Style 16"/>
    <w:basedOn w:val="TableNormal"/>
    <w:rsid w:val="000B05C6"/>
    <w:pPr>
      <w:widowControl w:val="0"/>
      <w:jc w:val="both"/>
    </w:pPr>
    <w:rPr>
      <w:rFonts w:ascii="Cambria" w:eastAsia="SimSun" w:hAnsi="Cambria"/>
    </w:rPr>
    <w:tblPr>
      <w:tblInd w:w="0" w:type="nil"/>
    </w:tblPr>
  </w:style>
  <w:style w:type="table" w:customStyle="1" w:styleId="Style17">
    <w:name w:val="_Style 17"/>
    <w:basedOn w:val="TableNormal"/>
    <w:rsid w:val="000B05C6"/>
    <w:pPr>
      <w:widowControl w:val="0"/>
      <w:jc w:val="both"/>
    </w:pPr>
    <w:rPr>
      <w:rFonts w:ascii="Cambria" w:eastAsia="SimSun" w:hAnsi="Cambria"/>
    </w:rPr>
    <w:tblPr>
      <w:tblInd w:w="0" w:type="nil"/>
    </w:tblPr>
  </w:style>
  <w:style w:type="table" w:customStyle="1" w:styleId="Style18">
    <w:name w:val="_Style 18"/>
    <w:basedOn w:val="TableNormal"/>
    <w:qFormat/>
    <w:rsid w:val="000B05C6"/>
    <w:pPr>
      <w:widowControl w:val="0"/>
      <w:jc w:val="both"/>
    </w:pPr>
    <w:rPr>
      <w:rFonts w:ascii="Cambria" w:eastAsia="SimSun" w:hAnsi="Cambria"/>
    </w:rPr>
    <w:tblPr>
      <w:tblInd w:w="0" w:type="nil"/>
    </w:tblPr>
  </w:style>
  <w:style w:type="table" w:customStyle="1" w:styleId="Style19">
    <w:name w:val="_Style 19"/>
    <w:basedOn w:val="TableNormal"/>
    <w:qFormat/>
    <w:rsid w:val="000B05C6"/>
    <w:pPr>
      <w:widowControl w:val="0"/>
      <w:jc w:val="both"/>
    </w:pPr>
    <w:rPr>
      <w:rFonts w:ascii="Cambria" w:eastAsia="SimSun" w:hAnsi="Cambria"/>
    </w:rPr>
    <w:tblPr>
      <w:tblInd w:w="0" w:type="nil"/>
    </w:tblPr>
  </w:style>
  <w:style w:type="table" w:customStyle="1" w:styleId="Style20">
    <w:name w:val="_Style 20"/>
    <w:basedOn w:val="TableNormal"/>
    <w:qFormat/>
    <w:rsid w:val="000B05C6"/>
    <w:pPr>
      <w:widowControl w:val="0"/>
      <w:jc w:val="both"/>
    </w:pPr>
    <w:rPr>
      <w:rFonts w:ascii="Cambria" w:eastAsia="SimSun" w:hAnsi="Cambria"/>
    </w:rPr>
    <w:tblPr>
      <w:tblInd w:w="0" w:type="nil"/>
    </w:tblPr>
  </w:style>
  <w:style w:type="table" w:customStyle="1" w:styleId="Style21">
    <w:name w:val="_Style 21"/>
    <w:basedOn w:val="TableNormal"/>
    <w:qFormat/>
    <w:rsid w:val="000B05C6"/>
    <w:pPr>
      <w:widowControl w:val="0"/>
      <w:jc w:val="both"/>
    </w:pPr>
    <w:rPr>
      <w:rFonts w:ascii="Cambria" w:eastAsia="SimSun" w:hAnsi="Cambria"/>
    </w:rPr>
    <w:tblPr>
      <w:tblInd w:w="0" w:type="nil"/>
    </w:tblPr>
  </w:style>
  <w:style w:type="table" w:customStyle="1" w:styleId="Style22">
    <w:name w:val="_Style 22"/>
    <w:basedOn w:val="TableNormal"/>
    <w:qFormat/>
    <w:rsid w:val="000B05C6"/>
    <w:pPr>
      <w:widowControl w:val="0"/>
      <w:jc w:val="both"/>
    </w:pPr>
    <w:rPr>
      <w:rFonts w:ascii="Cambria" w:eastAsia="SimSun" w:hAnsi="Cambria"/>
    </w:rPr>
    <w:tblPr>
      <w:tblInd w:w="0" w:type="nil"/>
    </w:tblPr>
  </w:style>
  <w:style w:type="table" w:customStyle="1" w:styleId="Style23">
    <w:name w:val="_Style 23"/>
    <w:basedOn w:val="TableNormal"/>
    <w:qFormat/>
    <w:rsid w:val="000B05C6"/>
    <w:rPr>
      <w:rFonts w:ascii="Cambria" w:eastAsia="SimSun" w:hAnsi="Cambria"/>
    </w:rPr>
    <w:tblPr>
      <w:tblInd w:w="0" w:type="nil"/>
    </w:tblPr>
  </w:style>
  <w:style w:type="table" w:customStyle="1" w:styleId="Style24">
    <w:name w:val="_Style 24"/>
    <w:basedOn w:val="TableNormal"/>
    <w:qFormat/>
    <w:rsid w:val="000B05C6"/>
    <w:rPr>
      <w:rFonts w:ascii="Cambria" w:eastAsia="SimSun" w:hAnsi="Cambria"/>
    </w:rPr>
    <w:tblPr>
      <w:tblInd w:w="0" w:type="nil"/>
    </w:tblPr>
  </w:style>
  <w:style w:type="table" w:customStyle="1" w:styleId="Style25">
    <w:name w:val="_Style 25"/>
    <w:basedOn w:val="TableNormal"/>
    <w:qFormat/>
    <w:rsid w:val="000B05C6"/>
    <w:rPr>
      <w:rFonts w:ascii="Cambria" w:eastAsia="SimSun" w:hAnsi="Cambria"/>
    </w:rPr>
    <w:tblPr>
      <w:tblInd w:w="0" w:type="nil"/>
    </w:tblPr>
  </w:style>
  <w:style w:type="paragraph" w:styleId="TOC4">
    <w:name w:val="toc 4"/>
    <w:basedOn w:val="Normal"/>
    <w:next w:val="Normal"/>
    <w:autoRedefine/>
    <w:uiPriority w:val="39"/>
    <w:unhideWhenUsed/>
    <w:rsid w:val="00F47F9F"/>
    <w:pPr>
      <w:spacing w:before="0" w:after="100" w:line="278" w:lineRule="auto"/>
      <w:ind w:left="720"/>
      <w:jc w:val="left"/>
    </w:pPr>
    <w:rPr>
      <w:rFonts w:ascii="Aptos" w:hAnsi="Aptos"/>
      <w:kern w:val="2"/>
      <w:sz w:val="24"/>
      <w:szCs w:val="24"/>
      <w:lang w:val="en-US" w:eastAsia="en-US"/>
    </w:rPr>
  </w:style>
  <w:style w:type="paragraph" w:styleId="TOC5">
    <w:name w:val="toc 5"/>
    <w:basedOn w:val="Normal"/>
    <w:next w:val="Normal"/>
    <w:autoRedefine/>
    <w:uiPriority w:val="39"/>
    <w:unhideWhenUsed/>
    <w:rsid w:val="00F47F9F"/>
    <w:pPr>
      <w:spacing w:before="0" w:after="100" w:line="278" w:lineRule="auto"/>
      <w:ind w:left="960"/>
      <w:jc w:val="left"/>
    </w:pPr>
    <w:rPr>
      <w:rFonts w:ascii="Aptos" w:hAnsi="Aptos"/>
      <w:kern w:val="2"/>
      <w:sz w:val="24"/>
      <w:szCs w:val="24"/>
      <w:lang w:val="en-US" w:eastAsia="en-US"/>
    </w:rPr>
  </w:style>
  <w:style w:type="paragraph" w:styleId="TOC6">
    <w:name w:val="toc 6"/>
    <w:basedOn w:val="Normal"/>
    <w:next w:val="Normal"/>
    <w:autoRedefine/>
    <w:uiPriority w:val="39"/>
    <w:unhideWhenUsed/>
    <w:rsid w:val="00F47F9F"/>
    <w:pPr>
      <w:spacing w:before="0" w:after="100" w:line="278" w:lineRule="auto"/>
      <w:ind w:left="1200"/>
      <w:jc w:val="left"/>
    </w:pPr>
    <w:rPr>
      <w:rFonts w:ascii="Aptos" w:hAnsi="Aptos"/>
      <w:kern w:val="2"/>
      <w:sz w:val="24"/>
      <w:szCs w:val="24"/>
      <w:lang w:val="en-US" w:eastAsia="en-US"/>
    </w:rPr>
  </w:style>
  <w:style w:type="paragraph" w:styleId="TOC7">
    <w:name w:val="toc 7"/>
    <w:basedOn w:val="Normal"/>
    <w:next w:val="Normal"/>
    <w:autoRedefine/>
    <w:uiPriority w:val="39"/>
    <w:unhideWhenUsed/>
    <w:rsid w:val="00F47F9F"/>
    <w:pPr>
      <w:spacing w:before="0" w:after="100" w:line="278" w:lineRule="auto"/>
      <w:ind w:left="1440"/>
      <w:jc w:val="left"/>
    </w:pPr>
    <w:rPr>
      <w:rFonts w:ascii="Aptos" w:hAnsi="Aptos"/>
      <w:kern w:val="2"/>
      <w:sz w:val="24"/>
      <w:szCs w:val="24"/>
      <w:lang w:val="en-US" w:eastAsia="en-US"/>
    </w:rPr>
  </w:style>
  <w:style w:type="paragraph" w:styleId="TOC8">
    <w:name w:val="toc 8"/>
    <w:basedOn w:val="Normal"/>
    <w:next w:val="Normal"/>
    <w:autoRedefine/>
    <w:uiPriority w:val="39"/>
    <w:unhideWhenUsed/>
    <w:rsid w:val="00F47F9F"/>
    <w:pPr>
      <w:spacing w:before="0" w:after="100" w:line="278" w:lineRule="auto"/>
      <w:ind w:left="1680"/>
      <w:jc w:val="left"/>
    </w:pPr>
    <w:rPr>
      <w:rFonts w:ascii="Aptos" w:hAnsi="Aptos"/>
      <w:kern w:val="2"/>
      <w:sz w:val="24"/>
      <w:szCs w:val="24"/>
      <w:lang w:val="en-US" w:eastAsia="en-US"/>
    </w:rPr>
  </w:style>
  <w:style w:type="paragraph" w:styleId="TOC9">
    <w:name w:val="toc 9"/>
    <w:basedOn w:val="Normal"/>
    <w:next w:val="Normal"/>
    <w:autoRedefine/>
    <w:uiPriority w:val="39"/>
    <w:unhideWhenUsed/>
    <w:rsid w:val="00F47F9F"/>
    <w:pPr>
      <w:spacing w:before="0" w:after="100" w:line="278" w:lineRule="auto"/>
      <w:ind w:left="1920"/>
      <w:jc w:val="left"/>
    </w:pPr>
    <w:rPr>
      <w:rFonts w:ascii="Aptos" w:hAnsi="Aptos"/>
      <w:kern w:val="2"/>
      <w:sz w:val="24"/>
      <w:szCs w:val="24"/>
      <w:lang w:val="en-US" w:eastAsia="en-US"/>
    </w:rPr>
  </w:style>
  <w:style w:type="paragraph" w:customStyle="1" w:styleId="HINH">
    <w:name w:val="HINH"/>
    <w:basedOn w:val="Normal"/>
    <w:qFormat/>
    <w:rsid w:val="00C11A1F"/>
    <w:rPr>
      <w:sz w:val="24"/>
    </w:rPr>
  </w:style>
  <w:style w:type="paragraph" w:styleId="Caption">
    <w:name w:val="caption"/>
    <w:basedOn w:val="Normal"/>
    <w:next w:val="Normal"/>
    <w:unhideWhenUsed/>
    <w:qFormat/>
    <w:rsid w:val="00423EDC"/>
    <w:rPr>
      <w:b/>
      <w:bCs/>
      <w:sz w:val="20"/>
    </w:rPr>
  </w:style>
  <w:style w:type="paragraph" w:styleId="TableofFigures">
    <w:name w:val="table of figures"/>
    <w:basedOn w:val="Normal"/>
    <w:next w:val="Normal"/>
    <w:uiPriority w:val="99"/>
    <w:rsid w:val="00423EDC"/>
    <w:pPr>
      <w:spacing w:before="0" w:after="0"/>
      <w:ind w:left="520" w:hanging="520"/>
      <w:jc w:val="left"/>
    </w:pPr>
    <w:rPr>
      <w:rFonts w:ascii="Aptos" w:hAnsi="Aptos"/>
      <w: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16347">
      <w:bodyDiv w:val="1"/>
      <w:marLeft w:val="0"/>
      <w:marRight w:val="0"/>
      <w:marTop w:val="0"/>
      <w:marBottom w:val="0"/>
      <w:divBdr>
        <w:top w:val="none" w:sz="0" w:space="0" w:color="auto"/>
        <w:left w:val="none" w:sz="0" w:space="0" w:color="auto"/>
        <w:bottom w:val="none" w:sz="0" w:space="0" w:color="auto"/>
        <w:right w:val="none" w:sz="0" w:space="0" w:color="auto"/>
      </w:divBdr>
      <w:divsChild>
        <w:div w:id="299069586">
          <w:marLeft w:val="0"/>
          <w:marRight w:val="0"/>
          <w:marTop w:val="0"/>
          <w:marBottom w:val="0"/>
          <w:divBdr>
            <w:top w:val="none" w:sz="0" w:space="0" w:color="auto"/>
            <w:left w:val="none" w:sz="0" w:space="0" w:color="auto"/>
            <w:bottom w:val="none" w:sz="0" w:space="0" w:color="auto"/>
            <w:right w:val="none" w:sz="0" w:space="0" w:color="auto"/>
          </w:divBdr>
          <w:divsChild>
            <w:div w:id="1759936348">
              <w:marLeft w:val="0"/>
              <w:marRight w:val="0"/>
              <w:marTop w:val="0"/>
              <w:marBottom w:val="0"/>
              <w:divBdr>
                <w:top w:val="none" w:sz="0" w:space="0" w:color="auto"/>
                <w:left w:val="none" w:sz="0" w:space="0" w:color="auto"/>
                <w:bottom w:val="none" w:sz="0" w:space="0" w:color="auto"/>
                <w:right w:val="none" w:sz="0" w:space="0" w:color="auto"/>
              </w:divBdr>
            </w:div>
          </w:divsChild>
        </w:div>
        <w:div w:id="988631159">
          <w:marLeft w:val="0"/>
          <w:marRight w:val="0"/>
          <w:marTop w:val="0"/>
          <w:marBottom w:val="0"/>
          <w:divBdr>
            <w:top w:val="none" w:sz="0" w:space="0" w:color="auto"/>
            <w:left w:val="none" w:sz="0" w:space="0" w:color="auto"/>
            <w:bottom w:val="none" w:sz="0" w:space="0" w:color="auto"/>
            <w:right w:val="none" w:sz="0" w:space="0" w:color="auto"/>
          </w:divBdr>
          <w:divsChild>
            <w:div w:id="679813394">
              <w:marLeft w:val="0"/>
              <w:marRight w:val="0"/>
              <w:marTop w:val="0"/>
              <w:marBottom w:val="0"/>
              <w:divBdr>
                <w:top w:val="none" w:sz="0" w:space="0" w:color="auto"/>
                <w:left w:val="none" w:sz="0" w:space="0" w:color="auto"/>
                <w:bottom w:val="none" w:sz="0" w:space="0" w:color="auto"/>
                <w:right w:val="none" w:sz="0" w:space="0" w:color="auto"/>
              </w:divBdr>
            </w:div>
          </w:divsChild>
        </w:div>
        <w:div w:id="2007633052">
          <w:marLeft w:val="0"/>
          <w:marRight w:val="0"/>
          <w:marTop w:val="0"/>
          <w:marBottom w:val="0"/>
          <w:divBdr>
            <w:top w:val="none" w:sz="0" w:space="0" w:color="auto"/>
            <w:left w:val="none" w:sz="0" w:space="0" w:color="auto"/>
            <w:bottom w:val="none" w:sz="0" w:space="0" w:color="auto"/>
            <w:right w:val="none" w:sz="0" w:space="0" w:color="auto"/>
          </w:divBdr>
          <w:divsChild>
            <w:div w:id="71192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2769">
      <w:bodyDiv w:val="1"/>
      <w:marLeft w:val="0"/>
      <w:marRight w:val="0"/>
      <w:marTop w:val="0"/>
      <w:marBottom w:val="0"/>
      <w:divBdr>
        <w:top w:val="none" w:sz="0" w:space="0" w:color="auto"/>
        <w:left w:val="none" w:sz="0" w:space="0" w:color="auto"/>
        <w:bottom w:val="none" w:sz="0" w:space="0" w:color="auto"/>
        <w:right w:val="none" w:sz="0" w:space="0" w:color="auto"/>
      </w:divBdr>
      <w:divsChild>
        <w:div w:id="1164080501">
          <w:marLeft w:val="0"/>
          <w:marRight w:val="0"/>
          <w:marTop w:val="0"/>
          <w:marBottom w:val="0"/>
          <w:divBdr>
            <w:top w:val="none" w:sz="0" w:space="0" w:color="auto"/>
            <w:left w:val="none" w:sz="0" w:space="0" w:color="auto"/>
            <w:bottom w:val="none" w:sz="0" w:space="0" w:color="auto"/>
            <w:right w:val="none" w:sz="0" w:space="0" w:color="auto"/>
          </w:divBdr>
          <w:divsChild>
            <w:div w:id="856772155">
              <w:marLeft w:val="0"/>
              <w:marRight w:val="0"/>
              <w:marTop w:val="0"/>
              <w:marBottom w:val="0"/>
              <w:divBdr>
                <w:top w:val="none" w:sz="0" w:space="0" w:color="auto"/>
                <w:left w:val="none" w:sz="0" w:space="0" w:color="auto"/>
                <w:bottom w:val="none" w:sz="0" w:space="0" w:color="auto"/>
                <w:right w:val="none" w:sz="0" w:space="0" w:color="auto"/>
              </w:divBdr>
            </w:div>
          </w:divsChild>
        </w:div>
        <w:div w:id="1698267095">
          <w:marLeft w:val="0"/>
          <w:marRight w:val="0"/>
          <w:marTop w:val="0"/>
          <w:marBottom w:val="0"/>
          <w:divBdr>
            <w:top w:val="none" w:sz="0" w:space="0" w:color="auto"/>
            <w:left w:val="none" w:sz="0" w:space="0" w:color="auto"/>
            <w:bottom w:val="none" w:sz="0" w:space="0" w:color="auto"/>
            <w:right w:val="none" w:sz="0" w:space="0" w:color="auto"/>
          </w:divBdr>
          <w:divsChild>
            <w:div w:id="177138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2501">
      <w:bodyDiv w:val="1"/>
      <w:marLeft w:val="0"/>
      <w:marRight w:val="0"/>
      <w:marTop w:val="0"/>
      <w:marBottom w:val="0"/>
      <w:divBdr>
        <w:top w:val="none" w:sz="0" w:space="0" w:color="auto"/>
        <w:left w:val="none" w:sz="0" w:space="0" w:color="auto"/>
        <w:bottom w:val="none" w:sz="0" w:space="0" w:color="auto"/>
        <w:right w:val="none" w:sz="0" w:space="0" w:color="auto"/>
      </w:divBdr>
      <w:divsChild>
        <w:div w:id="870142263">
          <w:marLeft w:val="0"/>
          <w:marRight w:val="0"/>
          <w:marTop w:val="0"/>
          <w:marBottom w:val="0"/>
          <w:divBdr>
            <w:top w:val="none" w:sz="0" w:space="0" w:color="auto"/>
            <w:left w:val="none" w:sz="0" w:space="0" w:color="auto"/>
            <w:bottom w:val="none" w:sz="0" w:space="0" w:color="auto"/>
            <w:right w:val="none" w:sz="0" w:space="0" w:color="auto"/>
          </w:divBdr>
          <w:divsChild>
            <w:div w:id="1621766742">
              <w:marLeft w:val="0"/>
              <w:marRight w:val="0"/>
              <w:marTop w:val="0"/>
              <w:marBottom w:val="0"/>
              <w:divBdr>
                <w:top w:val="none" w:sz="0" w:space="0" w:color="auto"/>
                <w:left w:val="none" w:sz="0" w:space="0" w:color="auto"/>
                <w:bottom w:val="none" w:sz="0" w:space="0" w:color="auto"/>
                <w:right w:val="none" w:sz="0" w:space="0" w:color="auto"/>
              </w:divBdr>
            </w:div>
          </w:divsChild>
        </w:div>
        <w:div w:id="2073381062">
          <w:marLeft w:val="0"/>
          <w:marRight w:val="0"/>
          <w:marTop w:val="0"/>
          <w:marBottom w:val="0"/>
          <w:divBdr>
            <w:top w:val="none" w:sz="0" w:space="0" w:color="auto"/>
            <w:left w:val="none" w:sz="0" w:space="0" w:color="auto"/>
            <w:bottom w:val="none" w:sz="0" w:space="0" w:color="auto"/>
            <w:right w:val="none" w:sz="0" w:space="0" w:color="auto"/>
          </w:divBdr>
          <w:divsChild>
            <w:div w:id="71658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23660">
      <w:bodyDiv w:val="1"/>
      <w:marLeft w:val="0"/>
      <w:marRight w:val="0"/>
      <w:marTop w:val="0"/>
      <w:marBottom w:val="0"/>
      <w:divBdr>
        <w:top w:val="none" w:sz="0" w:space="0" w:color="auto"/>
        <w:left w:val="none" w:sz="0" w:space="0" w:color="auto"/>
        <w:bottom w:val="none" w:sz="0" w:space="0" w:color="auto"/>
        <w:right w:val="none" w:sz="0" w:space="0" w:color="auto"/>
      </w:divBdr>
    </w:div>
    <w:div w:id="401292036">
      <w:bodyDiv w:val="1"/>
      <w:marLeft w:val="0"/>
      <w:marRight w:val="0"/>
      <w:marTop w:val="0"/>
      <w:marBottom w:val="0"/>
      <w:divBdr>
        <w:top w:val="none" w:sz="0" w:space="0" w:color="auto"/>
        <w:left w:val="none" w:sz="0" w:space="0" w:color="auto"/>
        <w:bottom w:val="none" w:sz="0" w:space="0" w:color="auto"/>
        <w:right w:val="none" w:sz="0" w:space="0" w:color="auto"/>
      </w:divBdr>
    </w:div>
    <w:div w:id="536625771">
      <w:bodyDiv w:val="1"/>
      <w:marLeft w:val="0"/>
      <w:marRight w:val="0"/>
      <w:marTop w:val="0"/>
      <w:marBottom w:val="0"/>
      <w:divBdr>
        <w:top w:val="none" w:sz="0" w:space="0" w:color="auto"/>
        <w:left w:val="none" w:sz="0" w:space="0" w:color="auto"/>
        <w:bottom w:val="none" w:sz="0" w:space="0" w:color="auto"/>
        <w:right w:val="none" w:sz="0" w:space="0" w:color="auto"/>
      </w:divBdr>
    </w:div>
    <w:div w:id="561643656">
      <w:bodyDiv w:val="1"/>
      <w:marLeft w:val="0"/>
      <w:marRight w:val="0"/>
      <w:marTop w:val="0"/>
      <w:marBottom w:val="0"/>
      <w:divBdr>
        <w:top w:val="none" w:sz="0" w:space="0" w:color="auto"/>
        <w:left w:val="none" w:sz="0" w:space="0" w:color="auto"/>
        <w:bottom w:val="none" w:sz="0" w:space="0" w:color="auto"/>
        <w:right w:val="none" w:sz="0" w:space="0" w:color="auto"/>
      </w:divBdr>
    </w:div>
    <w:div w:id="576329428">
      <w:bodyDiv w:val="1"/>
      <w:marLeft w:val="0"/>
      <w:marRight w:val="0"/>
      <w:marTop w:val="0"/>
      <w:marBottom w:val="0"/>
      <w:divBdr>
        <w:top w:val="none" w:sz="0" w:space="0" w:color="auto"/>
        <w:left w:val="none" w:sz="0" w:space="0" w:color="auto"/>
        <w:bottom w:val="none" w:sz="0" w:space="0" w:color="auto"/>
        <w:right w:val="none" w:sz="0" w:space="0" w:color="auto"/>
      </w:divBdr>
    </w:div>
    <w:div w:id="584611589">
      <w:bodyDiv w:val="1"/>
      <w:marLeft w:val="0"/>
      <w:marRight w:val="0"/>
      <w:marTop w:val="0"/>
      <w:marBottom w:val="0"/>
      <w:divBdr>
        <w:top w:val="none" w:sz="0" w:space="0" w:color="auto"/>
        <w:left w:val="none" w:sz="0" w:space="0" w:color="auto"/>
        <w:bottom w:val="none" w:sz="0" w:space="0" w:color="auto"/>
        <w:right w:val="none" w:sz="0" w:space="0" w:color="auto"/>
      </w:divBdr>
    </w:div>
    <w:div w:id="813254444">
      <w:bodyDiv w:val="1"/>
      <w:marLeft w:val="0"/>
      <w:marRight w:val="0"/>
      <w:marTop w:val="0"/>
      <w:marBottom w:val="0"/>
      <w:divBdr>
        <w:top w:val="none" w:sz="0" w:space="0" w:color="auto"/>
        <w:left w:val="none" w:sz="0" w:space="0" w:color="auto"/>
        <w:bottom w:val="none" w:sz="0" w:space="0" w:color="auto"/>
        <w:right w:val="none" w:sz="0" w:space="0" w:color="auto"/>
      </w:divBdr>
    </w:div>
    <w:div w:id="989551772">
      <w:bodyDiv w:val="1"/>
      <w:marLeft w:val="0"/>
      <w:marRight w:val="0"/>
      <w:marTop w:val="0"/>
      <w:marBottom w:val="0"/>
      <w:divBdr>
        <w:top w:val="none" w:sz="0" w:space="0" w:color="auto"/>
        <w:left w:val="none" w:sz="0" w:space="0" w:color="auto"/>
        <w:bottom w:val="none" w:sz="0" w:space="0" w:color="auto"/>
        <w:right w:val="none" w:sz="0" w:space="0" w:color="auto"/>
      </w:divBdr>
    </w:div>
    <w:div w:id="999650221">
      <w:bodyDiv w:val="1"/>
      <w:marLeft w:val="0"/>
      <w:marRight w:val="0"/>
      <w:marTop w:val="0"/>
      <w:marBottom w:val="0"/>
      <w:divBdr>
        <w:top w:val="none" w:sz="0" w:space="0" w:color="auto"/>
        <w:left w:val="none" w:sz="0" w:space="0" w:color="auto"/>
        <w:bottom w:val="none" w:sz="0" w:space="0" w:color="auto"/>
        <w:right w:val="none" w:sz="0" w:space="0" w:color="auto"/>
      </w:divBdr>
    </w:div>
    <w:div w:id="1031614984">
      <w:bodyDiv w:val="1"/>
      <w:marLeft w:val="0"/>
      <w:marRight w:val="0"/>
      <w:marTop w:val="0"/>
      <w:marBottom w:val="0"/>
      <w:divBdr>
        <w:top w:val="none" w:sz="0" w:space="0" w:color="auto"/>
        <w:left w:val="none" w:sz="0" w:space="0" w:color="auto"/>
        <w:bottom w:val="none" w:sz="0" w:space="0" w:color="auto"/>
        <w:right w:val="none" w:sz="0" w:space="0" w:color="auto"/>
      </w:divBdr>
    </w:div>
    <w:div w:id="1097798555">
      <w:bodyDiv w:val="1"/>
      <w:marLeft w:val="0"/>
      <w:marRight w:val="0"/>
      <w:marTop w:val="0"/>
      <w:marBottom w:val="0"/>
      <w:divBdr>
        <w:top w:val="none" w:sz="0" w:space="0" w:color="auto"/>
        <w:left w:val="none" w:sz="0" w:space="0" w:color="auto"/>
        <w:bottom w:val="none" w:sz="0" w:space="0" w:color="auto"/>
        <w:right w:val="none" w:sz="0" w:space="0" w:color="auto"/>
      </w:divBdr>
    </w:div>
    <w:div w:id="1101418637">
      <w:bodyDiv w:val="1"/>
      <w:marLeft w:val="0"/>
      <w:marRight w:val="0"/>
      <w:marTop w:val="0"/>
      <w:marBottom w:val="0"/>
      <w:divBdr>
        <w:top w:val="none" w:sz="0" w:space="0" w:color="auto"/>
        <w:left w:val="none" w:sz="0" w:space="0" w:color="auto"/>
        <w:bottom w:val="none" w:sz="0" w:space="0" w:color="auto"/>
        <w:right w:val="none" w:sz="0" w:space="0" w:color="auto"/>
      </w:divBdr>
    </w:div>
    <w:div w:id="1159350188">
      <w:bodyDiv w:val="1"/>
      <w:marLeft w:val="0"/>
      <w:marRight w:val="0"/>
      <w:marTop w:val="0"/>
      <w:marBottom w:val="0"/>
      <w:divBdr>
        <w:top w:val="none" w:sz="0" w:space="0" w:color="auto"/>
        <w:left w:val="none" w:sz="0" w:space="0" w:color="auto"/>
        <w:bottom w:val="none" w:sz="0" w:space="0" w:color="auto"/>
        <w:right w:val="none" w:sz="0" w:space="0" w:color="auto"/>
      </w:divBdr>
    </w:div>
    <w:div w:id="1231505859">
      <w:bodyDiv w:val="1"/>
      <w:marLeft w:val="0"/>
      <w:marRight w:val="0"/>
      <w:marTop w:val="0"/>
      <w:marBottom w:val="0"/>
      <w:divBdr>
        <w:top w:val="none" w:sz="0" w:space="0" w:color="auto"/>
        <w:left w:val="none" w:sz="0" w:space="0" w:color="auto"/>
        <w:bottom w:val="none" w:sz="0" w:space="0" w:color="auto"/>
        <w:right w:val="none" w:sz="0" w:space="0" w:color="auto"/>
      </w:divBdr>
    </w:div>
    <w:div w:id="1244146535">
      <w:bodyDiv w:val="1"/>
      <w:marLeft w:val="0"/>
      <w:marRight w:val="0"/>
      <w:marTop w:val="0"/>
      <w:marBottom w:val="0"/>
      <w:divBdr>
        <w:top w:val="none" w:sz="0" w:space="0" w:color="auto"/>
        <w:left w:val="none" w:sz="0" w:space="0" w:color="auto"/>
        <w:bottom w:val="none" w:sz="0" w:space="0" w:color="auto"/>
        <w:right w:val="none" w:sz="0" w:space="0" w:color="auto"/>
      </w:divBdr>
    </w:div>
    <w:div w:id="1248922402">
      <w:bodyDiv w:val="1"/>
      <w:marLeft w:val="0"/>
      <w:marRight w:val="0"/>
      <w:marTop w:val="0"/>
      <w:marBottom w:val="0"/>
      <w:divBdr>
        <w:top w:val="none" w:sz="0" w:space="0" w:color="auto"/>
        <w:left w:val="none" w:sz="0" w:space="0" w:color="auto"/>
        <w:bottom w:val="none" w:sz="0" w:space="0" w:color="auto"/>
        <w:right w:val="none" w:sz="0" w:space="0" w:color="auto"/>
      </w:divBdr>
    </w:div>
    <w:div w:id="1313870911">
      <w:bodyDiv w:val="1"/>
      <w:marLeft w:val="0"/>
      <w:marRight w:val="0"/>
      <w:marTop w:val="0"/>
      <w:marBottom w:val="0"/>
      <w:divBdr>
        <w:top w:val="none" w:sz="0" w:space="0" w:color="auto"/>
        <w:left w:val="none" w:sz="0" w:space="0" w:color="auto"/>
        <w:bottom w:val="none" w:sz="0" w:space="0" w:color="auto"/>
        <w:right w:val="none" w:sz="0" w:space="0" w:color="auto"/>
      </w:divBdr>
    </w:div>
    <w:div w:id="1332946081">
      <w:bodyDiv w:val="1"/>
      <w:marLeft w:val="0"/>
      <w:marRight w:val="0"/>
      <w:marTop w:val="0"/>
      <w:marBottom w:val="0"/>
      <w:divBdr>
        <w:top w:val="none" w:sz="0" w:space="0" w:color="auto"/>
        <w:left w:val="none" w:sz="0" w:space="0" w:color="auto"/>
        <w:bottom w:val="none" w:sz="0" w:space="0" w:color="auto"/>
        <w:right w:val="none" w:sz="0" w:space="0" w:color="auto"/>
      </w:divBdr>
    </w:div>
    <w:div w:id="1350566001">
      <w:bodyDiv w:val="1"/>
      <w:marLeft w:val="0"/>
      <w:marRight w:val="0"/>
      <w:marTop w:val="0"/>
      <w:marBottom w:val="0"/>
      <w:divBdr>
        <w:top w:val="none" w:sz="0" w:space="0" w:color="auto"/>
        <w:left w:val="none" w:sz="0" w:space="0" w:color="auto"/>
        <w:bottom w:val="none" w:sz="0" w:space="0" w:color="auto"/>
        <w:right w:val="none" w:sz="0" w:space="0" w:color="auto"/>
      </w:divBdr>
    </w:div>
    <w:div w:id="1471247988">
      <w:bodyDiv w:val="1"/>
      <w:marLeft w:val="0"/>
      <w:marRight w:val="0"/>
      <w:marTop w:val="0"/>
      <w:marBottom w:val="0"/>
      <w:divBdr>
        <w:top w:val="none" w:sz="0" w:space="0" w:color="auto"/>
        <w:left w:val="none" w:sz="0" w:space="0" w:color="auto"/>
        <w:bottom w:val="none" w:sz="0" w:space="0" w:color="auto"/>
        <w:right w:val="none" w:sz="0" w:space="0" w:color="auto"/>
      </w:divBdr>
    </w:div>
    <w:div w:id="1472019744">
      <w:bodyDiv w:val="1"/>
      <w:marLeft w:val="0"/>
      <w:marRight w:val="0"/>
      <w:marTop w:val="0"/>
      <w:marBottom w:val="0"/>
      <w:divBdr>
        <w:top w:val="none" w:sz="0" w:space="0" w:color="auto"/>
        <w:left w:val="none" w:sz="0" w:space="0" w:color="auto"/>
        <w:bottom w:val="none" w:sz="0" w:space="0" w:color="auto"/>
        <w:right w:val="none" w:sz="0" w:space="0" w:color="auto"/>
      </w:divBdr>
    </w:div>
    <w:div w:id="1508012296">
      <w:bodyDiv w:val="1"/>
      <w:marLeft w:val="0"/>
      <w:marRight w:val="0"/>
      <w:marTop w:val="0"/>
      <w:marBottom w:val="0"/>
      <w:divBdr>
        <w:top w:val="none" w:sz="0" w:space="0" w:color="auto"/>
        <w:left w:val="none" w:sz="0" w:space="0" w:color="auto"/>
        <w:bottom w:val="none" w:sz="0" w:space="0" w:color="auto"/>
        <w:right w:val="none" w:sz="0" w:space="0" w:color="auto"/>
      </w:divBdr>
      <w:divsChild>
        <w:div w:id="801120045">
          <w:marLeft w:val="0"/>
          <w:marRight w:val="0"/>
          <w:marTop w:val="0"/>
          <w:marBottom w:val="0"/>
          <w:divBdr>
            <w:top w:val="none" w:sz="0" w:space="0" w:color="auto"/>
            <w:left w:val="none" w:sz="0" w:space="0" w:color="auto"/>
            <w:bottom w:val="none" w:sz="0" w:space="0" w:color="auto"/>
            <w:right w:val="none" w:sz="0" w:space="0" w:color="auto"/>
          </w:divBdr>
          <w:divsChild>
            <w:div w:id="1653368253">
              <w:marLeft w:val="0"/>
              <w:marRight w:val="0"/>
              <w:marTop w:val="0"/>
              <w:marBottom w:val="0"/>
              <w:divBdr>
                <w:top w:val="none" w:sz="0" w:space="0" w:color="auto"/>
                <w:left w:val="none" w:sz="0" w:space="0" w:color="auto"/>
                <w:bottom w:val="none" w:sz="0" w:space="0" w:color="auto"/>
                <w:right w:val="none" w:sz="0" w:space="0" w:color="auto"/>
              </w:divBdr>
            </w:div>
          </w:divsChild>
        </w:div>
        <w:div w:id="1098646547">
          <w:marLeft w:val="0"/>
          <w:marRight w:val="0"/>
          <w:marTop w:val="0"/>
          <w:marBottom w:val="0"/>
          <w:divBdr>
            <w:top w:val="none" w:sz="0" w:space="0" w:color="auto"/>
            <w:left w:val="none" w:sz="0" w:space="0" w:color="auto"/>
            <w:bottom w:val="none" w:sz="0" w:space="0" w:color="auto"/>
            <w:right w:val="none" w:sz="0" w:space="0" w:color="auto"/>
          </w:divBdr>
          <w:divsChild>
            <w:div w:id="203828923">
              <w:marLeft w:val="0"/>
              <w:marRight w:val="0"/>
              <w:marTop w:val="0"/>
              <w:marBottom w:val="0"/>
              <w:divBdr>
                <w:top w:val="none" w:sz="0" w:space="0" w:color="auto"/>
                <w:left w:val="none" w:sz="0" w:space="0" w:color="auto"/>
                <w:bottom w:val="none" w:sz="0" w:space="0" w:color="auto"/>
                <w:right w:val="none" w:sz="0" w:space="0" w:color="auto"/>
              </w:divBdr>
            </w:div>
          </w:divsChild>
        </w:div>
        <w:div w:id="1294024558">
          <w:marLeft w:val="0"/>
          <w:marRight w:val="0"/>
          <w:marTop w:val="0"/>
          <w:marBottom w:val="0"/>
          <w:divBdr>
            <w:top w:val="none" w:sz="0" w:space="0" w:color="auto"/>
            <w:left w:val="none" w:sz="0" w:space="0" w:color="auto"/>
            <w:bottom w:val="none" w:sz="0" w:space="0" w:color="auto"/>
            <w:right w:val="none" w:sz="0" w:space="0" w:color="auto"/>
          </w:divBdr>
          <w:divsChild>
            <w:div w:id="371003765">
              <w:marLeft w:val="0"/>
              <w:marRight w:val="0"/>
              <w:marTop w:val="0"/>
              <w:marBottom w:val="0"/>
              <w:divBdr>
                <w:top w:val="none" w:sz="0" w:space="0" w:color="auto"/>
                <w:left w:val="none" w:sz="0" w:space="0" w:color="auto"/>
                <w:bottom w:val="none" w:sz="0" w:space="0" w:color="auto"/>
                <w:right w:val="none" w:sz="0" w:space="0" w:color="auto"/>
              </w:divBdr>
            </w:div>
          </w:divsChild>
        </w:div>
        <w:div w:id="1502085214">
          <w:marLeft w:val="0"/>
          <w:marRight w:val="0"/>
          <w:marTop w:val="0"/>
          <w:marBottom w:val="0"/>
          <w:divBdr>
            <w:top w:val="none" w:sz="0" w:space="0" w:color="auto"/>
            <w:left w:val="none" w:sz="0" w:space="0" w:color="auto"/>
            <w:bottom w:val="none" w:sz="0" w:space="0" w:color="auto"/>
            <w:right w:val="none" w:sz="0" w:space="0" w:color="auto"/>
          </w:divBdr>
          <w:divsChild>
            <w:div w:id="2033260017">
              <w:marLeft w:val="0"/>
              <w:marRight w:val="0"/>
              <w:marTop w:val="0"/>
              <w:marBottom w:val="0"/>
              <w:divBdr>
                <w:top w:val="none" w:sz="0" w:space="0" w:color="auto"/>
                <w:left w:val="none" w:sz="0" w:space="0" w:color="auto"/>
                <w:bottom w:val="none" w:sz="0" w:space="0" w:color="auto"/>
                <w:right w:val="none" w:sz="0" w:space="0" w:color="auto"/>
              </w:divBdr>
            </w:div>
          </w:divsChild>
        </w:div>
        <w:div w:id="1887597009">
          <w:marLeft w:val="0"/>
          <w:marRight w:val="0"/>
          <w:marTop w:val="0"/>
          <w:marBottom w:val="0"/>
          <w:divBdr>
            <w:top w:val="none" w:sz="0" w:space="0" w:color="auto"/>
            <w:left w:val="none" w:sz="0" w:space="0" w:color="auto"/>
            <w:bottom w:val="none" w:sz="0" w:space="0" w:color="auto"/>
            <w:right w:val="none" w:sz="0" w:space="0" w:color="auto"/>
          </w:divBdr>
          <w:divsChild>
            <w:div w:id="169387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86754">
      <w:bodyDiv w:val="1"/>
      <w:marLeft w:val="0"/>
      <w:marRight w:val="0"/>
      <w:marTop w:val="0"/>
      <w:marBottom w:val="0"/>
      <w:divBdr>
        <w:top w:val="none" w:sz="0" w:space="0" w:color="auto"/>
        <w:left w:val="none" w:sz="0" w:space="0" w:color="auto"/>
        <w:bottom w:val="none" w:sz="0" w:space="0" w:color="auto"/>
        <w:right w:val="none" w:sz="0" w:space="0" w:color="auto"/>
      </w:divBdr>
    </w:div>
    <w:div w:id="1526361451">
      <w:bodyDiv w:val="1"/>
      <w:marLeft w:val="0"/>
      <w:marRight w:val="0"/>
      <w:marTop w:val="0"/>
      <w:marBottom w:val="0"/>
      <w:divBdr>
        <w:top w:val="none" w:sz="0" w:space="0" w:color="auto"/>
        <w:left w:val="none" w:sz="0" w:space="0" w:color="auto"/>
        <w:bottom w:val="none" w:sz="0" w:space="0" w:color="auto"/>
        <w:right w:val="none" w:sz="0" w:space="0" w:color="auto"/>
      </w:divBdr>
    </w:div>
    <w:div w:id="1545411227">
      <w:bodyDiv w:val="1"/>
      <w:marLeft w:val="0"/>
      <w:marRight w:val="0"/>
      <w:marTop w:val="0"/>
      <w:marBottom w:val="0"/>
      <w:divBdr>
        <w:top w:val="none" w:sz="0" w:space="0" w:color="auto"/>
        <w:left w:val="none" w:sz="0" w:space="0" w:color="auto"/>
        <w:bottom w:val="none" w:sz="0" w:space="0" w:color="auto"/>
        <w:right w:val="none" w:sz="0" w:space="0" w:color="auto"/>
      </w:divBdr>
      <w:divsChild>
        <w:div w:id="268780615">
          <w:marLeft w:val="0"/>
          <w:marRight w:val="0"/>
          <w:marTop w:val="0"/>
          <w:marBottom w:val="0"/>
          <w:divBdr>
            <w:top w:val="none" w:sz="0" w:space="0" w:color="auto"/>
            <w:left w:val="none" w:sz="0" w:space="0" w:color="auto"/>
            <w:bottom w:val="none" w:sz="0" w:space="0" w:color="auto"/>
            <w:right w:val="none" w:sz="0" w:space="0" w:color="auto"/>
          </w:divBdr>
          <w:divsChild>
            <w:div w:id="1495491718">
              <w:marLeft w:val="0"/>
              <w:marRight w:val="0"/>
              <w:marTop w:val="0"/>
              <w:marBottom w:val="0"/>
              <w:divBdr>
                <w:top w:val="none" w:sz="0" w:space="0" w:color="auto"/>
                <w:left w:val="none" w:sz="0" w:space="0" w:color="auto"/>
                <w:bottom w:val="none" w:sz="0" w:space="0" w:color="auto"/>
                <w:right w:val="none" w:sz="0" w:space="0" w:color="auto"/>
              </w:divBdr>
            </w:div>
          </w:divsChild>
        </w:div>
        <w:div w:id="633634747">
          <w:marLeft w:val="0"/>
          <w:marRight w:val="0"/>
          <w:marTop w:val="0"/>
          <w:marBottom w:val="0"/>
          <w:divBdr>
            <w:top w:val="none" w:sz="0" w:space="0" w:color="auto"/>
            <w:left w:val="none" w:sz="0" w:space="0" w:color="auto"/>
            <w:bottom w:val="none" w:sz="0" w:space="0" w:color="auto"/>
            <w:right w:val="none" w:sz="0" w:space="0" w:color="auto"/>
          </w:divBdr>
          <w:divsChild>
            <w:div w:id="140085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4966">
      <w:bodyDiv w:val="1"/>
      <w:marLeft w:val="0"/>
      <w:marRight w:val="0"/>
      <w:marTop w:val="0"/>
      <w:marBottom w:val="0"/>
      <w:divBdr>
        <w:top w:val="none" w:sz="0" w:space="0" w:color="auto"/>
        <w:left w:val="none" w:sz="0" w:space="0" w:color="auto"/>
        <w:bottom w:val="none" w:sz="0" w:space="0" w:color="auto"/>
        <w:right w:val="none" w:sz="0" w:space="0" w:color="auto"/>
      </w:divBdr>
    </w:div>
    <w:div w:id="1594583239">
      <w:bodyDiv w:val="1"/>
      <w:marLeft w:val="0"/>
      <w:marRight w:val="0"/>
      <w:marTop w:val="0"/>
      <w:marBottom w:val="0"/>
      <w:divBdr>
        <w:top w:val="none" w:sz="0" w:space="0" w:color="auto"/>
        <w:left w:val="none" w:sz="0" w:space="0" w:color="auto"/>
        <w:bottom w:val="none" w:sz="0" w:space="0" w:color="auto"/>
        <w:right w:val="none" w:sz="0" w:space="0" w:color="auto"/>
      </w:divBdr>
      <w:divsChild>
        <w:div w:id="1568493990">
          <w:marLeft w:val="0"/>
          <w:marRight w:val="0"/>
          <w:marTop w:val="0"/>
          <w:marBottom w:val="0"/>
          <w:divBdr>
            <w:top w:val="none" w:sz="0" w:space="0" w:color="auto"/>
            <w:left w:val="none" w:sz="0" w:space="0" w:color="auto"/>
            <w:bottom w:val="none" w:sz="0" w:space="0" w:color="auto"/>
            <w:right w:val="none" w:sz="0" w:space="0" w:color="auto"/>
          </w:divBdr>
          <w:divsChild>
            <w:div w:id="1865249676">
              <w:marLeft w:val="0"/>
              <w:marRight w:val="0"/>
              <w:marTop w:val="0"/>
              <w:marBottom w:val="0"/>
              <w:divBdr>
                <w:top w:val="none" w:sz="0" w:space="0" w:color="auto"/>
                <w:left w:val="none" w:sz="0" w:space="0" w:color="auto"/>
                <w:bottom w:val="none" w:sz="0" w:space="0" w:color="auto"/>
                <w:right w:val="none" w:sz="0" w:space="0" w:color="auto"/>
              </w:divBdr>
            </w:div>
          </w:divsChild>
        </w:div>
        <w:div w:id="1946494502">
          <w:marLeft w:val="0"/>
          <w:marRight w:val="0"/>
          <w:marTop w:val="0"/>
          <w:marBottom w:val="0"/>
          <w:divBdr>
            <w:top w:val="none" w:sz="0" w:space="0" w:color="auto"/>
            <w:left w:val="none" w:sz="0" w:space="0" w:color="auto"/>
            <w:bottom w:val="none" w:sz="0" w:space="0" w:color="auto"/>
            <w:right w:val="none" w:sz="0" w:space="0" w:color="auto"/>
          </w:divBdr>
          <w:divsChild>
            <w:div w:id="45537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66059">
      <w:bodyDiv w:val="1"/>
      <w:marLeft w:val="0"/>
      <w:marRight w:val="0"/>
      <w:marTop w:val="0"/>
      <w:marBottom w:val="0"/>
      <w:divBdr>
        <w:top w:val="none" w:sz="0" w:space="0" w:color="auto"/>
        <w:left w:val="none" w:sz="0" w:space="0" w:color="auto"/>
        <w:bottom w:val="none" w:sz="0" w:space="0" w:color="auto"/>
        <w:right w:val="none" w:sz="0" w:space="0" w:color="auto"/>
      </w:divBdr>
      <w:divsChild>
        <w:div w:id="49109791">
          <w:marLeft w:val="0"/>
          <w:marRight w:val="0"/>
          <w:marTop w:val="0"/>
          <w:marBottom w:val="0"/>
          <w:divBdr>
            <w:top w:val="none" w:sz="0" w:space="0" w:color="auto"/>
            <w:left w:val="none" w:sz="0" w:space="0" w:color="auto"/>
            <w:bottom w:val="none" w:sz="0" w:space="0" w:color="auto"/>
            <w:right w:val="none" w:sz="0" w:space="0" w:color="auto"/>
          </w:divBdr>
          <w:divsChild>
            <w:div w:id="588075898">
              <w:marLeft w:val="0"/>
              <w:marRight w:val="0"/>
              <w:marTop w:val="0"/>
              <w:marBottom w:val="0"/>
              <w:divBdr>
                <w:top w:val="none" w:sz="0" w:space="0" w:color="auto"/>
                <w:left w:val="none" w:sz="0" w:space="0" w:color="auto"/>
                <w:bottom w:val="none" w:sz="0" w:space="0" w:color="auto"/>
                <w:right w:val="none" w:sz="0" w:space="0" w:color="auto"/>
              </w:divBdr>
            </w:div>
          </w:divsChild>
        </w:div>
        <w:div w:id="957687714">
          <w:marLeft w:val="0"/>
          <w:marRight w:val="0"/>
          <w:marTop w:val="0"/>
          <w:marBottom w:val="0"/>
          <w:divBdr>
            <w:top w:val="none" w:sz="0" w:space="0" w:color="auto"/>
            <w:left w:val="none" w:sz="0" w:space="0" w:color="auto"/>
            <w:bottom w:val="none" w:sz="0" w:space="0" w:color="auto"/>
            <w:right w:val="none" w:sz="0" w:space="0" w:color="auto"/>
          </w:divBdr>
          <w:divsChild>
            <w:div w:id="522406859">
              <w:marLeft w:val="0"/>
              <w:marRight w:val="0"/>
              <w:marTop w:val="0"/>
              <w:marBottom w:val="0"/>
              <w:divBdr>
                <w:top w:val="none" w:sz="0" w:space="0" w:color="auto"/>
                <w:left w:val="none" w:sz="0" w:space="0" w:color="auto"/>
                <w:bottom w:val="none" w:sz="0" w:space="0" w:color="auto"/>
                <w:right w:val="none" w:sz="0" w:space="0" w:color="auto"/>
              </w:divBdr>
            </w:div>
          </w:divsChild>
        </w:div>
        <w:div w:id="1250381798">
          <w:marLeft w:val="0"/>
          <w:marRight w:val="0"/>
          <w:marTop w:val="0"/>
          <w:marBottom w:val="0"/>
          <w:divBdr>
            <w:top w:val="none" w:sz="0" w:space="0" w:color="auto"/>
            <w:left w:val="none" w:sz="0" w:space="0" w:color="auto"/>
            <w:bottom w:val="none" w:sz="0" w:space="0" w:color="auto"/>
            <w:right w:val="none" w:sz="0" w:space="0" w:color="auto"/>
          </w:divBdr>
          <w:divsChild>
            <w:div w:id="688145585">
              <w:marLeft w:val="0"/>
              <w:marRight w:val="0"/>
              <w:marTop w:val="0"/>
              <w:marBottom w:val="0"/>
              <w:divBdr>
                <w:top w:val="none" w:sz="0" w:space="0" w:color="auto"/>
                <w:left w:val="none" w:sz="0" w:space="0" w:color="auto"/>
                <w:bottom w:val="none" w:sz="0" w:space="0" w:color="auto"/>
                <w:right w:val="none" w:sz="0" w:space="0" w:color="auto"/>
              </w:divBdr>
            </w:div>
          </w:divsChild>
        </w:div>
        <w:div w:id="1366905286">
          <w:marLeft w:val="0"/>
          <w:marRight w:val="0"/>
          <w:marTop w:val="0"/>
          <w:marBottom w:val="0"/>
          <w:divBdr>
            <w:top w:val="none" w:sz="0" w:space="0" w:color="auto"/>
            <w:left w:val="none" w:sz="0" w:space="0" w:color="auto"/>
            <w:bottom w:val="none" w:sz="0" w:space="0" w:color="auto"/>
            <w:right w:val="none" w:sz="0" w:space="0" w:color="auto"/>
          </w:divBdr>
          <w:divsChild>
            <w:div w:id="583221595">
              <w:marLeft w:val="0"/>
              <w:marRight w:val="0"/>
              <w:marTop w:val="0"/>
              <w:marBottom w:val="0"/>
              <w:divBdr>
                <w:top w:val="none" w:sz="0" w:space="0" w:color="auto"/>
                <w:left w:val="none" w:sz="0" w:space="0" w:color="auto"/>
                <w:bottom w:val="none" w:sz="0" w:space="0" w:color="auto"/>
                <w:right w:val="none" w:sz="0" w:space="0" w:color="auto"/>
              </w:divBdr>
            </w:div>
          </w:divsChild>
        </w:div>
        <w:div w:id="2054651296">
          <w:marLeft w:val="0"/>
          <w:marRight w:val="0"/>
          <w:marTop w:val="0"/>
          <w:marBottom w:val="0"/>
          <w:divBdr>
            <w:top w:val="none" w:sz="0" w:space="0" w:color="auto"/>
            <w:left w:val="none" w:sz="0" w:space="0" w:color="auto"/>
            <w:bottom w:val="none" w:sz="0" w:space="0" w:color="auto"/>
            <w:right w:val="none" w:sz="0" w:space="0" w:color="auto"/>
          </w:divBdr>
          <w:divsChild>
            <w:div w:id="101156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18287">
      <w:bodyDiv w:val="1"/>
      <w:marLeft w:val="0"/>
      <w:marRight w:val="0"/>
      <w:marTop w:val="0"/>
      <w:marBottom w:val="0"/>
      <w:divBdr>
        <w:top w:val="none" w:sz="0" w:space="0" w:color="auto"/>
        <w:left w:val="none" w:sz="0" w:space="0" w:color="auto"/>
        <w:bottom w:val="none" w:sz="0" w:space="0" w:color="auto"/>
        <w:right w:val="none" w:sz="0" w:space="0" w:color="auto"/>
      </w:divBdr>
      <w:divsChild>
        <w:div w:id="557975942">
          <w:marLeft w:val="0"/>
          <w:marRight w:val="0"/>
          <w:marTop w:val="0"/>
          <w:marBottom w:val="0"/>
          <w:divBdr>
            <w:top w:val="none" w:sz="0" w:space="0" w:color="auto"/>
            <w:left w:val="none" w:sz="0" w:space="0" w:color="auto"/>
            <w:bottom w:val="none" w:sz="0" w:space="0" w:color="auto"/>
            <w:right w:val="none" w:sz="0" w:space="0" w:color="auto"/>
          </w:divBdr>
          <w:divsChild>
            <w:div w:id="1363746192">
              <w:marLeft w:val="0"/>
              <w:marRight w:val="0"/>
              <w:marTop w:val="0"/>
              <w:marBottom w:val="0"/>
              <w:divBdr>
                <w:top w:val="none" w:sz="0" w:space="0" w:color="auto"/>
                <w:left w:val="none" w:sz="0" w:space="0" w:color="auto"/>
                <w:bottom w:val="none" w:sz="0" w:space="0" w:color="auto"/>
                <w:right w:val="none" w:sz="0" w:space="0" w:color="auto"/>
              </w:divBdr>
            </w:div>
          </w:divsChild>
        </w:div>
        <w:div w:id="1582374541">
          <w:marLeft w:val="0"/>
          <w:marRight w:val="0"/>
          <w:marTop w:val="0"/>
          <w:marBottom w:val="0"/>
          <w:divBdr>
            <w:top w:val="none" w:sz="0" w:space="0" w:color="auto"/>
            <w:left w:val="none" w:sz="0" w:space="0" w:color="auto"/>
            <w:bottom w:val="none" w:sz="0" w:space="0" w:color="auto"/>
            <w:right w:val="none" w:sz="0" w:space="0" w:color="auto"/>
          </w:divBdr>
          <w:divsChild>
            <w:div w:id="203785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53668">
      <w:bodyDiv w:val="1"/>
      <w:marLeft w:val="0"/>
      <w:marRight w:val="0"/>
      <w:marTop w:val="0"/>
      <w:marBottom w:val="0"/>
      <w:divBdr>
        <w:top w:val="none" w:sz="0" w:space="0" w:color="auto"/>
        <w:left w:val="none" w:sz="0" w:space="0" w:color="auto"/>
        <w:bottom w:val="none" w:sz="0" w:space="0" w:color="auto"/>
        <w:right w:val="none" w:sz="0" w:space="0" w:color="auto"/>
      </w:divBdr>
    </w:div>
    <w:div w:id="1751459892">
      <w:bodyDiv w:val="1"/>
      <w:marLeft w:val="0"/>
      <w:marRight w:val="0"/>
      <w:marTop w:val="0"/>
      <w:marBottom w:val="0"/>
      <w:divBdr>
        <w:top w:val="none" w:sz="0" w:space="0" w:color="auto"/>
        <w:left w:val="none" w:sz="0" w:space="0" w:color="auto"/>
        <w:bottom w:val="none" w:sz="0" w:space="0" w:color="auto"/>
        <w:right w:val="none" w:sz="0" w:space="0" w:color="auto"/>
      </w:divBdr>
    </w:div>
    <w:div w:id="1783112081">
      <w:bodyDiv w:val="1"/>
      <w:marLeft w:val="0"/>
      <w:marRight w:val="0"/>
      <w:marTop w:val="0"/>
      <w:marBottom w:val="0"/>
      <w:divBdr>
        <w:top w:val="none" w:sz="0" w:space="0" w:color="auto"/>
        <w:left w:val="none" w:sz="0" w:space="0" w:color="auto"/>
        <w:bottom w:val="none" w:sz="0" w:space="0" w:color="auto"/>
        <w:right w:val="none" w:sz="0" w:space="0" w:color="auto"/>
      </w:divBdr>
    </w:div>
    <w:div w:id="1819959428">
      <w:bodyDiv w:val="1"/>
      <w:marLeft w:val="0"/>
      <w:marRight w:val="0"/>
      <w:marTop w:val="0"/>
      <w:marBottom w:val="0"/>
      <w:divBdr>
        <w:top w:val="none" w:sz="0" w:space="0" w:color="auto"/>
        <w:left w:val="none" w:sz="0" w:space="0" w:color="auto"/>
        <w:bottom w:val="none" w:sz="0" w:space="0" w:color="auto"/>
        <w:right w:val="none" w:sz="0" w:space="0" w:color="auto"/>
      </w:divBdr>
    </w:div>
    <w:div w:id="1850632486">
      <w:bodyDiv w:val="1"/>
      <w:marLeft w:val="0"/>
      <w:marRight w:val="0"/>
      <w:marTop w:val="0"/>
      <w:marBottom w:val="0"/>
      <w:divBdr>
        <w:top w:val="none" w:sz="0" w:space="0" w:color="auto"/>
        <w:left w:val="none" w:sz="0" w:space="0" w:color="auto"/>
        <w:bottom w:val="none" w:sz="0" w:space="0" w:color="auto"/>
        <w:right w:val="none" w:sz="0" w:space="0" w:color="auto"/>
      </w:divBdr>
      <w:divsChild>
        <w:div w:id="618490779">
          <w:marLeft w:val="0"/>
          <w:marRight w:val="0"/>
          <w:marTop w:val="0"/>
          <w:marBottom w:val="0"/>
          <w:divBdr>
            <w:top w:val="none" w:sz="0" w:space="0" w:color="auto"/>
            <w:left w:val="none" w:sz="0" w:space="0" w:color="auto"/>
            <w:bottom w:val="none" w:sz="0" w:space="0" w:color="auto"/>
            <w:right w:val="none" w:sz="0" w:space="0" w:color="auto"/>
          </w:divBdr>
          <w:divsChild>
            <w:div w:id="2047214420">
              <w:marLeft w:val="0"/>
              <w:marRight w:val="0"/>
              <w:marTop w:val="0"/>
              <w:marBottom w:val="0"/>
              <w:divBdr>
                <w:top w:val="none" w:sz="0" w:space="0" w:color="auto"/>
                <w:left w:val="none" w:sz="0" w:space="0" w:color="auto"/>
                <w:bottom w:val="none" w:sz="0" w:space="0" w:color="auto"/>
                <w:right w:val="none" w:sz="0" w:space="0" w:color="auto"/>
              </w:divBdr>
            </w:div>
          </w:divsChild>
        </w:div>
        <w:div w:id="703871427">
          <w:marLeft w:val="0"/>
          <w:marRight w:val="0"/>
          <w:marTop w:val="0"/>
          <w:marBottom w:val="0"/>
          <w:divBdr>
            <w:top w:val="none" w:sz="0" w:space="0" w:color="auto"/>
            <w:left w:val="none" w:sz="0" w:space="0" w:color="auto"/>
            <w:bottom w:val="none" w:sz="0" w:space="0" w:color="auto"/>
            <w:right w:val="none" w:sz="0" w:space="0" w:color="auto"/>
          </w:divBdr>
          <w:divsChild>
            <w:div w:id="149260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025924">
      <w:bodyDiv w:val="1"/>
      <w:marLeft w:val="0"/>
      <w:marRight w:val="0"/>
      <w:marTop w:val="0"/>
      <w:marBottom w:val="0"/>
      <w:divBdr>
        <w:top w:val="none" w:sz="0" w:space="0" w:color="auto"/>
        <w:left w:val="none" w:sz="0" w:space="0" w:color="auto"/>
        <w:bottom w:val="none" w:sz="0" w:space="0" w:color="auto"/>
        <w:right w:val="none" w:sz="0" w:space="0" w:color="auto"/>
      </w:divBdr>
      <w:divsChild>
        <w:div w:id="697122651">
          <w:marLeft w:val="0"/>
          <w:marRight w:val="0"/>
          <w:marTop w:val="0"/>
          <w:marBottom w:val="0"/>
          <w:divBdr>
            <w:top w:val="none" w:sz="0" w:space="0" w:color="auto"/>
            <w:left w:val="none" w:sz="0" w:space="0" w:color="auto"/>
            <w:bottom w:val="none" w:sz="0" w:space="0" w:color="auto"/>
            <w:right w:val="none" w:sz="0" w:space="0" w:color="auto"/>
          </w:divBdr>
          <w:divsChild>
            <w:div w:id="1244488261">
              <w:marLeft w:val="0"/>
              <w:marRight w:val="0"/>
              <w:marTop w:val="0"/>
              <w:marBottom w:val="0"/>
              <w:divBdr>
                <w:top w:val="none" w:sz="0" w:space="0" w:color="auto"/>
                <w:left w:val="none" w:sz="0" w:space="0" w:color="auto"/>
                <w:bottom w:val="none" w:sz="0" w:space="0" w:color="auto"/>
                <w:right w:val="none" w:sz="0" w:space="0" w:color="auto"/>
              </w:divBdr>
            </w:div>
          </w:divsChild>
        </w:div>
        <w:div w:id="1052003682">
          <w:marLeft w:val="0"/>
          <w:marRight w:val="0"/>
          <w:marTop w:val="0"/>
          <w:marBottom w:val="0"/>
          <w:divBdr>
            <w:top w:val="none" w:sz="0" w:space="0" w:color="auto"/>
            <w:left w:val="none" w:sz="0" w:space="0" w:color="auto"/>
            <w:bottom w:val="none" w:sz="0" w:space="0" w:color="auto"/>
            <w:right w:val="none" w:sz="0" w:space="0" w:color="auto"/>
          </w:divBdr>
          <w:divsChild>
            <w:div w:id="678041043">
              <w:marLeft w:val="0"/>
              <w:marRight w:val="0"/>
              <w:marTop w:val="0"/>
              <w:marBottom w:val="0"/>
              <w:divBdr>
                <w:top w:val="none" w:sz="0" w:space="0" w:color="auto"/>
                <w:left w:val="none" w:sz="0" w:space="0" w:color="auto"/>
                <w:bottom w:val="none" w:sz="0" w:space="0" w:color="auto"/>
                <w:right w:val="none" w:sz="0" w:space="0" w:color="auto"/>
              </w:divBdr>
            </w:div>
          </w:divsChild>
        </w:div>
        <w:div w:id="1103186905">
          <w:marLeft w:val="0"/>
          <w:marRight w:val="0"/>
          <w:marTop w:val="0"/>
          <w:marBottom w:val="0"/>
          <w:divBdr>
            <w:top w:val="none" w:sz="0" w:space="0" w:color="auto"/>
            <w:left w:val="none" w:sz="0" w:space="0" w:color="auto"/>
            <w:bottom w:val="none" w:sz="0" w:space="0" w:color="auto"/>
            <w:right w:val="none" w:sz="0" w:space="0" w:color="auto"/>
          </w:divBdr>
          <w:divsChild>
            <w:div w:id="13797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358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4.bin"/><Relationship Id="rId26" Type="http://schemas.openxmlformats.org/officeDocument/2006/relationships/image" Target="media/image12.wmf"/><Relationship Id="rId39" Type="http://schemas.openxmlformats.org/officeDocument/2006/relationships/footer" Target="footer1.xml"/><Relationship Id="rId21" Type="http://schemas.openxmlformats.org/officeDocument/2006/relationships/image" Target="media/image9.wmf"/><Relationship Id="rId34"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oleObject" Target="embeddings/oleObject7.bin"/><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8.wmf"/><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oleObject" Target="embeddings/oleObject8.bin"/><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8.png"/><Relationship Id="rId3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esktop\QLDA\Norm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20929-0A4E-4249-8E52-6ACF5EEBD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Template>
  <TotalTime>382</TotalTime>
  <Pages>36</Pages>
  <Words>5128</Words>
  <Characters>29235</Characters>
  <Application>Microsoft Office Word</Application>
  <DocSecurity>0</DocSecurity>
  <PresentationFormat/>
  <Lines>243</Lines>
  <Paragraphs>68</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MáºªU BÃO CÃO THá»°C Táº¬P Tá»T NGHIá»†P</vt:lpstr>
    </vt:vector>
  </TitlesOfParts>
  <Company>DH AG</Company>
  <LinksUpToDate>false</LinksUpToDate>
  <CharactersWithSpaces>34295</CharactersWithSpaces>
  <SharedDoc>false</SharedDoc>
  <HLinks>
    <vt:vector size="132" baseType="variant">
      <vt:variant>
        <vt:i4>1638459</vt:i4>
      </vt:variant>
      <vt:variant>
        <vt:i4>130</vt:i4>
      </vt:variant>
      <vt:variant>
        <vt:i4>0</vt:i4>
      </vt:variant>
      <vt:variant>
        <vt:i4>5</vt:i4>
      </vt:variant>
      <vt:variant>
        <vt:lpwstr/>
      </vt:variant>
      <vt:variant>
        <vt:lpwstr>_Toc214482597</vt:lpwstr>
      </vt:variant>
      <vt:variant>
        <vt:i4>1638459</vt:i4>
      </vt:variant>
      <vt:variant>
        <vt:i4>124</vt:i4>
      </vt:variant>
      <vt:variant>
        <vt:i4>0</vt:i4>
      </vt:variant>
      <vt:variant>
        <vt:i4>5</vt:i4>
      </vt:variant>
      <vt:variant>
        <vt:lpwstr/>
      </vt:variant>
      <vt:variant>
        <vt:lpwstr>_Toc214482596</vt:lpwstr>
      </vt:variant>
      <vt:variant>
        <vt:i4>1638459</vt:i4>
      </vt:variant>
      <vt:variant>
        <vt:i4>118</vt:i4>
      </vt:variant>
      <vt:variant>
        <vt:i4>0</vt:i4>
      </vt:variant>
      <vt:variant>
        <vt:i4>5</vt:i4>
      </vt:variant>
      <vt:variant>
        <vt:lpwstr/>
      </vt:variant>
      <vt:variant>
        <vt:lpwstr>_Toc214482595</vt:lpwstr>
      </vt:variant>
      <vt:variant>
        <vt:i4>1638459</vt:i4>
      </vt:variant>
      <vt:variant>
        <vt:i4>112</vt:i4>
      </vt:variant>
      <vt:variant>
        <vt:i4>0</vt:i4>
      </vt:variant>
      <vt:variant>
        <vt:i4>5</vt:i4>
      </vt:variant>
      <vt:variant>
        <vt:lpwstr/>
      </vt:variant>
      <vt:variant>
        <vt:lpwstr>_Toc214482594</vt:lpwstr>
      </vt:variant>
      <vt:variant>
        <vt:i4>1638459</vt:i4>
      </vt:variant>
      <vt:variant>
        <vt:i4>106</vt:i4>
      </vt:variant>
      <vt:variant>
        <vt:i4>0</vt:i4>
      </vt:variant>
      <vt:variant>
        <vt:i4>5</vt:i4>
      </vt:variant>
      <vt:variant>
        <vt:lpwstr/>
      </vt:variant>
      <vt:variant>
        <vt:lpwstr>_Toc214482593</vt:lpwstr>
      </vt:variant>
      <vt:variant>
        <vt:i4>1638459</vt:i4>
      </vt:variant>
      <vt:variant>
        <vt:i4>100</vt:i4>
      </vt:variant>
      <vt:variant>
        <vt:i4>0</vt:i4>
      </vt:variant>
      <vt:variant>
        <vt:i4>5</vt:i4>
      </vt:variant>
      <vt:variant>
        <vt:lpwstr/>
      </vt:variant>
      <vt:variant>
        <vt:lpwstr>_Toc214482592</vt:lpwstr>
      </vt:variant>
      <vt:variant>
        <vt:i4>1638459</vt:i4>
      </vt:variant>
      <vt:variant>
        <vt:i4>94</vt:i4>
      </vt:variant>
      <vt:variant>
        <vt:i4>0</vt:i4>
      </vt:variant>
      <vt:variant>
        <vt:i4>5</vt:i4>
      </vt:variant>
      <vt:variant>
        <vt:lpwstr/>
      </vt:variant>
      <vt:variant>
        <vt:lpwstr>_Toc214482591</vt:lpwstr>
      </vt:variant>
      <vt:variant>
        <vt:i4>1638459</vt:i4>
      </vt:variant>
      <vt:variant>
        <vt:i4>88</vt:i4>
      </vt:variant>
      <vt:variant>
        <vt:i4>0</vt:i4>
      </vt:variant>
      <vt:variant>
        <vt:i4>5</vt:i4>
      </vt:variant>
      <vt:variant>
        <vt:lpwstr/>
      </vt:variant>
      <vt:variant>
        <vt:lpwstr>_Toc214482590</vt:lpwstr>
      </vt:variant>
      <vt:variant>
        <vt:i4>1572923</vt:i4>
      </vt:variant>
      <vt:variant>
        <vt:i4>82</vt:i4>
      </vt:variant>
      <vt:variant>
        <vt:i4>0</vt:i4>
      </vt:variant>
      <vt:variant>
        <vt:i4>5</vt:i4>
      </vt:variant>
      <vt:variant>
        <vt:lpwstr/>
      </vt:variant>
      <vt:variant>
        <vt:lpwstr>_Toc214482589</vt:lpwstr>
      </vt:variant>
      <vt:variant>
        <vt:i4>1572923</vt:i4>
      </vt:variant>
      <vt:variant>
        <vt:i4>76</vt:i4>
      </vt:variant>
      <vt:variant>
        <vt:i4>0</vt:i4>
      </vt:variant>
      <vt:variant>
        <vt:i4>5</vt:i4>
      </vt:variant>
      <vt:variant>
        <vt:lpwstr/>
      </vt:variant>
      <vt:variant>
        <vt:lpwstr>_Toc214482588</vt:lpwstr>
      </vt:variant>
      <vt:variant>
        <vt:i4>1572923</vt:i4>
      </vt:variant>
      <vt:variant>
        <vt:i4>70</vt:i4>
      </vt:variant>
      <vt:variant>
        <vt:i4>0</vt:i4>
      </vt:variant>
      <vt:variant>
        <vt:i4>5</vt:i4>
      </vt:variant>
      <vt:variant>
        <vt:lpwstr/>
      </vt:variant>
      <vt:variant>
        <vt:lpwstr>_Toc214482587</vt:lpwstr>
      </vt:variant>
      <vt:variant>
        <vt:i4>1572923</vt:i4>
      </vt:variant>
      <vt:variant>
        <vt:i4>64</vt:i4>
      </vt:variant>
      <vt:variant>
        <vt:i4>0</vt:i4>
      </vt:variant>
      <vt:variant>
        <vt:i4>5</vt:i4>
      </vt:variant>
      <vt:variant>
        <vt:lpwstr/>
      </vt:variant>
      <vt:variant>
        <vt:lpwstr>_Toc214482586</vt:lpwstr>
      </vt:variant>
      <vt:variant>
        <vt:i4>1572923</vt:i4>
      </vt:variant>
      <vt:variant>
        <vt:i4>58</vt:i4>
      </vt:variant>
      <vt:variant>
        <vt:i4>0</vt:i4>
      </vt:variant>
      <vt:variant>
        <vt:i4>5</vt:i4>
      </vt:variant>
      <vt:variant>
        <vt:lpwstr/>
      </vt:variant>
      <vt:variant>
        <vt:lpwstr>_Toc214482585</vt:lpwstr>
      </vt:variant>
      <vt:variant>
        <vt:i4>1572923</vt:i4>
      </vt:variant>
      <vt:variant>
        <vt:i4>52</vt:i4>
      </vt:variant>
      <vt:variant>
        <vt:i4>0</vt:i4>
      </vt:variant>
      <vt:variant>
        <vt:i4>5</vt:i4>
      </vt:variant>
      <vt:variant>
        <vt:lpwstr/>
      </vt:variant>
      <vt:variant>
        <vt:lpwstr>_Toc214482584</vt:lpwstr>
      </vt:variant>
      <vt:variant>
        <vt:i4>1572923</vt:i4>
      </vt:variant>
      <vt:variant>
        <vt:i4>46</vt:i4>
      </vt:variant>
      <vt:variant>
        <vt:i4>0</vt:i4>
      </vt:variant>
      <vt:variant>
        <vt:i4>5</vt:i4>
      </vt:variant>
      <vt:variant>
        <vt:lpwstr/>
      </vt:variant>
      <vt:variant>
        <vt:lpwstr>_Toc214482583</vt:lpwstr>
      </vt:variant>
      <vt:variant>
        <vt:i4>1572923</vt:i4>
      </vt:variant>
      <vt:variant>
        <vt:i4>40</vt:i4>
      </vt:variant>
      <vt:variant>
        <vt:i4>0</vt:i4>
      </vt:variant>
      <vt:variant>
        <vt:i4>5</vt:i4>
      </vt:variant>
      <vt:variant>
        <vt:lpwstr/>
      </vt:variant>
      <vt:variant>
        <vt:lpwstr>_Toc214482582</vt:lpwstr>
      </vt:variant>
      <vt:variant>
        <vt:i4>1572923</vt:i4>
      </vt:variant>
      <vt:variant>
        <vt:i4>34</vt:i4>
      </vt:variant>
      <vt:variant>
        <vt:i4>0</vt:i4>
      </vt:variant>
      <vt:variant>
        <vt:i4>5</vt:i4>
      </vt:variant>
      <vt:variant>
        <vt:lpwstr/>
      </vt:variant>
      <vt:variant>
        <vt:lpwstr>_Toc214482581</vt:lpwstr>
      </vt:variant>
      <vt:variant>
        <vt:i4>1572923</vt:i4>
      </vt:variant>
      <vt:variant>
        <vt:i4>28</vt:i4>
      </vt:variant>
      <vt:variant>
        <vt:i4>0</vt:i4>
      </vt:variant>
      <vt:variant>
        <vt:i4>5</vt:i4>
      </vt:variant>
      <vt:variant>
        <vt:lpwstr/>
      </vt:variant>
      <vt:variant>
        <vt:lpwstr>_Toc214482580</vt:lpwstr>
      </vt:variant>
      <vt:variant>
        <vt:i4>1507387</vt:i4>
      </vt:variant>
      <vt:variant>
        <vt:i4>22</vt:i4>
      </vt:variant>
      <vt:variant>
        <vt:i4>0</vt:i4>
      </vt:variant>
      <vt:variant>
        <vt:i4>5</vt:i4>
      </vt:variant>
      <vt:variant>
        <vt:lpwstr/>
      </vt:variant>
      <vt:variant>
        <vt:lpwstr>_Toc214482579</vt:lpwstr>
      </vt:variant>
      <vt:variant>
        <vt:i4>1507387</vt:i4>
      </vt:variant>
      <vt:variant>
        <vt:i4>16</vt:i4>
      </vt:variant>
      <vt:variant>
        <vt:i4>0</vt:i4>
      </vt:variant>
      <vt:variant>
        <vt:i4>5</vt:i4>
      </vt:variant>
      <vt:variant>
        <vt:lpwstr/>
      </vt:variant>
      <vt:variant>
        <vt:lpwstr>_Toc214482578</vt:lpwstr>
      </vt:variant>
      <vt:variant>
        <vt:i4>1507387</vt:i4>
      </vt:variant>
      <vt:variant>
        <vt:i4>10</vt:i4>
      </vt:variant>
      <vt:variant>
        <vt:i4>0</vt:i4>
      </vt:variant>
      <vt:variant>
        <vt:i4>5</vt:i4>
      </vt:variant>
      <vt:variant>
        <vt:lpwstr/>
      </vt:variant>
      <vt:variant>
        <vt:lpwstr>_Toc214482577</vt:lpwstr>
      </vt:variant>
      <vt:variant>
        <vt:i4>1507387</vt:i4>
      </vt:variant>
      <vt:variant>
        <vt:i4>4</vt:i4>
      </vt:variant>
      <vt:variant>
        <vt:i4>0</vt:i4>
      </vt:variant>
      <vt:variant>
        <vt:i4>5</vt:i4>
      </vt:variant>
      <vt:variant>
        <vt:lpwstr/>
      </vt:variant>
      <vt:variant>
        <vt:lpwstr>_Toc214482576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MáºªU BÃO CÃO THá»°C Táº¬P Tá»T NGHIá»†P</dc:title>
  <dc:subject/>
  <dc:creator>Doan Thanh Nghi</dc:creator>
  <cp:keywords/>
  <cp:lastModifiedBy>Administrator</cp:lastModifiedBy>
  <cp:revision>7</cp:revision>
  <cp:lastPrinted>2011-05-08T09:59:00Z</cp:lastPrinted>
  <dcterms:created xsi:type="dcterms:W3CDTF">2025-11-19T16:12:00Z</dcterms:created>
  <dcterms:modified xsi:type="dcterms:W3CDTF">2025-11-20T12:19:00Z</dcterms:modified>
</cp:coreProperties>
</file>