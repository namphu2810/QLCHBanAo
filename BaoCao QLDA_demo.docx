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5AAED9" w14:textId="77777777" w:rsidR="00CE29C3" w:rsidRPr="005A0B81" w:rsidRDefault="00CE29C3" w:rsidP="00891F0B">
      <w:pPr>
        <w:pStyle w:val="Title"/>
        <w:spacing w:after="60"/>
        <w:rPr>
          <w:szCs w:val="28"/>
        </w:rPr>
      </w:pPr>
      <w:r w:rsidRPr="005A0B81">
        <w:rPr>
          <w:szCs w:val="28"/>
        </w:rPr>
        <w:t>TRƯỜNG ĐẠI HỌC AN GIANG</w:t>
      </w:r>
    </w:p>
    <w:p w14:paraId="75F26A69" w14:textId="77777777" w:rsidR="00CE29C3" w:rsidRPr="005A0B81" w:rsidRDefault="00CE29C3" w:rsidP="00891F0B">
      <w:pPr>
        <w:rPr>
          <w:b/>
          <w:sz w:val="28"/>
          <w:szCs w:val="28"/>
        </w:rPr>
      </w:pPr>
      <w:r w:rsidRPr="005A0B81">
        <w:rPr>
          <w:b/>
          <w:sz w:val="28"/>
          <w:szCs w:val="28"/>
        </w:rPr>
        <w:t xml:space="preserve">KHOA CÔNG NGHỆ </w:t>
      </w:r>
      <w:r w:rsidR="00FE0301" w:rsidRPr="005A0B81">
        <w:rPr>
          <w:b/>
          <w:sz w:val="28"/>
          <w:szCs w:val="28"/>
        </w:rPr>
        <w:t>THÔNG TIN</w:t>
      </w:r>
    </w:p>
    <w:p w14:paraId="6FE92518" w14:textId="77777777" w:rsidR="00FD7793" w:rsidRPr="005A0B81" w:rsidRDefault="00FD7793" w:rsidP="00891F0B">
      <w:pPr>
        <w:rPr>
          <w:sz w:val="28"/>
        </w:rPr>
      </w:pPr>
    </w:p>
    <w:p w14:paraId="5E40F9BC" w14:textId="77777777" w:rsidR="00C144CC" w:rsidRPr="005A0B81" w:rsidRDefault="00C144CC" w:rsidP="00891F0B">
      <w:pPr>
        <w:rPr>
          <w:sz w:val="28"/>
        </w:rPr>
      </w:pPr>
    </w:p>
    <w:p w14:paraId="7DB99069" w14:textId="33DCBDD4" w:rsidR="00D47B97" w:rsidRPr="005A0B81" w:rsidRDefault="00815EDD" w:rsidP="00C144CC">
      <w:r w:rsidRPr="005A0B81">
        <w:rPr>
          <w:noProof/>
        </w:rPr>
        <w:drawing>
          <wp:inline distT="0" distB="0" distL="0" distR="0" wp14:anchorId="561536CD" wp14:editId="154930AB">
            <wp:extent cx="1158240" cy="11582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8240" cy="1158240"/>
                    </a:xfrm>
                    <a:prstGeom prst="rect">
                      <a:avLst/>
                    </a:prstGeom>
                    <a:noFill/>
                    <a:ln>
                      <a:noFill/>
                    </a:ln>
                  </pic:spPr>
                </pic:pic>
              </a:graphicData>
            </a:graphic>
          </wp:inline>
        </w:drawing>
      </w:r>
    </w:p>
    <w:p w14:paraId="52E61AA8" w14:textId="77777777" w:rsidR="001B771C" w:rsidRPr="005A0B81" w:rsidRDefault="001B771C" w:rsidP="00C144CC">
      <w:pPr>
        <w:rPr>
          <w:sz w:val="28"/>
        </w:rPr>
      </w:pPr>
    </w:p>
    <w:p w14:paraId="60998B73" w14:textId="77777777" w:rsidR="00E22BC6" w:rsidRPr="005A0B81" w:rsidRDefault="0079379D" w:rsidP="00891F0B">
      <w:pPr>
        <w:rPr>
          <w:b/>
          <w:sz w:val="40"/>
          <w:szCs w:val="40"/>
        </w:rPr>
      </w:pPr>
      <w:r w:rsidRPr="005A0B81">
        <w:rPr>
          <w:b/>
          <w:sz w:val="40"/>
          <w:szCs w:val="40"/>
        </w:rPr>
        <w:t>QUẢN LÝ DỰ ÁN PHẦN MỀM</w:t>
      </w:r>
    </w:p>
    <w:p w14:paraId="7D87B49B" w14:textId="77777777" w:rsidR="005B15AA" w:rsidRPr="005A0B81" w:rsidRDefault="005B15AA" w:rsidP="00891F0B">
      <w:pPr>
        <w:rPr>
          <w:b/>
          <w:sz w:val="28"/>
          <w:szCs w:val="28"/>
        </w:rPr>
      </w:pPr>
    </w:p>
    <w:p w14:paraId="5A28ABD9" w14:textId="77777777" w:rsidR="009464D9" w:rsidRPr="005A0B81" w:rsidRDefault="005B15AA" w:rsidP="00891F0B">
      <w:pPr>
        <w:rPr>
          <w:b/>
          <w:sz w:val="32"/>
          <w:szCs w:val="32"/>
        </w:rPr>
      </w:pPr>
      <w:r w:rsidRPr="005A0B81">
        <w:rPr>
          <w:b/>
          <w:sz w:val="32"/>
          <w:szCs w:val="32"/>
        </w:rPr>
        <w:t xml:space="preserve">Chủ Đề: </w:t>
      </w:r>
      <w:r w:rsidR="0079379D" w:rsidRPr="005A0B81">
        <w:rPr>
          <w:b/>
          <w:sz w:val="32"/>
          <w:szCs w:val="32"/>
        </w:rPr>
        <w:t>Quản lý chuỗi cửa hàng bán áo thun thể thao nam</w:t>
      </w:r>
    </w:p>
    <w:p w14:paraId="65558251" w14:textId="77777777" w:rsidR="005B15AA" w:rsidRPr="005A0B81" w:rsidRDefault="005B15AA" w:rsidP="0079379D">
      <w:pPr>
        <w:jc w:val="both"/>
        <w:rPr>
          <w:b/>
          <w:sz w:val="28"/>
          <w:szCs w:val="28"/>
        </w:rPr>
      </w:pPr>
    </w:p>
    <w:p w14:paraId="1C753924" w14:textId="77777777" w:rsidR="009464D9" w:rsidRPr="005A0B81" w:rsidRDefault="009464D9" w:rsidP="00891F0B">
      <w:pPr>
        <w:rPr>
          <w:b/>
          <w:sz w:val="32"/>
          <w:szCs w:val="32"/>
        </w:rPr>
      </w:pPr>
    </w:p>
    <w:p w14:paraId="581DDA24" w14:textId="77777777" w:rsidR="0012756E" w:rsidRPr="005A0B81" w:rsidRDefault="00BB216F" w:rsidP="00467767">
      <w:pPr>
        <w:tabs>
          <w:tab w:val="left" w:pos="360"/>
          <w:tab w:val="left" w:pos="3280"/>
          <w:tab w:val="left" w:pos="5760"/>
        </w:tabs>
        <w:rPr>
          <w:b/>
          <w:bCs/>
          <w:sz w:val="28"/>
        </w:rPr>
      </w:pPr>
      <w:r w:rsidRPr="005A0B81">
        <w:rPr>
          <w:b/>
          <w:bCs/>
          <w:sz w:val="28"/>
        </w:rPr>
        <w:t xml:space="preserve">GV: </w:t>
      </w:r>
      <w:r w:rsidR="0079379D" w:rsidRPr="005A0B81">
        <w:rPr>
          <w:b/>
          <w:bCs/>
          <w:sz w:val="28"/>
          <w:lang w:val="en-US"/>
        </w:rPr>
        <w:t>NGUYỄN</w:t>
      </w:r>
      <w:r w:rsidR="0079379D" w:rsidRPr="005A0B81">
        <w:rPr>
          <w:b/>
          <w:bCs/>
          <w:sz w:val="28"/>
        </w:rPr>
        <w:t xml:space="preserve"> VĂN HÒA</w:t>
      </w:r>
    </w:p>
    <w:p w14:paraId="0C467C89" w14:textId="77777777" w:rsidR="00BB216F" w:rsidRPr="005A0B81" w:rsidRDefault="00BB216F" w:rsidP="00467767">
      <w:pPr>
        <w:tabs>
          <w:tab w:val="left" w:pos="360"/>
          <w:tab w:val="left" w:pos="3280"/>
          <w:tab w:val="left" w:pos="5760"/>
        </w:tabs>
        <w:rPr>
          <w:sz w:val="28"/>
        </w:rPr>
      </w:pPr>
    </w:p>
    <w:p w14:paraId="07244500" w14:textId="77777777" w:rsidR="00CE29C3" w:rsidRPr="005A0B81" w:rsidRDefault="00A1011D" w:rsidP="0012756E">
      <w:pPr>
        <w:tabs>
          <w:tab w:val="left" w:pos="360"/>
          <w:tab w:val="left" w:pos="3280"/>
          <w:tab w:val="left" w:pos="5760"/>
        </w:tabs>
        <w:rPr>
          <w:sz w:val="28"/>
        </w:rPr>
      </w:pPr>
      <w:r w:rsidRPr="005A0B81">
        <w:rPr>
          <w:b/>
          <w:sz w:val="28"/>
        </w:rPr>
        <w:t>Sinh viên thực hiện</w:t>
      </w:r>
      <w:r w:rsidRPr="005A0B81">
        <w:rPr>
          <w:sz w:val="28"/>
        </w:rPr>
        <w:t>:</w:t>
      </w:r>
    </w:p>
    <w:tbl>
      <w:tblPr>
        <w:tblpPr w:leftFromText="180" w:rightFromText="180" w:vertAnchor="text" w:horzAnchor="margin" w:tblpXSpec="center" w:tblpY="1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2552"/>
        <w:gridCol w:w="2977"/>
      </w:tblGrid>
      <w:tr w:rsidR="009A5671" w:rsidRPr="005A0B81" w14:paraId="36239510" w14:textId="77777777" w:rsidTr="009A5671">
        <w:tc>
          <w:tcPr>
            <w:tcW w:w="2943" w:type="dxa"/>
            <w:shd w:val="clear" w:color="auto" w:fill="auto"/>
          </w:tcPr>
          <w:p w14:paraId="1577D171"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Họ Tên</w:t>
            </w:r>
          </w:p>
        </w:tc>
        <w:tc>
          <w:tcPr>
            <w:tcW w:w="2552" w:type="dxa"/>
            <w:shd w:val="clear" w:color="auto" w:fill="auto"/>
          </w:tcPr>
          <w:p w14:paraId="30AA979F"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MSSV</w:t>
            </w:r>
          </w:p>
        </w:tc>
        <w:tc>
          <w:tcPr>
            <w:tcW w:w="2977" w:type="dxa"/>
            <w:shd w:val="clear" w:color="auto" w:fill="auto"/>
          </w:tcPr>
          <w:p w14:paraId="1B8771C0" w14:textId="77777777" w:rsidR="009A5671" w:rsidRPr="005A0B81" w:rsidRDefault="009A5671">
            <w:pPr>
              <w:rPr>
                <w:rStyle w:val="Emphasis"/>
                <w:rFonts w:eastAsia="Calibri"/>
                <w:b/>
                <w:bCs/>
                <w:i w:val="0"/>
                <w:iCs w:val="0"/>
                <w:sz w:val="28"/>
                <w:szCs w:val="22"/>
              </w:rPr>
            </w:pPr>
            <w:r w:rsidRPr="005A0B81">
              <w:rPr>
                <w:rStyle w:val="Emphasis"/>
                <w:rFonts w:eastAsia="Calibri"/>
                <w:b/>
                <w:bCs/>
                <w:i w:val="0"/>
                <w:iCs w:val="0"/>
                <w:sz w:val="28"/>
                <w:szCs w:val="22"/>
              </w:rPr>
              <w:t>LỚP</w:t>
            </w:r>
          </w:p>
        </w:tc>
      </w:tr>
      <w:tr w:rsidR="009A5671" w:rsidRPr="005A0B81" w14:paraId="12FCCD1D" w14:textId="77777777" w:rsidTr="009A5671">
        <w:tc>
          <w:tcPr>
            <w:tcW w:w="2943" w:type="dxa"/>
            <w:shd w:val="clear" w:color="auto" w:fill="auto"/>
          </w:tcPr>
          <w:p w14:paraId="0E1A5724"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Trần Nam Phú</w:t>
            </w:r>
          </w:p>
        </w:tc>
        <w:tc>
          <w:tcPr>
            <w:tcW w:w="2552" w:type="dxa"/>
            <w:shd w:val="clear" w:color="auto" w:fill="auto"/>
          </w:tcPr>
          <w:p w14:paraId="238DA8C4"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DPM225456</w:t>
            </w:r>
          </w:p>
        </w:tc>
        <w:tc>
          <w:tcPr>
            <w:tcW w:w="2977" w:type="dxa"/>
            <w:shd w:val="clear" w:color="auto" w:fill="auto"/>
          </w:tcPr>
          <w:p w14:paraId="0C9032E2"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9A5671" w:rsidRPr="005A0B81" w14:paraId="7BA6DB04" w14:textId="77777777" w:rsidTr="009A5671">
        <w:tc>
          <w:tcPr>
            <w:tcW w:w="2943" w:type="dxa"/>
            <w:shd w:val="clear" w:color="auto" w:fill="auto"/>
          </w:tcPr>
          <w:p w14:paraId="0755902E"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Trần Thanh Mỹ Kim</w:t>
            </w:r>
          </w:p>
        </w:tc>
        <w:tc>
          <w:tcPr>
            <w:tcW w:w="2552" w:type="dxa"/>
            <w:shd w:val="clear" w:color="auto" w:fill="auto"/>
          </w:tcPr>
          <w:p w14:paraId="7888E27D"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DPM225428</w:t>
            </w:r>
          </w:p>
        </w:tc>
        <w:tc>
          <w:tcPr>
            <w:tcW w:w="2977" w:type="dxa"/>
            <w:shd w:val="clear" w:color="auto" w:fill="auto"/>
          </w:tcPr>
          <w:p w14:paraId="3665D4F0"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9A5671" w:rsidRPr="005A0B81" w14:paraId="6E6E2BB6" w14:textId="77777777" w:rsidTr="009A5671">
        <w:tc>
          <w:tcPr>
            <w:tcW w:w="2943" w:type="dxa"/>
            <w:shd w:val="clear" w:color="auto" w:fill="auto"/>
          </w:tcPr>
          <w:p w14:paraId="4B2D34DE"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Nguyễn Thiện Trí</w:t>
            </w:r>
          </w:p>
        </w:tc>
        <w:tc>
          <w:tcPr>
            <w:tcW w:w="2552" w:type="dxa"/>
            <w:shd w:val="clear" w:color="auto" w:fill="auto"/>
          </w:tcPr>
          <w:p w14:paraId="205211C6" w14:textId="77777777" w:rsidR="009A5671" w:rsidRPr="005A0B81" w:rsidRDefault="0079379D">
            <w:pPr>
              <w:rPr>
                <w:rStyle w:val="Emphasis"/>
                <w:rFonts w:eastAsia="Calibri"/>
                <w:i w:val="0"/>
                <w:iCs w:val="0"/>
                <w:sz w:val="28"/>
                <w:szCs w:val="22"/>
              </w:rPr>
            </w:pPr>
            <w:r w:rsidRPr="005A0B81">
              <w:rPr>
                <w:rStyle w:val="Emphasis"/>
                <w:rFonts w:eastAsia="Calibri"/>
                <w:i w:val="0"/>
                <w:iCs w:val="0"/>
                <w:sz w:val="28"/>
                <w:szCs w:val="22"/>
              </w:rPr>
              <w:t>DPM225493</w:t>
            </w:r>
          </w:p>
        </w:tc>
        <w:tc>
          <w:tcPr>
            <w:tcW w:w="2977" w:type="dxa"/>
            <w:shd w:val="clear" w:color="auto" w:fill="auto"/>
          </w:tcPr>
          <w:p w14:paraId="0780ACB4" w14:textId="77777777" w:rsidR="009A5671" w:rsidRPr="005A0B81" w:rsidRDefault="009A5671">
            <w:pPr>
              <w:rPr>
                <w:rStyle w:val="Emphasis"/>
                <w:rFonts w:eastAsia="Calibri"/>
                <w:i w:val="0"/>
                <w:iCs w:val="0"/>
                <w:sz w:val="28"/>
                <w:szCs w:val="22"/>
              </w:rPr>
            </w:pPr>
            <w:r w:rsidRPr="005A0B81">
              <w:rPr>
                <w:rStyle w:val="Emphasis"/>
                <w:rFonts w:eastAsia="Calibri"/>
                <w:i w:val="0"/>
                <w:iCs w:val="0"/>
                <w:sz w:val="28"/>
                <w:szCs w:val="22"/>
              </w:rPr>
              <w:t>DH23PM</w:t>
            </w:r>
          </w:p>
        </w:tc>
      </w:tr>
      <w:tr w:rsidR="0079379D" w:rsidRPr="005A0B81" w14:paraId="7154F5F6" w14:textId="77777777" w:rsidTr="009A5671">
        <w:tc>
          <w:tcPr>
            <w:tcW w:w="2943" w:type="dxa"/>
            <w:shd w:val="clear" w:color="auto" w:fill="auto"/>
          </w:tcPr>
          <w:p w14:paraId="138FD969"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Thái Thế Anh</w:t>
            </w:r>
          </w:p>
        </w:tc>
        <w:tc>
          <w:tcPr>
            <w:tcW w:w="2552" w:type="dxa"/>
            <w:shd w:val="clear" w:color="auto" w:fill="auto"/>
          </w:tcPr>
          <w:p w14:paraId="10944107"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DPM225403</w:t>
            </w:r>
          </w:p>
        </w:tc>
        <w:tc>
          <w:tcPr>
            <w:tcW w:w="2977" w:type="dxa"/>
            <w:shd w:val="clear" w:color="auto" w:fill="auto"/>
          </w:tcPr>
          <w:p w14:paraId="228F5FA5"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DH23PM</w:t>
            </w:r>
          </w:p>
        </w:tc>
      </w:tr>
      <w:tr w:rsidR="0079379D" w:rsidRPr="005A0B81" w14:paraId="08C5E45D" w14:textId="77777777" w:rsidTr="009A5671">
        <w:tc>
          <w:tcPr>
            <w:tcW w:w="2943" w:type="dxa"/>
            <w:shd w:val="clear" w:color="auto" w:fill="auto"/>
          </w:tcPr>
          <w:p w14:paraId="636CC0F9"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Trần Minh Tuấn</w:t>
            </w:r>
          </w:p>
        </w:tc>
        <w:tc>
          <w:tcPr>
            <w:tcW w:w="2552" w:type="dxa"/>
            <w:shd w:val="clear" w:color="auto" w:fill="auto"/>
          </w:tcPr>
          <w:p w14:paraId="5E33EBCB" w14:textId="77777777" w:rsidR="0079379D" w:rsidRPr="005A0B81" w:rsidRDefault="0079379D">
            <w:pPr>
              <w:rPr>
                <w:rStyle w:val="Emphasis"/>
                <w:rFonts w:eastAsia="Calibri"/>
                <w:i w:val="0"/>
                <w:iCs w:val="0"/>
                <w:sz w:val="28"/>
                <w:szCs w:val="22"/>
              </w:rPr>
            </w:pPr>
            <w:r w:rsidRPr="005A0B81">
              <w:rPr>
                <w:rStyle w:val="Emphasis"/>
                <w:rFonts w:eastAsia="Calibri"/>
                <w:i w:val="0"/>
                <w:iCs w:val="0"/>
                <w:sz w:val="28"/>
                <w:szCs w:val="22"/>
              </w:rPr>
              <w:t>DPM205504</w:t>
            </w:r>
          </w:p>
        </w:tc>
        <w:tc>
          <w:tcPr>
            <w:tcW w:w="2977" w:type="dxa"/>
            <w:shd w:val="clear" w:color="auto" w:fill="auto"/>
          </w:tcPr>
          <w:p w14:paraId="08E9B4B3" w14:textId="77777777" w:rsidR="0079379D" w:rsidRPr="005A0B81" w:rsidRDefault="001B771C">
            <w:pPr>
              <w:rPr>
                <w:rStyle w:val="Emphasis"/>
                <w:rFonts w:eastAsia="Calibri"/>
                <w:i w:val="0"/>
                <w:iCs w:val="0"/>
                <w:sz w:val="28"/>
                <w:szCs w:val="22"/>
              </w:rPr>
            </w:pPr>
            <w:r w:rsidRPr="005A0B81">
              <w:rPr>
                <w:rStyle w:val="Emphasis"/>
                <w:rFonts w:eastAsia="Calibri"/>
                <w:i w:val="0"/>
                <w:iCs w:val="0"/>
                <w:sz w:val="28"/>
                <w:szCs w:val="22"/>
              </w:rPr>
              <w:t>DH21PM</w:t>
            </w:r>
          </w:p>
        </w:tc>
      </w:tr>
    </w:tbl>
    <w:p w14:paraId="2AD67324" w14:textId="77777777" w:rsidR="009464D9" w:rsidRPr="005A0B81" w:rsidRDefault="009464D9" w:rsidP="00891F0B">
      <w:pPr>
        <w:pStyle w:val="Heading2"/>
        <w:widowControl w:val="0"/>
      </w:pPr>
    </w:p>
    <w:p w14:paraId="000BFE21" w14:textId="77777777" w:rsidR="009464D9" w:rsidRPr="005A0B81" w:rsidRDefault="009464D9" w:rsidP="00C74781">
      <w:pPr>
        <w:rPr>
          <w:rStyle w:val="Emphasis"/>
          <w:i w:val="0"/>
          <w:iCs w:val="0"/>
        </w:rPr>
      </w:pPr>
      <w:bookmarkStart w:id="0" w:name="_Toc166343439"/>
    </w:p>
    <w:p w14:paraId="6720E77E" w14:textId="77777777" w:rsidR="009464D9" w:rsidRPr="005A0B81" w:rsidRDefault="009464D9" w:rsidP="00C74781">
      <w:pPr>
        <w:rPr>
          <w:rStyle w:val="Emphasis"/>
          <w:b/>
          <w:bCs/>
        </w:rPr>
      </w:pPr>
    </w:p>
    <w:p w14:paraId="745DACC1" w14:textId="77777777" w:rsidR="009464D9" w:rsidRPr="005A0B81" w:rsidRDefault="009464D9" w:rsidP="002B7D0A">
      <w:pPr>
        <w:rPr>
          <w:rStyle w:val="Emphasis"/>
          <w:b/>
          <w:bCs/>
        </w:rPr>
      </w:pPr>
      <w:r w:rsidRPr="005A0B81">
        <w:rPr>
          <w:rStyle w:val="Emphasis"/>
          <w:b/>
          <w:bCs/>
        </w:rPr>
        <w:t xml:space="preserve">An Giang, </w:t>
      </w:r>
      <w:r w:rsidR="00BB216F" w:rsidRPr="005A0B81">
        <w:rPr>
          <w:rStyle w:val="Emphasis"/>
          <w:b/>
          <w:bCs/>
        </w:rPr>
        <w:t>11</w:t>
      </w:r>
      <w:r w:rsidRPr="005A0B81">
        <w:rPr>
          <w:rStyle w:val="Emphasis"/>
          <w:b/>
          <w:bCs/>
        </w:rPr>
        <w:t>/</w:t>
      </w:r>
      <w:bookmarkEnd w:id="0"/>
      <w:r w:rsidRPr="005A0B81">
        <w:rPr>
          <w:rStyle w:val="Emphasis"/>
          <w:b/>
          <w:bCs/>
        </w:rPr>
        <w:t>2025</w:t>
      </w:r>
    </w:p>
    <w:p w14:paraId="0C1A5ACB" w14:textId="698C5281" w:rsidR="006A4C84" w:rsidRPr="0081210A" w:rsidRDefault="005012AA" w:rsidP="0081210A">
      <w:pPr>
        <w:rPr>
          <w:b/>
          <w:bCs/>
          <w:sz w:val="40"/>
          <w:szCs w:val="40"/>
        </w:rPr>
      </w:pPr>
      <w:r w:rsidRPr="005A0B81">
        <w:br w:type="page"/>
      </w:r>
      <w:r w:rsidR="008B1182" w:rsidRPr="005A0B81">
        <w:rPr>
          <w:b/>
          <w:bCs/>
          <w:sz w:val="40"/>
          <w:szCs w:val="40"/>
        </w:rPr>
        <w:lastRenderedPageBreak/>
        <w:t>Mục Lục</w:t>
      </w:r>
      <w:r w:rsidR="00C04991" w:rsidRPr="005A0B81">
        <w:rPr>
          <w:b/>
          <w:bCs/>
        </w:rPr>
        <w:fldChar w:fldCharType="begin"/>
      </w:r>
      <w:r w:rsidR="00C04991" w:rsidRPr="005A0B81">
        <w:rPr>
          <w:b/>
          <w:bCs/>
        </w:rPr>
        <w:instrText xml:space="preserve"> TOC \o "1-3" \h \z \u </w:instrText>
      </w:r>
      <w:r w:rsidR="00C04991" w:rsidRPr="005A0B81">
        <w:rPr>
          <w:b/>
          <w:bCs/>
        </w:rPr>
        <w:fldChar w:fldCharType="separate"/>
      </w:r>
    </w:p>
    <w:sdt>
      <w:sdtPr>
        <w:id w:val="-605344949"/>
        <w:docPartObj>
          <w:docPartGallery w:val="Table of Contents"/>
          <w:docPartUnique/>
        </w:docPartObj>
      </w:sdtPr>
      <w:sdtEndPr>
        <w:rPr>
          <w:rFonts w:ascii="Times New Roman" w:hAnsi="Times New Roman"/>
          <w:b/>
          <w:bCs/>
          <w:noProof/>
          <w:color w:val="auto"/>
          <w:sz w:val="26"/>
          <w:szCs w:val="20"/>
        </w:rPr>
      </w:sdtEndPr>
      <w:sdtContent>
        <w:p w14:paraId="26175CDD" w14:textId="2396C18F" w:rsidR="0081210A" w:rsidRDefault="0081210A">
          <w:pPr>
            <w:pStyle w:val="TOCHeading"/>
          </w:pPr>
        </w:p>
        <w:p w14:paraId="5AE91B6D" w14:textId="1D03544E" w:rsidR="0081210A" w:rsidRPr="0081210A" w:rsidRDefault="0081210A">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r w:rsidRPr="0081210A">
            <w:rPr>
              <w:b/>
              <w:bCs/>
            </w:rPr>
            <w:fldChar w:fldCharType="begin"/>
          </w:r>
          <w:r w:rsidRPr="0081210A">
            <w:rPr>
              <w:b/>
              <w:bCs/>
            </w:rPr>
            <w:instrText xml:space="preserve"> TOC \o "1-3" \h \z \u </w:instrText>
          </w:r>
          <w:r w:rsidRPr="0081210A">
            <w:rPr>
              <w:b/>
              <w:bCs/>
            </w:rPr>
            <w:fldChar w:fldCharType="separate"/>
          </w:r>
          <w:hyperlink w:anchor="_Toc214537404" w:history="1">
            <w:r w:rsidRPr="0081210A">
              <w:rPr>
                <w:rStyle w:val="Hyperlink"/>
                <w:b/>
                <w:bCs/>
                <w:noProof/>
              </w:rPr>
              <w:t>Phần 1: PHẠM VI DỰ ÁN</w:t>
            </w:r>
            <w:r w:rsidRPr="0081210A">
              <w:rPr>
                <w:b/>
                <w:bCs/>
                <w:noProof/>
                <w:webHidden/>
              </w:rPr>
              <w:tab/>
            </w:r>
            <w:r w:rsidRPr="0081210A">
              <w:rPr>
                <w:b/>
                <w:bCs/>
                <w:noProof/>
                <w:webHidden/>
              </w:rPr>
              <w:fldChar w:fldCharType="begin"/>
            </w:r>
            <w:r w:rsidRPr="0081210A">
              <w:rPr>
                <w:b/>
                <w:bCs/>
                <w:noProof/>
                <w:webHidden/>
              </w:rPr>
              <w:instrText xml:space="preserve"> PAGEREF _Toc214537404 \h </w:instrText>
            </w:r>
            <w:r w:rsidRPr="0081210A">
              <w:rPr>
                <w:b/>
                <w:bCs/>
                <w:noProof/>
                <w:webHidden/>
              </w:rPr>
            </w:r>
            <w:r w:rsidRPr="0081210A">
              <w:rPr>
                <w:b/>
                <w:bCs/>
                <w:noProof/>
                <w:webHidden/>
              </w:rPr>
              <w:fldChar w:fldCharType="separate"/>
            </w:r>
            <w:r w:rsidRPr="0081210A">
              <w:rPr>
                <w:b/>
                <w:bCs/>
                <w:noProof/>
                <w:webHidden/>
              </w:rPr>
              <w:t>1</w:t>
            </w:r>
            <w:r w:rsidRPr="0081210A">
              <w:rPr>
                <w:b/>
                <w:bCs/>
                <w:noProof/>
                <w:webHidden/>
              </w:rPr>
              <w:fldChar w:fldCharType="end"/>
            </w:r>
          </w:hyperlink>
        </w:p>
        <w:p w14:paraId="3BCE16B7" w14:textId="261F7FC4" w:rsidR="0081210A" w:rsidRPr="0081210A" w:rsidRDefault="0081210A">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05" w:history="1">
            <w:r w:rsidRPr="0081210A">
              <w:rPr>
                <w:rStyle w:val="Hyperlink"/>
                <w:b/>
                <w:bCs/>
                <w:noProof/>
              </w:rPr>
              <w:t>I.</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rPr>
              <w:t>Báo cáo phạm vi</w:t>
            </w:r>
            <w:r w:rsidRPr="0081210A">
              <w:rPr>
                <w:b/>
                <w:bCs/>
                <w:noProof/>
                <w:webHidden/>
              </w:rPr>
              <w:tab/>
            </w:r>
            <w:r w:rsidRPr="0081210A">
              <w:rPr>
                <w:b/>
                <w:bCs/>
                <w:noProof/>
                <w:webHidden/>
              </w:rPr>
              <w:fldChar w:fldCharType="begin"/>
            </w:r>
            <w:r w:rsidRPr="0081210A">
              <w:rPr>
                <w:b/>
                <w:bCs/>
                <w:noProof/>
                <w:webHidden/>
              </w:rPr>
              <w:instrText xml:space="preserve"> PAGEREF _Toc214537405 \h </w:instrText>
            </w:r>
            <w:r w:rsidRPr="0081210A">
              <w:rPr>
                <w:b/>
                <w:bCs/>
                <w:noProof/>
                <w:webHidden/>
              </w:rPr>
            </w:r>
            <w:r w:rsidRPr="0081210A">
              <w:rPr>
                <w:b/>
                <w:bCs/>
                <w:noProof/>
                <w:webHidden/>
              </w:rPr>
              <w:fldChar w:fldCharType="separate"/>
            </w:r>
            <w:r w:rsidRPr="0081210A">
              <w:rPr>
                <w:b/>
                <w:bCs/>
                <w:noProof/>
                <w:webHidden/>
              </w:rPr>
              <w:t>1</w:t>
            </w:r>
            <w:r w:rsidRPr="0081210A">
              <w:rPr>
                <w:b/>
                <w:bCs/>
                <w:noProof/>
                <w:webHidden/>
              </w:rPr>
              <w:fldChar w:fldCharType="end"/>
            </w:r>
          </w:hyperlink>
        </w:p>
        <w:p w14:paraId="6C4A4D75" w14:textId="3AEE8A22" w:rsidR="0081210A" w:rsidRPr="0081210A" w:rsidRDefault="0081210A">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06" w:history="1">
            <w:r w:rsidRPr="0081210A">
              <w:rPr>
                <w:rStyle w:val="Hyperlink"/>
                <w:b/>
                <w:bCs/>
                <w:noProof/>
              </w:rPr>
              <w:t>II.</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rPr>
              <w:t>Một số module chính.</w:t>
            </w:r>
            <w:r w:rsidRPr="0081210A">
              <w:rPr>
                <w:b/>
                <w:bCs/>
                <w:noProof/>
                <w:webHidden/>
              </w:rPr>
              <w:tab/>
            </w:r>
            <w:r w:rsidRPr="0081210A">
              <w:rPr>
                <w:b/>
                <w:bCs/>
                <w:noProof/>
                <w:webHidden/>
              </w:rPr>
              <w:fldChar w:fldCharType="begin"/>
            </w:r>
            <w:r w:rsidRPr="0081210A">
              <w:rPr>
                <w:b/>
                <w:bCs/>
                <w:noProof/>
                <w:webHidden/>
              </w:rPr>
              <w:instrText xml:space="preserve"> PAGEREF _Toc214537406 \h </w:instrText>
            </w:r>
            <w:r w:rsidRPr="0081210A">
              <w:rPr>
                <w:b/>
                <w:bCs/>
                <w:noProof/>
                <w:webHidden/>
              </w:rPr>
            </w:r>
            <w:r w:rsidRPr="0081210A">
              <w:rPr>
                <w:b/>
                <w:bCs/>
                <w:noProof/>
                <w:webHidden/>
              </w:rPr>
              <w:fldChar w:fldCharType="separate"/>
            </w:r>
            <w:r w:rsidRPr="0081210A">
              <w:rPr>
                <w:b/>
                <w:bCs/>
                <w:noProof/>
                <w:webHidden/>
              </w:rPr>
              <w:t>2</w:t>
            </w:r>
            <w:r w:rsidRPr="0081210A">
              <w:rPr>
                <w:b/>
                <w:bCs/>
                <w:noProof/>
                <w:webHidden/>
              </w:rPr>
              <w:fldChar w:fldCharType="end"/>
            </w:r>
          </w:hyperlink>
        </w:p>
        <w:p w14:paraId="798A7FAE" w14:textId="7DED3F7E"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07" w:history="1">
            <w:r w:rsidRPr="0081210A">
              <w:rPr>
                <w:rStyle w:val="Hyperlink"/>
                <w:b/>
                <w:bCs/>
                <w:noProof/>
              </w:rPr>
              <w:t>III. Cấu trúc phân chia công việc theo WBS</w:t>
            </w:r>
            <w:r w:rsidRPr="0081210A">
              <w:rPr>
                <w:b/>
                <w:bCs/>
                <w:noProof/>
                <w:webHidden/>
              </w:rPr>
              <w:tab/>
            </w:r>
            <w:r w:rsidRPr="0081210A">
              <w:rPr>
                <w:b/>
                <w:bCs/>
                <w:noProof/>
                <w:webHidden/>
              </w:rPr>
              <w:fldChar w:fldCharType="begin"/>
            </w:r>
            <w:r w:rsidRPr="0081210A">
              <w:rPr>
                <w:b/>
                <w:bCs/>
                <w:noProof/>
                <w:webHidden/>
              </w:rPr>
              <w:instrText xml:space="preserve"> PAGEREF _Toc214537407 \h </w:instrText>
            </w:r>
            <w:r w:rsidRPr="0081210A">
              <w:rPr>
                <w:b/>
                <w:bCs/>
                <w:noProof/>
                <w:webHidden/>
              </w:rPr>
            </w:r>
            <w:r w:rsidRPr="0081210A">
              <w:rPr>
                <w:b/>
                <w:bCs/>
                <w:noProof/>
                <w:webHidden/>
              </w:rPr>
              <w:fldChar w:fldCharType="separate"/>
            </w:r>
            <w:r w:rsidRPr="0081210A">
              <w:rPr>
                <w:b/>
                <w:bCs/>
                <w:noProof/>
                <w:webHidden/>
              </w:rPr>
              <w:t>4</w:t>
            </w:r>
            <w:r w:rsidRPr="0081210A">
              <w:rPr>
                <w:b/>
                <w:bCs/>
                <w:noProof/>
                <w:webHidden/>
              </w:rPr>
              <w:fldChar w:fldCharType="end"/>
            </w:r>
          </w:hyperlink>
        </w:p>
        <w:p w14:paraId="515131EB" w14:textId="64FC8B18" w:rsidR="0081210A" w:rsidRPr="0081210A" w:rsidRDefault="0081210A">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37408" w:history="1">
            <w:r w:rsidRPr="0081210A">
              <w:rPr>
                <w:rStyle w:val="Hyperlink"/>
                <w:b/>
                <w:bCs/>
                <w:noProof/>
              </w:rPr>
              <w:t>Phần 2: ƯỚC LƯỢNG DỰ ÁN</w:t>
            </w:r>
            <w:r w:rsidRPr="0081210A">
              <w:rPr>
                <w:b/>
                <w:bCs/>
                <w:noProof/>
                <w:webHidden/>
              </w:rPr>
              <w:tab/>
            </w:r>
            <w:r w:rsidRPr="0081210A">
              <w:rPr>
                <w:b/>
                <w:bCs/>
                <w:noProof/>
                <w:webHidden/>
              </w:rPr>
              <w:fldChar w:fldCharType="begin"/>
            </w:r>
            <w:r w:rsidRPr="0081210A">
              <w:rPr>
                <w:b/>
                <w:bCs/>
                <w:noProof/>
                <w:webHidden/>
              </w:rPr>
              <w:instrText xml:space="preserve"> PAGEREF _Toc214537408 \h </w:instrText>
            </w:r>
            <w:r w:rsidRPr="0081210A">
              <w:rPr>
                <w:b/>
                <w:bCs/>
                <w:noProof/>
                <w:webHidden/>
              </w:rPr>
            </w:r>
            <w:r w:rsidRPr="0081210A">
              <w:rPr>
                <w:b/>
                <w:bCs/>
                <w:noProof/>
                <w:webHidden/>
              </w:rPr>
              <w:fldChar w:fldCharType="separate"/>
            </w:r>
            <w:r w:rsidRPr="0081210A">
              <w:rPr>
                <w:b/>
                <w:bCs/>
                <w:noProof/>
                <w:webHidden/>
              </w:rPr>
              <w:t>6</w:t>
            </w:r>
            <w:r w:rsidRPr="0081210A">
              <w:rPr>
                <w:b/>
                <w:bCs/>
                <w:noProof/>
                <w:webHidden/>
              </w:rPr>
              <w:fldChar w:fldCharType="end"/>
            </w:r>
          </w:hyperlink>
        </w:p>
        <w:p w14:paraId="32F4DA04" w14:textId="751D2873"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09" w:history="1">
            <w:r w:rsidRPr="0081210A">
              <w:rPr>
                <w:rStyle w:val="Hyperlink"/>
                <w:b/>
                <w:bCs/>
                <w:noProof/>
              </w:rPr>
              <w:t>I.Ước lượng điểm chức năng.</w:t>
            </w:r>
            <w:r w:rsidRPr="0081210A">
              <w:rPr>
                <w:b/>
                <w:bCs/>
                <w:noProof/>
                <w:webHidden/>
              </w:rPr>
              <w:tab/>
            </w:r>
            <w:r w:rsidRPr="0081210A">
              <w:rPr>
                <w:b/>
                <w:bCs/>
                <w:noProof/>
                <w:webHidden/>
              </w:rPr>
              <w:fldChar w:fldCharType="begin"/>
            </w:r>
            <w:r w:rsidRPr="0081210A">
              <w:rPr>
                <w:b/>
                <w:bCs/>
                <w:noProof/>
                <w:webHidden/>
              </w:rPr>
              <w:instrText xml:space="preserve"> PAGEREF _Toc214537409 \h </w:instrText>
            </w:r>
            <w:r w:rsidRPr="0081210A">
              <w:rPr>
                <w:b/>
                <w:bCs/>
                <w:noProof/>
                <w:webHidden/>
              </w:rPr>
            </w:r>
            <w:r w:rsidRPr="0081210A">
              <w:rPr>
                <w:b/>
                <w:bCs/>
                <w:noProof/>
                <w:webHidden/>
              </w:rPr>
              <w:fldChar w:fldCharType="separate"/>
            </w:r>
            <w:r w:rsidRPr="0081210A">
              <w:rPr>
                <w:b/>
                <w:bCs/>
                <w:noProof/>
                <w:webHidden/>
              </w:rPr>
              <w:t>6</w:t>
            </w:r>
            <w:r w:rsidRPr="0081210A">
              <w:rPr>
                <w:b/>
                <w:bCs/>
                <w:noProof/>
                <w:webHidden/>
              </w:rPr>
              <w:fldChar w:fldCharType="end"/>
            </w:r>
          </w:hyperlink>
        </w:p>
        <w:p w14:paraId="765C9687" w14:textId="4112531D"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10" w:history="1">
            <w:r w:rsidRPr="0081210A">
              <w:rPr>
                <w:rStyle w:val="Hyperlink"/>
                <w:b/>
                <w:bCs/>
                <w:noProof/>
              </w:rPr>
              <w:t>II. Ước lượng điểm Use case</w:t>
            </w:r>
            <w:r w:rsidRPr="0081210A">
              <w:rPr>
                <w:b/>
                <w:bCs/>
                <w:noProof/>
                <w:webHidden/>
              </w:rPr>
              <w:tab/>
            </w:r>
            <w:r w:rsidRPr="0081210A">
              <w:rPr>
                <w:b/>
                <w:bCs/>
                <w:noProof/>
                <w:webHidden/>
              </w:rPr>
              <w:fldChar w:fldCharType="begin"/>
            </w:r>
            <w:r w:rsidRPr="0081210A">
              <w:rPr>
                <w:b/>
                <w:bCs/>
                <w:noProof/>
                <w:webHidden/>
              </w:rPr>
              <w:instrText xml:space="preserve"> PAGEREF _Toc214537410 \h </w:instrText>
            </w:r>
            <w:r w:rsidRPr="0081210A">
              <w:rPr>
                <w:b/>
                <w:bCs/>
                <w:noProof/>
                <w:webHidden/>
              </w:rPr>
            </w:r>
            <w:r w:rsidRPr="0081210A">
              <w:rPr>
                <w:b/>
                <w:bCs/>
                <w:noProof/>
                <w:webHidden/>
              </w:rPr>
              <w:fldChar w:fldCharType="separate"/>
            </w:r>
            <w:r w:rsidRPr="0081210A">
              <w:rPr>
                <w:b/>
                <w:bCs/>
                <w:noProof/>
                <w:webHidden/>
              </w:rPr>
              <w:t>11</w:t>
            </w:r>
            <w:r w:rsidRPr="0081210A">
              <w:rPr>
                <w:b/>
                <w:bCs/>
                <w:noProof/>
                <w:webHidden/>
              </w:rPr>
              <w:fldChar w:fldCharType="end"/>
            </w:r>
          </w:hyperlink>
        </w:p>
        <w:p w14:paraId="5907B965" w14:textId="631100ED" w:rsidR="0081210A" w:rsidRPr="0081210A" w:rsidRDefault="0081210A">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11" w:history="1">
            <w:r w:rsidRPr="0081210A">
              <w:rPr>
                <w:rStyle w:val="Hyperlink"/>
                <w:b/>
                <w:bCs/>
                <w:noProof/>
              </w:rPr>
              <w:t>1. Ước lượng điểm trường hợp sử dụng</w:t>
            </w:r>
            <w:r w:rsidRPr="0081210A">
              <w:rPr>
                <w:b/>
                <w:bCs/>
                <w:noProof/>
                <w:webHidden/>
              </w:rPr>
              <w:tab/>
            </w:r>
            <w:r w:rsidRPr="0081210A">
              <w:rPr>
                <w:b/>
                <w:bCs/>
                <w:noProof/>
                <w:webHidden/>
              </w:rPr>
              <w:fldChar w:fldCharType="begin"/>
            </w:r>
            <w:r w:rsidRPr="0081210A">
              <w:rPr>
                <w:b/>
                <w:bCs/>
                <w:noProof/>
                <w:webHidden/>
              </w:rPr>
              <w:instrText xml:space="preserve"> PAGEREF _Toc214537411 \h </w:instrText>
            </w:r>
            <w:r w:rsidRPr="0081210A">
              <w:rPr>
                <w:b/>
                <w:bCs/>
                <w:noProof/>
                <w:webHidden/>
              </w:rPr>
            </w:r>
            <w:r w:rsidRPr="0081210A">
              <w:rPr>
                <w:b/>
                <w:bCs/>
                <w:noProof/>
                <w:webHidden/>
              </w:rPr>
              <w:fldChar w:fldCharType="separate"/>
            </w:r>
            <w:r w:rsidRPr="0081210A">
              <w:rPr>
                <w:b/>
                <w:bCs/>
                <w:noProof/>
                <w:webHidden/>
              </w:rPr>
              <w:t>11</w:t>
            </w:r>
            <w:r w:rsidRPr="0081210A">
              <w:rPr>
                <w:b/>
                <w:bCs/>
                <w:noProof/>
                <w:webHidden/>
              </w:rPr>
              <w:fldChar w:fldCharType="end"/>
            </w:r>
          </w:hyperlink>
        </w:p>
        <w:p w14:paraId="18603761" w14:textId="02BC6F26" w:rsidR="0081210A" w:rsidRPr="0081210A" w:rsidRDefault="0081210A">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12" w:history="1">
            <w:r w:rsidRPr="0081210A">
              <w:rPr>
                <w:rStyle w:val="Hyperlink"/>
                <w:b/>
                <w:bCs/>
                <w:noProof/>
              </w:rPr>
              <w:t>2. Tính yếu tố phức tạp kỹ thuật (TCF)</w:t>
            </w:r>
            <w:r w:rsidRPr="0081210A">
              <w:rPr>
                <w:b/>
                <w:bCs/>
                <w:noProof/>
                <w:webHidden/>
              </w:rPr>
              <w:tab/>
            </w:r>
            <w:r w:rsidRPr="0081210A">
              <w:rPr>
                <w:b/>
                <w:bCs/>
                <w:noProof/>
                <w:webHidden/>
              </w:rPr>
              <w:fldChar w:fldCharType="begin"/>
            </w:r>
            <w:r w:rsidRPr="0081210A">
              <w:rPr>
                <w:b/>
                <w:bCs/>
                <w:noProof/>
                <w:webHidden/>
              </w:rPr>
              <w:instrText xml:space="preserve"> PAGEREF _Toc214537412 \h </w:instrText>
            </w:r>
            <w:r w:rsidRPr="0081210A">
              <w:rPr>
                <w:b/>
                <w:bCs/>
                <w:noProof/>
                <w:webHidden/>
              </w:rPr>
            </w:r>
            <w:r w:rsidRPr="0081210A">
              <w:rPr>
                <w:b/>
                <w:bCs/>
                <w:noProof/>
                <w:webHidden/>
              </w:rPr>
              <w:fldChar w:fldCharType="separate"/>
            </w:r>
            <w:r w:rsidRPr="0081210A">
              <w:rPr>
                <w:b/>
                <w:bCs/>
                <w:noProof/>
                <w:webHidden/>
              </w:rPr>
              <w:t>12</w:t>
            </w:r>
            <w:r w:rsidRPr="0081210A">
              <w:rPr>
                <w:b/>
                <w:bCs/>
                <w:noProof/>
                <w:webHidden/>
              </w:rPr>
              <w:fldChar w:fldCharType="end"/>
            </w:r>
          </w:hyperlink>
        </w:p>
        <w:p w14:paraId="3E3935FE" w14:textId="3C5859A6" w:rsidR="0081210A" w:rsidRPr="0081210A" w:rsidRDefault="0081210A">
          <w:pPr>
            <w:pStyle w:val="TOC3"/>
            <w:tabs>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13" w:history="1">
            <w:r w:rsidRPr="0081210A">
              <w:rPr>
                <w:rStyle w:val="Hyperlink"/>
                <w:b/>
                <w:bCs/>
                <w:noProof/>
              </w:rPr>
              <w:t>3. Tính yếu tố phức tạp môi trường</w:t>
            </w:r>
            <w:r w:rsidRPr="0081210A">
              <w:rPr>
                <w:b/>
                <w:bCs/>
                <w:noProof/>
                <w:webHidden/>
              </w:rPr>
              <w:tab/>
            </w:r>
            <w:r w:rsidRPr="0081210A">
              <w:rPr>
                <w:b/>
                <w:bCs/>
                <w:noProof/>
                <w:webHidden/>
              </w:rPr>
              <w:fldChar w:fldCharType="begin"/>
            </w:r>
            <w:r w:rsidRPr="0081210A">
              <w:rPr>
                <w:b/>
                <w:bCs/>
                <w:noProof/>
                <w:webHidden/>
              </w:rPr>
              <w:instrText xml:space="preserve"> PAGEREF _Toc214537413 \h </w:instrText>
            </w:r>
            <w:r w:rsidRPr="0081210A">
              <w:rPr>
                <w:b/>
                <w:bCs/>
                <w:noProof/>
                <w:webHidden/>
              </w:rPr>
            </w:r>
            <w:r w:rsidRPr="0081210A">
              <w:rPr>
                <w:b/>
                <w:bCs/>
                <w:noProof/>
                <w:webHidden/>
              </w:rPr>
              <w:fldChar w:fldCharType="separate"/>
            </w:r>
            <w:r w:rsidRPr="0081210A">
              <w:rPr>
                <w:b/>
                <w:bCs/>
                <w:noProof/>
                <w:webHidden/>
              </w:rPr>
              <w:t>13</w:t>
            </w:r>
            <w:r w:rsidRPr="0081210A">
              <w:rPr>
                <w:b/>
                <w:bCs/>
                <w:noProof/>
                <w:webHidden/>
              </w:rPr>
              <w:fldChar w:fldCharType="end"/>
            </w:r>
          </w:hyperlink>
        </w:p>
        <w:p w14:paraId="33D91C21" w14:textId="45380691"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14" w:history="1">
            <w:r w:rsidRPr="0081210A">
              <w:rPr>
                <w:rStyle w:val="Hyperlink"/>
                <w:b/>
                <w:bCs/>
                <w:noProof/>
              </w:rPr>
              <w:t>4.</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rPr>
              <w:t>Tính giá trị điểm trường hợp sử dụng điều chỉnh (UCP)</w:t>
            </w:r>
            <w:r w:rsidRPr="0081210A">
              <w:rPr>
                <w:b/>
                <w:bCs/>
                <w:noProof/>
                <w:webHidden/>
              </w:rPr>
              <w:tab/>
            </w:r>
            <w:r w:rsidRPr="0081210A">
              <w:rPr>
                <w:b/>
                <w:bCs/>
                <w:noProof/>
                <w:webHidden/>
              </w:rPr>
              <w:fldChar w:fldCharType="begin"/>
            </w:r>
            <w:r w:rsidRPr="0081210A">
              <w:rPr>
                <w:b/>
                <w:bCs/>
                <w:noProof/>
                <w:webHidden/>
              </w:rPr>
              <w:instrText xml:space="preserve"> PAGEREF _Toc214537414 \h </w:instrText>
            </w:r>
            <w:r w:rsidRPr="0081210A">
              <w:rPr>
                <w:b/>
                <w:bCs/>
                <w:noProof/>
                <w:webHidden/>
              </w:rPr>
            </w:r>
            <w:r w:rsidRPr="0081210A">
              <w:rPr>
                <w:b/>
                <w:bCs/>
                <w:noProof/>
                <w:webHidden/>
              </w:rPr>
              <w:fldChar w:fldCharType="separate"/>
            </w:r>
            <w:r w:rsidRPr="0081210A">
              <w:rPr>
                <w:b/>
                <w:bCs/>
                <w:noProof/>
                <w:webHidden/>
              </w:rPr>
              <w:t>13</w:t>
            </w:r>
            <w:r w:rsidRPr="0081210A">
              <w:rPr>
                <w:b/>
                <w:bCs/>
                <w:noProof/>
                <w:webHidden/>
              </w:rPr>
              <w:fldChar w:fldCharType="end"/>
            </w:r>
          </w:hyperlink>
        </w:p>
        <w:p w14:paraId="2B18E313" w14:textId="63A5F4AC"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15" w:history="1">
            <w:r w:rsidRPr="0081210A">
              <w:rPr>
                <w:rStyle w:val="Hyperlink"/>
                <w:b/>
                <w:bCs/>
                <w:noProof/>
              </w:rPr>
              <w:t>5.</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rPr>
              <w:t>Ước lượng nỗ lực</w:t>
            </w:r>
            <w:r w:rsidRPr="0081210A">
              <w:rPr>
                <w:b/>
                <w:bCs/>
                <w:noProof/>
                <w:webHidden/>
              </w:rPr>
              <w:tab/>
            </w:r>
            <w:r w:rsidRPr="0081210A">
              <w:rPr>
                <w:b/>
                <w:bCs/>
                <w:noProof/>
                <w:webHidden/>
              </w:rPr>
              <w:fldChar w:fldCharType="begin"/>
            </w:r>
            <w:r w:rsidRPr="0081210A">
              <w:rPr>
                <w:b/>
                <w:bCs/>
                <w:noProof/>
                <w:webHidden/>
              </w:rPr>
              <w:instrText xml:space="preserve"> PAGEREF _Toc214537415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74CC1582" w14:textId="30747EDD" w:rsidR="0081210A" w:rsidRPr="0081210A" w:rsidRDefault="0081210A">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37416" w:history="1">
            <w:r w:rsidRPr="0081210A">
              <w:rPr>
                <w:rStyle w:val="Hyperlink"/>
                <w:b/>
                <w:bCs/>
                <w:noProof/>
              </w:rPr>
              <w:t>Phần 3: LẬP KẾ HOẠCH CHO DỰ ÁN</w:t>
            </w:r>
            <w:r w:rsidRPr="0081210A">
              <w:rPr>
                <w:b/>
                <w:bCs/>
                <w:noProof/>
                <w:webHidden/>
              </w:rPr>
              <w:tab/>
            </w:r>
            <w:r w:rsidRPr="0081210A">
              <w:rPr>
                <w:b/>
                <w:bCs/>
                <w:noProof/>
                <w:webHidden/>
              </w:rPr>
              <w:fldChar w:fldCharType="begin"/>
            </w:r>
            <w:r w:rsidRPr="0081210A">
              <w:rPr>
                <w:b/>
                <w:bCs/>
                <w:noProof/>
                <w:webHidden/>
              </w:rPr>
              <w:instrText xml:space="preserve"> PAGEREF _Toc214537416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5462129D" w14:textId="2FDD9373" w:rsidR="0081210A" w:rsidRPr="0081210A" w:rsidRDefault="0081210A">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17" w:history="1">
            <w:r w:rsidRPr="0081210A">
              <w:rPr>
                <w:rStyle w:val="Hyperlink"/>
                <w:b/>
                <w:bCs/>
                <w:noProof/>
                <w:lang w:val="en-US"/>
              </w:rPr>
              <w:t>I.</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Mục tiêu của tài liệu</w:t>
            </w:r>
            <w:r w:rsidRPr="0081210A">
              <w:rPr>
                <w:b/>
                <w:bCs/>
                <w:noProof/>
                <w:webHidden/>
              </w:rPr>
              <w:tab/>
            </w:r>
            <w:r w:rsidRPr="0081210A">
              <w:rPr>
                <w:b/>
                <w:bCs/>
                <w:noProof/>
                <w:webHidden/>
              </w:rPr>
              <w:fldChar w:fldCharType="begin"/>
            </w:r>
            <w:r w:rsidRPr="0081210A">
              <w:rPr>
                <w:b/>
                <w:bCs/>
                <w:noProof/>
                <w:webHidden/>
              </w:rPr>
              <w:instrText xml:space="preserve"> PAGEREF _Toc214537417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5170EA93" w14:textId="524FBE25" w:rsidR="0081210A" w:rsidRPr="0081210A" w:rsidRDefault="0081210A">
          <w:pPr>
            <w:pStyle w:val="TOC2"/>
            <w:tabs>
              <w:tab w:val="left" w:pos="96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18" w:history="1">
            <w:r w:rsidRPr="0081210A">
              <w:rPr>
                <w:rStyle w:val="Hyperlink"/>
                <w:b/>
                <w:bCs/>
                <w:noProof/>
                <w:lang w:val="en-US"/>
              </w:rPr>
              <w:t>II.</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Cấu trúc của tài liệu</w:t>
            </w:r>
            <w:r w:rsidRPr="0081210A">
              <w:rPr>
                <w:b/>
                <w:bCs/>
                <w:noProof/>
                <w:webHidden/>
              </w:rPr>
              <w:tab/>
            </w:r>
            <w:r w:rsidRPr="0081210A">
              <w:rPr>
                <w:b/>
                <w:bCs/>
                <w:noProof/>
                <w:webHidden/>
              </w:rPr>
              <w:fldChar w:fldCharType="begin"/>
            </w:r>
            <w:r w:rsidRPr="0081210A">
              <w:rPr>
                <w:b/>
                <w:bCs/>
                <w:noProof/>
                <w:webHidden/>
              </w:rPr>
              <w:instrText xml:space="preserve"> PAGEREF _Toc214537418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73E3E590" w14:textId="48301B74" w:rsidR="0081210A" w:rsidRPr="0081210A" w:rsidRDefault="0081210A">
          <w:pPr>
            <w:pStyle w:val="TOC2"/>
            <w:tabs>
              <w:tab w:val="left" w:pos="1200"/>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19" w:history="1">
            <w:r w:rsidRPr="0081210A">
              <w:rPr>
                <w:rStyle w:val="Hyperlink"/>
                <w:b/>
                <w:bCs/>
                <w:noProof/>
                <w:lang w:val="en-US"/>
              </w:rPr>
              <w:t>III.</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Nội dung</w:t>
            </w:r>
            <w:r w:rsidRPr="0081210A">
              <w:rPr>
                <w:b/>
                <w:bCs/>
                <w:noProof/>
                <w:webHidden/>
              </w:rPr>
              <w:tab/>
            </w:r>
            <w:r w:rsidRPr="0081210A">
              <w:rPr>
                <w:b/>
                <w:bCs/>
                <w:noProof/>
                <w:webHidden/>
              </w:rPr>
              <w:fldChar w:fldCharType="begin"/>
            </w:r>
            <w:r w:rsidRPr="0081210A">
              <w:rPr>
                <w:b/>
                <w:bCs/>
                <w:noProof/>
                <w:webHidden/>
              </w:rPr>
              <w:instrText xml:space="preserve"> PAGEREF _Toc214537419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08EAAF31" w14:textId="3BA73549"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0" w:history="1">
            <w:r w:rsidRPr="0081210A">
              <w:rPr>
                <w:rStyle w:val="Hyperlink"/>
                <w:b/>
                <w:bCs/>
                <w:noProof/>
                <w:lang w:val="en-US"/>
              </w:rPr>
              <w:t>1.</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Cấu trúc phân chia công việc WBS</w:t>
            </w:r>
            <w:r w:rsidRPr="0081210A">
              <w:rPr>
                <w:b/>
                <w:bCs/>
                <w:noProof/>
                <w:webHidden/>
              </w:rPr>
              <w:tab/>
            </w:r>
            <w:r w:rsidRPr="0081210A">
              <w:rPr>
                <w:b/>
                <w:bCs/>
                <w:noProof/>
                <w:webHidden/>
              </w:rPr>
              <w:fldChar w:fldCharType="begin"/>
            </w:r>
            <w:r w:rsidRPr="0081210A">
              <w:rPr>
                <w:b/>
                <w:bCs/>
                <w:noProof/>
                <w:webHidden/>
              </w:rPr>
              <w:instrText xml:space="preserve"> PAGEREF _Toc214537420 \h </w:instrText>
            </w:r>
            <w:r w:rsidRPr="0081210A">
              <w:rPr>
                <w:b/>
                <w:bCs/>
                <w:noProof/>
                <w:webHidden/>
              </w:rPr>
            </w:r>
            <w:r w:rsidRPr="0081210A">
              <w:rPr>
                <w:b/>
                <w:bCs/>
                <w:noProof/>
                <w:webHidden/>
              </w:rPr>
              <w:fldChar w:fldCharType="separate"/>
            </w:r>
            <w:r w:rsidRPr="0081210A">
              <w:rPr>
                <w:b/>
                <w:bCs/>
                <w:noProof/>
                <w:webHidden/>
              </w:rPr>
              <w:t>14</w:t>
            </w:r>
            <w:r w:rsidRPr="0081210A">
              <w:rPr>
                <w:b/>
                <w:bCs/>
                <w:noProof/>
                <w:webHidden/>
              </w:rPr>
              <w:fldChar w:fldCharType="end"/>
            </w:r>
          </w:hyperlink>
        </w:p>
        <w:p w14:paraId="2E4F913E" w14:textId="343DD9A7"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1" w:history="1">
            <w:r w:rsidRPr="0081210A">
              <w:rPr>
                <w:rStyle w:val="Hyperlink"/>
                <w:b/>
                <w:bCs/>
                <w:noProof/>
                <w:lang w:val="en-US"/>
              </w:rPr>
              <w:t>2.</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Ước lượng điểm usecase</w:t>
            </w:r>
            <w:r w:rsidRPr="0081210A">
              <w:rPr>
                <w:b/>
                <w:bCs/>
                <w:noProof/>
                <w:webHidden/>
              </w:rPr>
              <w:tab/>
            </w:r>
            <w:r w:rsidRPr="0081210A">
              <w:rPr>
                <w:b/>
                <w:bCs/>
                <w:noProof/>
                <w:webHidden/>
              </w:rPr>
              <w:fldChar w:fldCharType="begin"/>
            </w:r>
            <w:r w:rsidRPr="0081210A">
              <w:rPr>
                <w:b/>
                <w:bCs/>
                <w:noProof/>
                <w:webHidden/>
              </w:rPr>
              <w:instrText xml:space="preserve"> PAGEREF _Toc214537421 \h </w:instrText>
            </w:r>
            <w:r w:rsidRPr="0081210A">
              <w:rPr>
                <w:b/>
                <w:bCs/>
                <w:noProof/>
                <w:webHidden/>
              </w:rPr>
            </w:r>
            <w:r w:rsidRPr="0081210A">
              <w:rPr>
                <w:b/>
                <w:bCs/>
                <w:noProof/>
                <w:webHidden/>
              </w:rPr>
              <w:fldChar w:fldCharType="separate"/>
            </w:r>
            <w:r w:rsidRPr="0081210A">
              <w:rPr>
                <w:b/>
                <w:bCs/>
                <w:noProof/>
                <w:webHidden/>
              </w:rPr>
              <w:t>16</w:t>
            </w:r>
            <w:r w:rsidRPr="0081210A">
              <w:rPr>
                <w:b/>
                <w:bCs/>
                <w:noProof/>
                <w:webHidden/>
              </w:rPr>
              <w:fldChar w:fldCharType="end"/>
            </w:r>
          </w:hyperlink>
        </w:p>
        <w:p w14:paraId="3D83B1F8" w14:textId="055A00A3"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2" w:history="1">
            <w:r w:rsidRPr="0081210A">
              <w:rPr>
                <w:rStyle w:val="Hyperlink"/>
                <w:b/>
                <w:bCs/>
                <w:noProof/>
                <w:lang w:val="en-US"/>
              </w:rPr>
              <w:t>3.</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Ước lượng thời gian</w:t>
            </w:r>
            <w:r w:rsidRPr="0081210A">
              <w:rPr>
                <w:b/>
                <w:bCs/>
                <w:noProof/>
                <w:webHidden/>
              </w:rPr>
              <w:tab/>
            </w:r>
            <w:r w:rsidRPr="0081210A">
              <w:rPr>
                <w:b/>
                <w:bCs/>
                <w:noProof/>
                <w:webHidden/>
              </w:rPr>
              <w:fldChar w:fldCharType="begin"/>
            </w:r>
            <w:r w:rsidRPr="0081210A">
              <w:rPr>
                <w:b/>
                <w:bCs/>
                <w:noProof/>
                <w:webHidden/>
              </w:rPr>
              <w:instrText xml:space="preserve"> PAGEREF _Toc214537422 \h </w:instrText>
            </w:r>
            <w:r w:rsidRPr="0081210A">
              <w:rPr>
                <w:b/>
                <w:bCs/>
                <w:noProof/>
                <w:webHidden/>
              </w:rPr>
            </w:r>
            <w:r w:rsidRPr="0081210A">
              <w:rPr>
                <w:b/>
                <w:bCs/>
                <w:noProof/>
                <w:webHidden/>
              </w:rPr>
              <w:fldChar w:fldCharType="separate"/>
            </w:r>
            <w:r w:rsidRPr="0081210A">
              <w:rPr>
                <w:b/>
                <w:bCs/>
                <w:noProof/>
                <w:webHidden/>
              </w:rPr>
              <w:t>16</w:t>
            </w:r>
            <w:r w:rsidRPr="0081210A">
              <w:rPr>
                <w:b/>
                <w:bCs/>
                <w:noProof/>
                <w:webHidden/>
              </w:rPr>
              <w:fldChar w:fldCharType="end"/>
            </w:r>
          </w:hyperlink>
        </w:p>
        <w:p w14:paraId="004F44A6" w14:textId="66CD993B"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3" w:history="1">
            <w:r w:rsidRPr="0081210A">
              <w:rPr>
                <w:rStyle w:val="Hyperlink"/>
                <w:b/>
                <w:bCs/>
                <w:noProof/>
                <w:lang w:val="en-US"/>
              </w:rPr>
              <w:t>4.</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Ước lượng chi phí</w:t>
            </w:r>
            <w:r w:rsidRPr="0081210A">
              <w:rPr>
                <w:b/>
                <w:bCs/>
                <w:noProof/>
                <w:webHidden/>
              </w:rPr>
              <w:tab/>
            </w:r>
            <w:r w:rsidRPr="0081210A">
              <w:rPr>
                <w:b/>
                <w:bCs/>
                <w:noProof/>
                <w:webHidden/>
              </w:rPr>
              <w:fldChar w:fldCharType="begin"/>
            </w:r>
            <w:r w:rsidRPr="0081210A">
              <w:rPr>
                <w:b/>
                <w:bCs/>
                <w:noProof/>
                <w:webHidden/>
              </w:rPr>
              <w:instrText xml:space="preserve"> PAGEREF _Toc214537423 \h </w:instrText>
            </w:r>
            <w:r w:rsidRPr="0081210A">
              <w:rPr>
                <w:b/>
                <w:bCs/>
                <w:noProof/>
                <w:webHidden/>
              </w:rPr>
            </w:r>
            <w:r w:rsidRPr="0081210A">
              <w:rPr>
                <w:b/>
                <w:bCs/>
                <w:noProof/>
                <w:webHidden/>
              </w:rPr>
              <w:fldChar w:fldCharType="separate"/>
            </w:r>
            <w:r w:rsidRPr="0081210A">
              <w:rPr>
                <w:b/>
                <w:bCs/>
                <w:noProof/>
                <w:webHidden/>
              </w:rPr>
              <w:t>18</w:t>
            </w:r>
            <w:r w:rsidRPr="0081210A">
              <w:rPr>
                <w:b/>
                <w:bCs/>
                <w:noProof/>
                <w:webHidden/>
              </w:rPr>
              <w:fldChar w:fldCharType="end"/>
            </w:r>
          </w:hyperlink>
        </w:p>
        <w:p w14:paraId="7C0947B4" w14:textId="33E260C2"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4" w:history="1">
            <w:r w:rsidRPr="0081210A">
              <w:rPr>
                <w:rStyle w:val="Hyperlink"/>
                <w:b/>
                <w:bCs/>
                <w:noProof/>
                <w:lang w:val="en-US"/>
              </w:rPr>
              <w:t>5.</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Lập lịch biểu:</w:t>
            </w:r>
            <w:r w:rsidRPr="0081210A">
              <w:rPr>
                <w:b/>
                <w:bCs/>
                <w:noProof/>
                <w:webHidden/>
              </w:rPr>
              <w:tab/>
            </w:r>
            <w:r w:rsidRPr="0081210A">
              <w:rPr>
                <w:b/>
                <w:bCs/>
                <w:noProof/>
                <w:webHidden/>
              </w:rPr>
              <w:fldChar w:fldCharType="begin"/>
            </w:r>
            <w:r w:rsidRPr="0081210A">
              <w:rPr>
                <w:b/>
                <w:bCs/>
                <w:noProof/>
                <w:webHidden/>
              </w:rPr>
              <w:instrText xml:space="preserve"> PAGEREF _Toc214537424 \h </w:instrText>
            </w:r>
            <w:r w:rsidRPr="0081210A">
              <w:rPr>
                <w:b/>
                <w:bCs/>
                <w:noProof/>
                <w:webHidden/>
              </w:rPr>
            </w:r>
            <w:r w:rsidRPr="0081210A">
              <w:rPr>
                <w:b/>
                <w:bCs/>
                <w:noProof/>
                <w:webHidden/>
              </w:rPr>
              <w:fldChar w:fldCharType="separate"/>
            </w:r>
            <w:r w:rsidRPr="0081210A">
              <w:rPr>
                <w:b/>
                <w:bCs/>
                <w:noProof/>
                <w:webHidden/>
              </w:rPr>
              <w:t>18</w:t>
            </w:r>
            <w:r w:rsidRPr="0081210A">
              <w:rPr>
                <w:b/>
                <w:bCs/>
                <w:noProof/>
                <w:webHidden/>
              </w:rPr>
              <w:fldChar w:fldCharType="end"/>
            </w:r>
          </w:hyperlink>
        </w:p>
        <w:p w14:paraId="0B10B576" w14:textId="22FB64F3" w:rsidR="0081210A" w:rsidRPr="0081210A" w:rsidRDefault="0081210A">
          <w:pPr>
            <w:pStyle w:val="TOC3"/>
            <w:tabs>
              <w:tab w:val="left" w:pos="1440"/>
              <w:tab w:val="right" w:leader="dot" w:pos="9062"/>
            </w:tabs>
            <w:ind w:left="1040"/>
            <w:rPr>
              <w:rFonts w:asciiTheme="minorHAnsi" w:eastAsiaTheme="minorEastAsia" w:hAnsiTheme="minorHAnsi" w:cstheme="minorBidi"/>
              <w:b/>
              <w:bCs/>
              <w:noProof/>
              <w:kern w:val="2"/>
              <w:sz w:val="24"/>
              <w:szCs w:val="24"/>
              <w:lang w:val="en-US" w:eastAsia="en-US"/>
              <w14:ligatures w14:val="standardContextual"/>
            </w:rPr>
          </w:pPr>
          <w:hyperlink w:anchor="_Toc214537425" w:history="1">
            <w:r w:rsidRPr="0081210A">
              <w:rPr>
                <w:rStyle w:val="Hyperlink"/>
                <w:b/>
                <w:bCs/>
                <w:noProof/>
                <w:lang w:val="en-US"/>
              </w:rPr>
              <w:t>6.</w:t>
            </w:r>
            <w:r w:rsidRPr="0081210A">
              <w:rPr>
                <w:rFonts w:asciiTheme="minorHAnsi" w:eastAsiaTheme="minorEastAsia" w:hAnsiTheme="minorHAnsi" w:cstheme="minorBidi"/>
                <w:b/>
                <w:bCs/>
                <w:noProof/>
                <w:kern w:val="2"/>
                <w:sz w:val="24"/>
                <w:szCs w:val="24"/>
                <w:lang w:val="en-US" w:eastAsia="en-US"/>
                <w14:ligatures w14:val="standardContextual"/>
              </w:rPr>
              <w:tab/>
            </w:r>
            <w:r w:rsidRPr="0081210A">
              <w:rPr>
                <w:rStyle w:val="Hyperlink"/>
                <w:b/>
                <w:bCs/>
                <w:noProof/>
                <w:lang w:val="en-US"/>
              </w:rPr>
              <w:t>Phân bổ tài nguyên</w:t>
            </w:r>
            <w:r w:rsidRPr="0081210A">
              <w:rPr>
                <w:b/>
                <w:bCs/>
                <w:noProof/>
                <w:webHidden/>
              </w:rPr>
              <w:tab/>
            </w:r>
            <w:r w:rsidRPr="0081210A">
              <w:rPr>
                <w:b/>
                <w:bCs/>
                <w:noProof/>
                <w:webHidden/>
              </w:rPr>
              <w:fldChar w:fldCharType="begin"/>
            </w:r>
            <w:r w:rsidRPr="0081210A">
              <w:rPr>
                <w:b/>
                <w:bCs/>
                <w:noProof/>
                <w:webHidden/>
              </w:rPr>
              <w:instrText xml:space="preserve"> PAGEREF _Toc214537425 \h </w:instrText>
            </w:r>
            <w:r w:rsidRPr="0081210A">
              <w:rPr>
                <w:b/>
                <w:bCs/>
                <w:noProof/>
                <w:webHidden/>
              </w:rPr>
            </w:r>
            <w:r w:rsidRPr="0081210A">
              <w:rPr>
                <w:b/>
                <w:bCs/>
                <w:noProof/>
                <w:webHidden/>
              </w:rPr>
              <w:fldChar w:fldCharType="separate"/>
            </w:r>
            <w:r w:rsidRPr="0081210A">
              <w:rPr>
                <w:b/>
                <w:bCs/>
                <w:noProof/>
                <w:webHidden/>
              </w:rPr>
              <w:t>21</w:t>
            </w:r>
            <w:r w:rsidRPr="0081210A">
              <w:rPr>
                <w:b/>
                <w:bCs/>
                <w:noProof/>
                <w:webHidden/>
              </w:rPr>
              <w:fldChar w:fldCharType="end"/>
            </w:r>
          </w:hyperlink>
        </w:p>
        <w:p w14:paraId="1B0E357A" w14:textId="76CDB2CA" w:rsidR="0081210A" w:rsidRPr="0081210A" w:rsidRDefault="0081210A">
          <w:pPr>
            <w:pStyle w:val="TOC1"/>
            <w:tabs>
              <w:tab w:val="right" w:leader="dot" w:pos="9062"/>
            </w:tabs>
            <w:rPr>
              <w:rFonts w:asciiTheme="minorHAnsi" w:eastAsiaTheme="minorEastAsia" w:hAnsiTheme="minorHAnsi" w:cstheme="minorBidi"/>
              <w:b/>
              <w:bCs/>
              <w:noProof/>
              <w:kern w:val="2"/>
              <w:sz w:val="24"/>
              <w:szCs w:val="24"/>
              <w:lang w:val="en-US" w:eastAsia="en-US"/>
              <w14:ligatures w14:val="standardContextual"/>
            </w:rPr>
          </w:pPr>
          <w:hyperlink w:anchor="_Toc214537426" w:history="1">
            <w:r w:rsidRPr="0081210A">
              <w:rPr>
                <w:rStyle w:val="Hyperlink"/>
                <w:b/>
                <w:bCs/>
                <w:noProof/>
              </w:rPr>
              <w:t>Phụ lục C: TÍNH CHI PHÍ PHẦN MỀM</w:t>
            </w:r>
            <w:r w:rsidRPr="0081210A">
              <w:rPr>
                <w:b/>
                <w:bCs/>
                <w:noProof/>
                <w:webHidden/>
              </w:rPr>
              <w:tab/>
            </w:r>
            <w:r w:rsidRPr="0081210A">
              <w:rPr>
                <w:b/>
                <w:bCs/>
                <w:noProof/>
                <w:webHidden/>
              </w:rPr>
              <w:fldChar w:fldCharType="begin"/>
            </w:r>
            <w:r w:rsidRPr="0081210A">
              <w:rPr>
                <w:b/>
                <w:bCs/>
                <w:noProof/>
                <w:webHidden/>
              </w:rPr>
              <w:instrText xml:space="preserve"> PAGEREF _Toc214537426 \h </w:instrText>
            </w:r>
            <w:r w:rsidRPr="0081210A">
              <w:rPr>
                <w:b/>
                <w:bCs/>
                <w:noProof/>
                <w:webHidden/>
              </w:rPr>
            </w:r>
            <w:r w:rsidRPr="0081210A">
              <w:rPr>
                <w:b/>
                <w:bCs/>
                <w:noProof/>
                <w:webHidden/>
              </w:rPr>
              <w:fldChar w:fldCharType="separate"/>
            </w:r>
            <w:r w:rsidRPr="0081210A">
              <w:rPr>
                <w:b/>
                <w:bCs/>
                <w:noProof/>
                <w:webHidden/>
              </w:rPr>
              <w:t>23</w:t>
            </w:r>
            <w:r w:rsidRPr="0081210A">
              <w:rPr>
                <w:b/>
                <w:bCs/>
                <w:noProof/>
                <w:webHidden/>
              </w:rPr>
              <w:fldChar w:fldCharType="end"/>
            </w:r>
          </w:hyperlink>
        </w:p>
        <w:p w14:paraId="0B265959" w14:textId="7A3ABE3B"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27" w:history="1">
            <w:r w:rsidRPr="0081210A">
              <w:rPr>
                <w:rStyle w:val="Hyperlink"/>
                <w:b/>
                <w:bCs/>
                <w:noProof/>
              </w:rPr>
              <w:t>C.I Bảng sắp xếp thứ tự ưu tiên các yêu cầu chức năng của phần mềm</w:t>
            </w:r>
            <w:r w:rsidRPr="0081210A">
              <w:rPr>
                <w:b/>
                <w:bCs/>
                <w:noProof/>
                <w:webHidden/>
              </w:rPr>
              <w:tab/>
            </w:r>
            <w:r w:rsidRPr="0081210A">
              <w:rPr>
                <w:b/>
                <w:bCs/>
                <w:noProof/>
                <w:webHidden/>
              </w:rPr>
              <w:fldChar w:fldCharType="begin"/>
            </w:r>
            <w:r w:rsidRPr="0081210A">
              <w:rPr>
                <w:b/>
                <w:bCs/>
                <w:noProof/>
                <w:webHidden/>
              </w:rPr>
              <w:instrText xml:space="preserve"> PAGEREF _Toc214537427 \h </w:instrText>
            </w:r>
            <w:r w:rsidRPr="0081210A">
              <w:rPr>
                <w:b/>
                <w:bCs/>
                <w:noProof/>
                <w:webHidden/>
              </w:rPr>
            </w:r>
            <w:r w:rsidRPr="0081210A">
              <w:rPr>
                <w:b/>
                <w:bCs/>
                <w:noProof/>
                <w:webHidden/>
              </w:rPr>
              <w:fldChar w:fldCharType="separate"/>
            </w:r>
            <w:r w:rsidRPr="0081210A">
              <w:rPr>
                <w:b/>
                <w:bCs/>
                <w:noProof/>
                <w:webHidden/>
              </w:rPr>
              <w:t>23</w:t>
            </w:r>
            <w:r w:rsidRPr="0081210A">
              <w:rPr>
                <w:b/>
                <w:bCs/>
                <w:noProof/>
                <w:webHidden/>
              </w:rPr>
              <w:fldChar w:fldCharType="end"/>
            </w:r>
          </w:hyperlink>
        </w:p>
        <w:p w14:paraId="593E5E82" w14:textId="31AE0548"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28" w:history="1">
            <w:r w:rsidRPr="0081210A">
              <w:rPr>
                <w:rStyle w:val="Hyperlink"/>
                <w:b/>
                <w:bCs/>
                <w:noProof/>
              </w:rPr>
              <w:t>C.II Bảng chuyển đổi yêu cầu chức năng sang trường hợp sử dụng (Use-Case)</w:t>
            </w:r>
            <w:r w:rsidRPr="0081210A">
              <w:rPr>
                <w:b/>
                <w:bCs/>
                <w:noProof/>
                <w:webHidden/>
              </w:rPr>
              <w:tab/>
            </w:r>
            <w:r w:rsidRPr="0081210A">
              <w:rPr>
                <w:b/>
                <w:bCs/>
                <w:noProof/>
                <w:webHidden/>
              </w:rPr>
              <w:fldChar w:fldCharType="begin"/>
            </w:r>
            <w:r w:rsidRPr="0081210A">
              <w:rPr>
                <w:b/>
                <w:bCs/>
                <w:noProof/>
                <w:webHidden/>
              </w:rPr>
              <w:instrText xml:space="preserve"> PAGEREF _Toc214537428 \h </w:instrText>
            </w:r>
            <w:r w:rsidRPr="0081210A">
              <w:rPr>
                <w:b/>
                <w:bCs/>
                <w:noProof/>
                <w:webHidden/>
              </w:rPr>
            </w:r>
            <w:r w:rsidRPr="0081210A">
              <w:rPr>
                <w:b/>
                <w:bCs/>
                <w:noProof/>
                <w:webHidden/>
              </w:rPr>
              <w:fldChar w:fldCharType="separate"/>
            </w:r>
            <w:r w:rsidRPr="0081210A">
              <w:rPr>
                <w:b/>
                <w:bCs/>
                <w:noProof/>
                <w:webHidden/>
              </w:rPr>
              <w:t>24</w:t>
            </w:r>
            <w:r w:rsidRPr="0081210A">
              <w:rPr>
                <w:b/>
                <w:bCs/>
                <w:noProof/>
                <w:webHidden/>
              </w:rPr>
              <w:fldChar w:fldCharType="end"/>
            </w:r>
          </w:hyperlink>
        </w:p>
        <w:p w14:paraId="48BC7D63" w14:textId="2A5E8DDE"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29" w:history="1">
            <w:r w:rsidRPr="0081210A">
              <w:rPr>
                <w:rStyle w:val="Hyperlink"/>
                <w:b/>
                <w:bCs/>
                <w:noProof/>
              </w:rPr>
              <w:t>C.III Bảng tính toán điểm các tác nhân (Actors) tương tác, trao đổi thông tin với phần mềm</w:t>
            </w:r>
            <w:r w:rsidRPr="0081210A">
              <w:rPr>
                <w:b/>
                <w:bCs/>
                <w:noProof/>
                <w:webHidden/>
              </w:rPr>
              <w:tab/>
            </w:r>
            <w:r w:rsidRPr="0081210A">
              <w:rPr>
                <w:b/>
                <w:bCs/>
                <w:noProof/>
                <w:webHidden/>
              </w:rPr>
              <w:fldChar w:fldCharType="begin"/>
            </w:r>
            <w:r w:rsidRPr="0081210A">
              <w:rPr>
                <w:b/>
                <w:bCs/>
                <w:noProof/>
                <w:webHidden/>
              </w:rPr>
              <w:instrText xml:space="preserve"> PAGEREF _Toc214537429 \h </w:instrText>
            </w:r>
            <w:r w:rsidRPr="0081210A">
              <w:rPr>
                <w:b/>
                <w:bCs/>
                <w:noProof/>
                <w:webHidden/>
              </w:rPr>
            </w:r>
            <w:r w:rsidRPr="0081210A">
              <w:rPr>
                <w:b/>
                <w:bCs/>
                <w:noProof/>
                <w:webHidden/>
              </w:rPr>
              <w:fldChar w:fldCharType="separate"/>
            </w:r>
            <w:r w:rsidRPr="0081210A">
              <w:rPr>
                <w:b/>
                <w:bCs/>
                <w:noProof/>
                <w:webHidden/>
              </w:rPr>
              <w:t>25</w:t>
            </w:r>
            <w:r w:rsidRPr="0081210A">
              <w:rPr>
                <w:b/>
                <w:bCs/>
                <w:noProof/>
                <w:webHidden/>
              </w:rPr>
              <w:fldChar w:fldCharType="end"/>
            </w:r>
          </w:hyperlink>
        </w:p>
        <w:p w14:paraId="022328D8" w14:textId="39B99ADE"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30" w:history="1">
            <w:r w:rsidRPr="0081210A">
              <w:rPr>
                <w:rStyle w:val="Hyperlink"/>
                <w:b/>
                <w:bCs/>
                <w:noProof/>
              </w:rPr>
              <w:t>C.IV Bảng tính toán điểm các trường hợp sử dụng (Use-Case)</w:t>
            </w:r>
            <w:r w:rsidRPr="0081210A">
              <w:rPr>
                <w:b/>
                <w:bCs/>
                <w:noProof/>
                <w:webHidden/>
              </w:rPr>
              <w:tab/>
            </w:r>
            <w:r w:rsidRPr="0081210A">
              <w:rPr>
                <w:b/>
                <w:bCs/>
                <w:noProof/>
                <w:webHidden/>
              </w:rPr>
              <w:fldChar w:fldCharType="begin"/>
            </w:r>
            <w:r w:rsidRPr="0081210A">
              <w:rPr>
                <w:b/>
                <w:bCs/>
                <w:noProof/>
                <w:webHidden/>
              </w:rPr>
              <w:instrText xml:space="preserve"> PAGEREF _Toc214537430 \h </w:instrText>
            </w:r>
            <w:r w:rsidRPr="0081210A">
              <w:rPr>
                <w:b/>
                <w:bCs/>
                <w:noProof/>
                <w:webHidden/>
              </w:rPr>
            </w:r>
            <w:r w:rsidRPr="0081210A">
              <w:rPr>
                <w:b/>
                <w:bCs/>
                <w:noProof/>
                <w:webHidden/>
              </w:rPr>
              <w:fldChar w:fldCharType="separate"/>
            </w:r>
            <w:r w:rsidRPr="0081210A">
              <w:rPr>
                <w:b/>
                <w:bCs/>
                <w:noProof/>
                <w:webHidden/>
              </w:rPr>
              <w:t>25</w:t>
            </w:r>
            <w:r w:rsidRPr="0081210A">
              <w:rPr>
                <w:b/>
                <w:bCs/>
                <w:noProof/>
                <w:webHidden/>
              </w:rPr>
              <w:fldChar w:fldCharType="end"/>
            </w:r>
          </w:hyperlink>
        </w:p>
        <w:p w14:paraId="19E28CD6" w14:textId="5D266644"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31" w:history="1">
            <w:r w:rsidRPr="0081210A">
              <w:rPr>
                <w:rStyle w:val="Hyperlink"/>
                <w:b/>
                <w:bCs/>
                <w:noProof/>
              </w:rPr>
              <w:t>C.V Bảng tính toán hệ số phức tạp kỹ thuật-công nghệ</w:t>
            </w:r>
            <w:r w:rsidRPr="0081210A">
              <w:rPr>
                <w:b/>
                <w:bCs/>
                <w:noProof/>
                <w:webHidden/>
              </w:rPr>
              <w:tab/>
            </w:r>
            <w:r w:rsidRPr="0081210A">
              <w:rPr>
                <w:b/>
                <w:bCs/>
                <w:noProof/>
                <w:webHidden/>
              </w:rPr>
              <w:fldChar w:fldCharType="begin"/>
            </w:r>
            <w:r w:rsidRPr="0081210A">
              <w:rPr>
                <w:b/>
                <w:bCs/>
                <w:noProof/>
                <w:webHidden/>
              </w:rPr>
              <w:instrText xml:space="preserve"> PAGEREF _Toc214537431 \h </w:instrText>
            </w:r>
            <w:r w:rsidRPr="0081210A">
              <w:rPr>
                <w:b/>
                <w:bCs/>
                <w:noProof/>
                <w:webHidden/>
              </w:rPr>
            </w:r>
            <w:r w:rsidRPr="0081210A">
              <w:rPr>
                <w:b/>
                <w:bCs/>
                <w:noProof/>
                <w:webHidden/>
              </w:rPr>
              <w:fldChar w:fldCharType="separate"/>
            </w:r>
            <w:r w:rsidRPr="0081210A">
              <w:rPr>
                <w:b/>
                <w:bCs/>
                <w:noProof/>
                <w:webHidden/>
              </w:rPr>
              <w:t>26</w:t>
            </w:r>
            <w:r w:rsidRPr="0081210A">
              <w:rPr>
                <w:b/>
                <w:bCs/>
                <w:noProof/>
                <w:webHidden/>
              </w:rPr>
              <w:fldChar w:fldCharType="end"/>
            </w:r>
          </w:hyperlink>
        </w:p>
        <w:p w14:paraId="2341A139" w14:textId="540C333B"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32" w:history="1">
            <w:r w:rsidRPr="0081210A">
              <w:rPr>
                <w:rStyle w:val="Hyperlink"/>
                <w:b/>
                <w:bCs/>
                <w:noProof/>
              </w:rPr>
              <w:t>C.VI Bảng tính toán hệ số tác động môi trường và nhóm làm việc, hệ số phức tạp về môi trường</w:t>
            </w:r>
            <w:r w:rsidRPr="0081210A">
              <w:rPr>
                <w:b/>
                <w:bCs/>
                <w:noProof/>
                <w:webHidden/>
              </w:rPr>
              <w:tab/>
            </w:r>
            <w:r w:rsidRPr="0081210A">
              <w:rPr>
                <w:b/>
                <w:bCs/>
                <w:noProof/>
                <w:webHidden/>
              </w:rPr>
              <w:fldChar w:fldCharType="begin"/>
            </w:r>
            <w:r w:rsidRPr="0081210A">
              <w:rPr>
                <w:b/>
                <w:bCs/>
                <w:noProof/>
                <w:webHidden/>
              </w:rPr>
              <w:instrText xml:space="preserve"> PAGEREF _Toc214537432 \h </w:instrText>
            </w:r>
            <w:r w:rsidRPr="0081210A">
              <w:rPr>
                <w:b/>
                <w:bCs/>
                <w:noProof/>
                <w:webHidden/>
              </w:rPr>
            </w:r>
            <w:r w:rsidRPr="0081210A">
              <w:rPr>
                <w:b/>
                <w:bCs/>
                <w:noProof/>
                <w:webHidden/>
              </w:rPr>
              <w:fldChar w:fldCharType="separate"/>
            </w:r>
            <w:r w:rsidRPr="0081210A">
              <w:rPr>
                <w:b/>
                <w:bCs/>
                <w:noProof/>
                <w:webHidden/>
              </w:rPr>
              <w:t>27</w:t>
            </w:r>
            <w:r w:rsidRPr="0081210A">
              <w:rPr>
                <w:b/>
                <w:bCs/>
                <w:noProof/>
                <w:webHidden/>
              </w:rPr>
              <w:fldChar w:fldCharType="end"/>
            </w:r>
          </w:hyperlink>
        </w:p>
        <w:p w14:paraId="27D2CA05" w14:textId="0FA5CBBD"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33" w:history="1">
            <w:r w:rsidRPr="0081210A">
              <w:rPr>
                <w:rStyle w:val="Hyperlink"/>
                <w:b/>
                <w:bCs/>
                <w:noProof/>
              </w:rPr>
              <w:t>2. Tính toán hệ số tác động môi trường và nhóm làm việc, hệ số phức tạp về môi trường, xác định độ ổn định kinh nghiệm và nội suy thời gian lao động (P)</w:t>
            </w:r>
            <w:r w:rsidRPr="0081210A">
              <w:rPr>
                <w:b/>
                <w:bCs/>
                <w:noProof/>
                <w:webHidden/>
              </w:rPr>
              <w:tab/>
            </w:r>
            <w:r w:rsidRPr="0081210A">
              <w:rPr>
                <w:b/>
                <w:bCs/>
                <w:noProof/>
                <w:webHidden/>
              </w:rPr>
              <w:fldChar w:fldCharType="begin"/>
            </w:r>
            <w:r w:rsidRPr="0081210A">
              <w:rPr>
                <w:b/>
                <w:bCs/>
                <w:noProof/>
                <w:webHidden/>
              </w:rPr>
              <w:instrText xml:space="preserve"> PAGEREF _Toc214537433 \h </w:instrText>
            </w:r>
            <w:r w:rsidRPr="0081210A">
              <w:rPr>
                <w:b/>
                <w:bCs/>
                <w:noProof/>
                <w:webHidden/>
              </w:rPr>
            </w:r>
            <w:r w:rsidRPr="0081210A">
              <w:rPr>
                <w:b/>
                <w:bCs/>
                <w:noProof/>
                <w:webHidden/>
              </w:rPr>
              <w:fldChar w:fldCharType="separate"/>
            </w:r>
            <w:r w:rsidRPr="0081210A">
              <w:rPr>
                <w:b/>
                <w:bCs/>
                <w:noProof/>
                <w:webHidden/>
              </w:rPr>
              <w:t>28</w:t>
            </w:r>
            <w:r w:rsidRPr="0081210A">
              <w:rPr>
                <w:b/>
                <w:bCs/>
                <w:noProof/>
                <w:webHidden/>
              </w:rPr>
              <w:fldChar w:fldCharType="end"/>
            </w:r>
          </w:hyperlink>
        </w:p>
        <w:p w14:paraId="5C9CF223" w14:textId="4009E7B6" w:rsidR="0081210A" w:rsidRPr="0081210A" w:rsidRDefault="0081210A">
          <w:pPr>
            <w:pStyle w:val="TOC2"/>
            <w:tabs>
              <w:tab w:val="right" w:leader="dot" w:pos="9062"/>
            </w:tabs>
            <w:ind w:left="520"/>
            <w:rPr>
              <w:rFonts w:asciiTheme="minorHAnsi" w:eastAsiaTheme="minorEastAsia" w:hAnsiTheme="minorHAnsi" w:cstheme="minorBidi"/>
              <w:b/>
              <w:bCs/>
              <w:noProof/>
              <w:kern w:val="2"/>
              <w:sz w:val="24"/>
              <w:szCs w:val="24"/>
              <w:lang w:val="en-US" w:eastAsia="en-US"/>
              <w14:ligatures w14:val="standardContextual"/>
            </w:rPr>
          </w:pPr>
          <w:hyperlink w:anchor="_Toc214537434" w:history="1">
            <w:r w:rsidRPr="0081210A">
              <w:rPr>
                <w:rStyle w:val="Hyperlink"/>
                <w:b/>
                <w:bCs/>
                <w:noProof/>
              </w:rPr>
              <w:t>C.VII Bảng tính toán giá trị phần mềm</w:t>
            </w:r>
            <w:r w:rsidRPr="0081210A">
              <w:rPr>
                <w:b/>
                <w:bCs/>
                <w:noProof/>
                <w:webHidden/>
              </w:rPr>
              <w:tab/>
            </w:r>
            <w:r w:rsidRPr="0081210A">
              <w:rPr>
                <w:b/>
                <w:bCs/>
                <w:noProof/>
                <w:webHidden/>
              </w:rPr>
              <w:fldChar w:fldCharType="begin"/>
            </w:r>
            <w:r w:rsidRPr="0081210A">
              <w:rPr>
                <w:b/>
                <w:bCs/>
                <w:noProof/>
                <w:webHidden/>
              </w:rPr>
              <w:instrText xml:space="preserve"> PAGEREF _Toc214537434 \h </w:instrText>
            </w:r>
            <w:r w:rsidRPr="0081210A">
              <w:rPr>
                <w:b/>
                <w:bCs/>
                <w:noProof/>
                <w:webHidden/>
              </w:rPr>
            </w:r>
            <w:r w:rsidRPr="0081210A">
              <w:rPr>
                <w:b/>
                <w:bCs/>
                <w:noProof/>
                <w:webHidden/>
              </w:rPr>
              <w:fldChar w:fldCharType="separate"/>
            </w:r>
            <w:r w:rsidRPr="0081210A">
              <w:rPr>
                <w:b/>
                <w:bCs/>
                <w:noProof/>
                <w:webHidden/>
              </w:rPr>
              <w:t>29</w:t>
            </w:r>
            <w:r w:rsidRPr="0081210A">
              <w:rPr>
                <w:b/>
                <w:bCs/>
                <w:noProof/>
                <w:webHidden/>
              </w:rPr>
              <w:fldChar w:fldCharType="end"/>
            </w:r>
          </w:hyperlink>
        </w:p>
        <w:p w14:paraId="69524E78" w14:textId="570B1359" w:rsidR="0081210A" w:rsidRDefault="0081210A">
          <w:r w:rsidRPr="0081210A">
            <w:rPr>
              <w:b/>
              <w:bCs/>
              <w:noProof/>
            </w:rPr>
            <w:fldChar w:fldCharType="end"/>
          </w:r>
        </w:p>
      </w:sdtContent>
    </w:sdt>
    <w:p w14:paraId="19FD0C26" w14:textId="52E10B7E" w:rsidR="00F47F9F" w:rsidRPr="0081210A" w:rsidRDefault="00F47F9F">
      <w:pPr>
        <w:rPr>
          <w:b/>
          <w:bCs/>
        </w:rPr>
      </w:pPr>
    </w:p>
    <w:p w14:paraId="1BC7BD76" w14:textId="77777777" w:rsidR="00497C5F" w:rsidRPr="005A0B81" w:rsidRDefault="00497C5F">
      <w:pPr>
        <w:pStyle w:val="TOCHeading"/>
        <w:rPr>
          <w:rFonts w:ascii="Times New Roman" w:hAnsi="Times New Roman"/>
        </w:rPr>
      </w:pPr>
    </w:p>
    <w:p w14:paraId="58BC1F6C" w14:textId="77777777" w:rsidR="00497C5F" w:rsidRPr="005A0B81" w:rsidRDefault="00497C5F" w:rsidP="00C11A1F">
      <w:pPr>
        <w:pStyle w:val="HINH"/>
      </w:pPr>
    </w:p>
    <w:p w14:paraId="440E5DFB" w14:textId="77777777" w:rsidR="006A4C84" w:rsidRPr="005A0B81" w:rsidRDefault="006A4C84"/>
    <w:p w14:paraId="763847AA" w14:textId="77777777" w:rsidR="006A4C84" w:rsidRPr="005A0B81" w:rsidRDefault="006A4C84" w:rsidP="006A4C84">
      <w:pPr>
        <w:pStyle w:val="TOC1"/>
        <w:tabs>
          <w:tab w:val="right" w:leader="dot" w:pos="9062"/>
        </w:tabs>
        <w:rPr>
          <w:b/>
          <w:bCs/>
          <w:noProof/>
          <w:kern w:val="2"/>
          <w:sz w:val="24"/>
          <w:szCs w:val="24"/>
        </w:rPr>
      </w:pPr>
    </w:p>
    <w:p w14:paraId="68222AA8" w14:textId="77777777" w:rsidR="00C04991" w:rsidRPr="005A0B81" w:rsidRDefault="00C04991">
      <w:pPr>
        <w:pStyle w:val="TOC1"/>
        <w:tabs>
          <w:tab w:val="right" w:leader="dot" w:pos="9062"/>
        </w:tabs>
        <w:rPr>
          <w:b/>
          <w:bCs/>
          <w:noProof/>
          <w:kern w:val="2"/>
          <w:sz w:val="24"/>
          <w:szCs w:val="24"/>
        </w:rPr>
      </w:pPr>
    </w:p>
    <w:p w14:paraId="01CB7070" w14:textId="77777777" w:rsidR="005A2835" w:rsidRPr="005A0B81" w:rsidRDefault="00C04991" w:rsidP="001B771C">
      <w:pPr>
        <w:pStyle w:val="Heading3"/>
        <w:sectPr w:rsidR="005A2835" w:rsidRPr="005A0B81" w:rsidSect="005B5268">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docGrid w:linePitch="360"/>
        </w:sectPr>
      </w:pPr>
      <w:r w:rsidRPr="005A0B81">
        <w:rPr>
          <w:noProof/>
        </w:rPr>
        <w:fldChar w:fldCharType="end"/>
      </w:r>
      <w:bookmarkStart w:id="1" w:name="_Toc185087149"/>
    </w:p>
    <w:p w14:paraId="74A52066" w14:textId="77777777" w:rsidR="008B5059" w:rsidRPr="005A0B81" w:rsidRDefault="0079379D" w:rsidP="001B771C">
      <w:pPr>
        <w:pStyle w:val="Heading1"/>
      </w:pPr>
      <w:bookmarkStart w:id="2" w:name="_Toc214482576"/>
      <w:bookmarkStart w:id="3" w:name="_Toc214537404"/>
      <w:bookmarkEnd w:id="1"/>
      <w:r w:rsidRPr="005A0B81">
        <w:lastRenderedPageBreak/>
        <w:t xml:space="preserve">Phần </w:t>
      </w:r>
      <w:r w:rsidR="000B05C6" w:rsidRPr="005A0B81">
        <w:t>1</w:t>
      </w:r>
      <w:r w:rsidRPr="005A0B81">
        <w:t xml:space="preserve">: </w:t>
      </w:r>
      <w:r w:rsidR="00334DEF" w:rsidRPr="005A0B81">
        <w:t>PHẠM VI DỰ ÁN</w:t>
      </w:r>
      <w:bookmarkEnd w:id="2"/>
      <w:bookmarkEnd w:id="3"/>
    </w:p>
    <w:p w14:paraId="7DD8CD3C" w14:textId="77777777" w:rsidR="0079379D" w:rsidRPr="005A0B81" w:rsidRDefault="0079379D" w:rsidP="001B771C">
      <w:pPr>
        <w:pStyle w:val="Heading2"/>
        <w:numPr>
          <w:ilvl w:val="0"/>
          <w:numId w:val="90"/>
        </w:numPr>
      </w:pPr>
      <w:bookmarkStart w:id="4" w:name="_Toc214482577"/>
      <w:bookmarkStart w:id="5" w:name="_Toc214537405"/>
      <w:r w:rsidRPr="005A0B81">
        <w:t>Báo cáo phạm vi</w:t>
      </w:r>
      <w:bookmarkEnd w:id="4"/>
      <w:bookmarkEnd w:id="5"/>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79379D" w:rsidRPr="005A0B81" w14:paraId="042B30F6" w14:textId="77777777" w:rsidTr="007A39E9">
        <w:trPr>
          <w:trHeight w:val="530"/>
        </w:trPr>
        <w:tc>
          <w:tcPr>
            <w:tcW w:w="9576" w:type="dxa"/>
          </w:tcPr>
          <w:p w14:paraId="01466206" w14:textId="77777777" w:rsidR="0079379D" w:rsidRPr="005A0B81" w:rsidRDefault="0079379D" w:rsidP="007A39E9">
            <w:pPr>
              <w:spacing w:after="0"/>
              <w:jc w:val="both"/>
              <w:rPr>
                <w:b/>
                <w:bCs/>
                <w:szCs w:val="26"/>
              </w:rPr>
            </w:pPr>
            <w:r w:rsidRPr="005A0B81">
              <w:rPr>
                <w:b/>
                <w:bCs/>
                <w:szCs w:val="26"/>
              </w:rPr>
              <w:t>Báo cáo phạm vi</w:t>
            </w:r>
          </w:p>
        </w:tc>
      </w:tr>
      <w:tr w:rsidR="0079379D" w:rsidRPr="005A0B81" w14:paraId="29D644BF" w14:textId="77777777" w:rsidTr="007A39E9">
        <w:trPr>
          <w:trHeight w:val="1079"/>
        </w:trPr>
        <w:tc>
          <w:tcPr>
            <w:tcW w:w="9576" w:type="dxa"/>
          </w:tcPr>
          <w:p w14:paraId="08020A5D" w14:textId="77777777" w:rsidR="0079379D" w:rsidRPr="005A0B81" w:rsidRDefault="0079379D" w:rsidP="007A39E9">
            <w:pPr>
              <w:spacing w:after="0"/>
              <w:jc w:val="both"/>
              <w:rPr>
                <w:szCs w:val="26"/>
              </w:rPr>
            </w:pPr>
            <w:r w:rsidRPr="005A0B81">
              <w:rPr>
                <w:b/>
                <w:bCs/>
                <w:szCs w:val="26"/>
              </w:rPr>
              <w:t>Tên dự án:</w:t>
            </w:r>
            <w:r w:rsidRPr="005A0B81">
              <w:rPr>
                <w:szCs w:val="26"/>
              </w:rPr>
              <w:t xml:space="preserve"> Quản lý chuỗi cửa hàng bán áo thun thể thao nam.</w:t>
            </w:r>
            <w:r w:rsidRPr="005A0B81">
              <w:rPr>
                <w:szCs w:val="26"/>
              </w:rPr>
              <w:br/>
            </w:r>
            <w:r w:rsidRPr="005A0B81">
              <w:rPr>
                <w:b/>
                <w:bCs/>
                <w:szCs w:val="26"/>
              </w:rPr>
              <w:t>Ngày:</w:t>
            </w:r>
            <w:r w:rsidRPr="005A0B81">
              <w:rPr>
                <w:szCs w:val="26"/>
              </w:rPr>
              <w:t xml:space="preserve"> 02/10/2025.</w:t>
            </w:r>
          </w:p>
          <w:p w14:paraId="51544B36" w14:textId="77777777" w:rsidR="0079379D" w:rsidRPr="005A0B81" w:rsidRDefault="0079379D" w:rsidP="007A39E9">
            <w:pPr>
              <w:spacing w:after="0"/>
              <w:jc w:val="both"/>
              <w:rPr>
                <w:szCs w:val="26"/>
              </w:rPr>
            </w:pPr>
            <w:r w:rsidRPr="005A0B81">
              <w:rPr>
                <w:b/>
                <w:bCs/>
                <w:szCs w:val="26"/>
              </w:rPr>
              <w:t>Người viết:</w:t>
            </w:r>
            <w:r w:rsidRPr="005A0B81">
              <w:rPr>
                <w:szCs w:val="26"/>
              </w:rPr>
              <w:t xml:space="preserve"> Trần Nam Phú, Trần Thanh Mỹ Kim, Nguyễn Thiện Trí, Thái Thế Anh, Trần Minh Tuấn.</w:t>
            </w:r>
          </w:p>
        </w:tc>
      </w:tr>
      <w:tr w:rsidR="0079379D" w:rsidRPr="005A0B81" w14:paraId="622E0341" w14:textId="77777777" w:rsidTr="007A39E9">
        <w:trPr>
          <w:trHeight w:val="728"/>
        </w:trPr>
        <w:tc>
          <w:tcPr>
            <w:tcW w:w="9576" w:type="dxa"/>
          </w:tcPr>
          <w:p w14:paraId="1C180F2F" w14:textId="77777777" w:rsidR="0079379D" w:rsidRPr="005A0B81" w:rsidRDefault="0079379D" w:rsidP="007A39E9">
            <w:pPr>
              <w:spacing w:after="0"/>
              <w:jc w:val="both"/>
              <w:rPr>
                <w:b/>
                <w:bCs/>
                <w:szCs w:val="26"/>
              </w:rPr>
            </w:pPr>
            <w:r w:rsidRPr="005A0B81">
              <w:rPr>
                <w:b/>
                <w:bCs/>
                <w:szCs w:val="26"/>
              </w:rPr>
              <w:t>Lý giải về dự án.</w:t>
            </w:r>
          </w:p>
          <w:p w14:paraId="620B2F9A" w14:textId="77777777" w:rsidR="0079379D" w:rsidRPr="005A0B81" w:rsidRDefault="0079379D" w:rsidP="007A39E9">
            <w:pPr>
              <w:widowControl w:val="0"/>
              <w:spacing w:after="0"/>
              <w:jc w:val="both"/>
              <w:rPr>
                <w:szCs w:val="26"/>
              </w:rPr>
            </w:pPr>
            <w:r w:rsidRPr="005A0B81">
              <w:rPr>
                <w:szCs w:val="26"/>
              </w:rPr>
              <w:t>Hiện nay, trong lĩnh vực bán lẻ tồn tại nhiều mô hình kinh doanh phổ biến như cửa hàng đơn lẻ, chuỗi cửa hàng, siêu thị, cửa hàng tiện lợi hay nhượng quyền thương hiệu. Trong đó, chuỗi cửa hàng là hệ thống tập hợp nhiều điểm bán cùng một thương hiệu, được quản lý tập trung với quy trình vận hành thống nhất và thường kinh doanh một hoặc một nhóm sản phẩm, dịch vụ nhất định. Để chuỗi cửa hàng vận hành hiệu quả, doanh nghiệp cần có một cơ chế quản lý chặt chẽ và khoa học. Xuất phát từ nhu cầu đó, chúng tôi thực hiện dự án này nhằm mang đến giải pháp quản lý toàn diện, giúp doanh nghiệp đơn giản hóa quy trình, hạn chế sai sót trong kiểm kê, đồng thời tối ưu hoạt động vận hành. Hệ thống được thiết kế và phát triển trên nền tảng Website, cho phép chủ cửa hàng dễ dàng quản lý nhiều chi nhánh khác nhau trên cùng một giao diện, đồng thời tích hợp đầy đủ các chức năng cốt lõi như: quản lý cửa hàng, sản phẩm, người dùng và phân quyền, khách hàng, hóa đơn bán hàng, nhập – xuất và tồn kho, cùng các công cụ thống kê và báo cáo.</w:t>
            </w:r>
          </w:p>
        </w:tc>
      </w:tr>
      <w:tr w:rsidR="0079379D" w:rsidRPr="005A0B81" w14:paraId="5A781459" w14:textId="77777777" w:rsidTr="007A39E9">
        <w:trPr>
          <w:trHeight w:val="4130"/>
        </w:trPr>
        <w:tc>
          <w:tcPr>
            <w:tcW w:w="9576" w:type="dxa"/>
          </w:tcPr>
          <w:p w14:paraId="1A3FCC6D" w14:textId="77777777" w:rsidR="0079379D" w:rsidRPr="005A0B81" w:rsidRDefault="0079379D" w:rsidP="007A39E9">
            <w:pPr>
              <w:spacing w:after="0"/>
              <w:jc w:val="both"/>
              <w:rPr>
                <w:b/>
                <w:bCs/>
                <w:szCs w:val="26"/>
              </w:rPr>
            </w:pPr>
            <w:r w:rsidRPr="005A0B81">
              <w:rPr>
                <w:b/>
                <w:bCs/>
                <w:szCs w:val="26"/>
              </w:rPr>
              <w:t>Các tính chất và yêu cầu của sản phẩm.</w:t>
            </w:r>
          </w:p>
          <w:p w14:paraId="1C923616" w14:textId="77777777" w:rsidR="0079379D" w:rsidRPr="005A0B81" w:rsidRDefault="0079379D" w:rsidP="007A39E9">
            <w:pPr>
              <w:tabs>
                <w:tab w:val="left" w:pos="851"/>
                <w:tab w:val="left" w:pos="1418"/>
              </w:tabs>
              <w:spacing w:after="0"/>
              <w:jc w:val="both"/>
              <w:rPr>
                <w:b/>
                <w:bCs/>
                <w:szCs w:val="26"/>
              </w:rPr>
            </w:pPr>
            <w:r w:rsidRPr="005A0B81">
              <w:rPr>
                <w:b/>
                <w:bCs/>
                <w:szCs w:val="26"/>
              </w:rPr>
              <w:t>Các kết quả liên quan đến dự án:</w:t>
            </w:r>
          </w:p>
          <w:p w14:paraId="30319E38" w14:textId="77777777" w:rsidR="0079379D" w:rsidRPr="005A0B81" w:rsidRDefault="0079379D" w:rsidP="007A39E9">
            <w:pPr>
              <w:tabs>
                <w:tab w:val="left" w:pos="851"/>
                <w:tab w:val="left" w:pos="1418"/>
              </w:tabs>
              <w:spacing w:after="0"/>
              <w:jc w:val="both"/>
              <w:rPr>
                <w:szCs w:val="26"/>
              </w:rPr>
            </w:pPr>
            <w:r w:rsidRPr="005A0B81">
              <w:rPr>
                <w:szCs w:val="26"/>
              </w:rPr>
              <w:t>Website quản lý chuỗi cửa hàng bán áo thun thể thao nam nhằm mục đích giúp doanh nghiệp nâng cao hiệu quả quản lý, tối ưu hóa quy trình kinh doanh. Hệ thống giúp tự động hóa các nghiệp vụ quản lý, đồng thời tăng tính đồng bộ và chuyên nghiệp trong hoạt động của toàn bộ chuỗi cửa hàng. Vì vậy, hệ thống cần đáp ứng các yêu cầu sau:</w:t>
            </w:r>
          </w:p>
          <w:p w14:paraId="7A8F94F8" w14:textId="77777777" w:rsidR="0079379D" w:rsidRPr="005A0B81" w:rsidRDefault="0079379D" w:rsidP="0079379D">
            <w:pPr>
              <w:numPr>
                <w:ilvl w:val="0"/>
                <w:numId w:val="50"/>
              </w:numPr>
              <w:tabs>
                <w:tab w:val="left" w:pos="851"/>
                <w:tab w:val="left" w:pos="1418"/>
              </w:tabs>
              <w:spacing w:before="0" w:after="0" w:line="276" w:lineRule="auto"/>
              <w:jc w:val="both"/>
              <w:rPr>
                <w:color w:val="000000"/>
                <w:szCs w:val="26"/>
              </w:rPr>
            </w:pPr>
            <w:r w:rsidRPr="005A0B81">
              <w:rPr>
                <w:color w:val="000000"/>
                <w:szCs w:val="26"/>
              </w:rPr>
              <w:t>Yêu cầu chức năng:</w:t>
            </w:r>
          </w:p>
          <w:p w14:paraId="7152EAFF"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Module quản lý cửa hàng.</w:t>
            </w:r>
          </w:p>
          <w:p w14:paraId="150E310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sản phẩm.</w:t>
            </w:r>
          </w:p>
          <w:p w14:paraId="5C7C6F4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người dùng &amp; phân quyền.</w:t>
            </w:r>
          </w:p>
          <w:p w14:paraId="2CC6C3ED"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khách hàng.</w:t>
            </w:r>
          </w:p>
          <w:p w14:paraId="6057249A"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quản lý hóa đơn bán hàng.</w:t>
            </w:r>
          </w:p>
          <w:p w14:paraId="0A24090E"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nhập - xuất kho &amp; tồn kho.</w:t>
            </w:r>
          </w:p>
          <w:p w14:paraId="237C2126"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Module thống kê &amp; báo cáo.</w:t>
            </w:r>
          </w:p>
          <w:p w14:paraId="6C107815"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Đăng nhập phân quyền người dùng, đăng xuất.</w:t>
            </w:r>
          </w:p>
          <w:p w14:paraId="4EDBB032"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Sao lưu và khôi phục dữ liệu.</w:t>
            </w:r>
          </w:p>
          <w:p w14:paraId="5D033DA9" w14:textId="77777777" w:rsidR="0079379D" w:rsidRPr="005A0B81" w:rsidRDefault="0079379D" w:rsidP="0079379D">
            <w:pPr>
              <w:numPr>
                <w:ilvl w:val="0"/>
                <w:numId w:val="50"/>
              </w:numPr>
              <w:tabs>
                <w:tab w:val="left" w:pos="851"/>
                <w:tab w:val="left" w:pos="1418"/>
              </w:tabs>
              <w:spacing w:before="0" w:after="0" w:line="276" w:lineRule="auto"/>
              <w:jc w:val="both"/>
              <w:rPr>
                <w:color w:val="000000"/>
                <w:szCs w:val="26"/>
              </w:rPr>
            </w:pPr>
            <w:r w:rsidRPr="005A0B81">
              <w:rPr>
                <w:color w:val="000000"/>
                <w:szCs w:val="26"/>
              </w:rPr>
              <w:t>Yêu cầu phi chức năng</w:t>
            </w:r>
            <w:r w:rsidRPr="005A0B81">
              <w:rPr>
                <w:szCs w:val="26"/>
              </w:rPr>
              <w:t>:</w:t>
            </w:r>
          </w:p>
          <w:p w14:paraId="606171E1"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 xml:space="preserve">Hệ thống </w:t>
            </w:r>
            <w:r w:rsidRPr="005A0B81">
              <w:rPr>
                <w:szCs w:val="26"/>
              </w:rPr>
              <w:t xml:space="preserve">hoạt động </w:t>
            </w:r>
            <w:r w:rsidRPr="005A0B81">
              <w:rPr>
                <w:color w:val="000000"/>
                <w:szCs w:val="26"/>
              </w:rPr>
              <w:t>ổn định, dễ bảo trì.</w:t>
            </w:r>
          </w:p>
          <w:p w14:paraId="155ABDC0"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lastRenderedPageBreak/>
              <w:t>Khả năng tương thích tốt với nhiều trình duyệt</w:t>
            </w:r>
            <w:r w:rsidRPr="005A0B81">
              <w:rPr>
                <w:color w:val="000000"/>
                <w:szCs w:val="26"/>
              </w:rPr>
              <w:t>.</w:t>
            </w:r>
          </w:p>
          <w:p w14:paraId="552E2FA3"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Tính năng bảo mật cao: Mã hóa dữ liệu khách hàng..</w:t>
            </w:r>
          </w:p>
          <w:p w14:paraId="67E66597"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szCs w:val="26"/>
              </w:rPr>
              <w:t>Thân thiện với người dùng: giao diện trực quan, dễ thao tác</w:t>
            </w:r>
            <w:r w:rsidRPr="005A0B81">
              <w:rPr>
                <w:color w:val="000000"/>
                <w:szCs w:val="26"/>
              </w:rPr>
              <w:t>.</w:t>
            </w:r>
          </w:p>
          <w:p w14:paraId="0CD448D8"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Tốc độ tải trang d</w:t>
            </w:r>
            <w:r w:rsidRPr="005A0B81">
              <w:rPr>
                <w:szCs w:val="26"/>
              </w:rPr>
              <w:t>ưới 3 giây</w:t>
            </w:r>
            <w:r w:rsidRPr="005A0B81">
              <w:rPr>
                <w:color w:val="000000"/>
                <w:szCs w:val="26"/>
              </w:rPr>
              <w:t>.</w:t>
            </w:r>
          </w:p>
          <w:p w14:paraId="46FB4B07" w14:textId="77777777" w:rsidR="0079379D" w:rsidRPr="005A0B81" w:rsidRDefault="0079379D" w:rsidP="0079379D">
            <w:pPr>
              <w:numPr>
                <w:ilvl w:val="0"/>
                <w:numId w:val="51"/>
              </w:numPr>
              <w:spacing w:before="0" w:after="0" w:line="276" w:lineRule="auto"/>
              <w:ind w:left="990" w:hanging="270"/>
              <w:jc w:val="both"/>
              <w:rPr>
                <w:color w:val="000000"/>
                <w:szCs w:val="26"/>
              </w:rPr>
            </w:pPr>
            <w:r w:rsidRPr="005A0B81">
              <w:rPr>
                <w:color w:val="000000"/>
                <w:szCs w:val="26"/>
              </w:rPr>
              <w:t>Dễ dàng mở rộng khi số lượng sản phẩm, cửa hàng, khách hàng tăng lên.</w:t>
            </w:r>
          </w:p>
          <w:p w14:paraId="317A2D1A" w14:textId="77777777" w:rsidR="0079379D" w:rsidRPr="005A0B81" w:rsidRDefault="0079379D" w:rsidP="0079379D">
            <w:pPr>
              <w:numPr>
                <w:ilvl w:val="0"/>
                <w:numId w:val="51"/>
              </w:numPr>
              <w:spacing w:before="0" w:after="0" w:line="276" w:lineRule="auto"/>
              <w:ind w:left="990" w:hanging="270"/>
              <w:jc w:val="both"/>
              <w:rPr>
                <w:szCs w:val="26"/>
              </w:rPr>
            </w:pPr>
            <w:r w:rsidRPr="005A0B81">
              <w:rPr>
                <w:szCs w:val="26"/>
              </w:rPr>
              <w:t>Xây dựng cơ sở dữ liệu tập trung, đồng bộ.</w:t>
            </w:r>
          </w:p>
          <w:p w14:paraId="372104F4" w14:textId="77777777" w:rsidR="0079379D" w:rsidRPr="005A0B81" w:rsidRDefault="0079379D" w:rsidP="0079379D">
            <w:pPr>
              <w:numPr>
                <w:ilvl w:val="0"/>
                <w:numId w:val="50"/>
              </w:numPr>
              <w:tabs>
                <w:tab w:val="left" w:pos="851"/>
                <w:tab w:val="left" w:pos="1418"/>
              </w:tabs>
              <w:spacing w:before="0" w:after="0" w:line="276" w:lineRule="auto"/>
              <w:jc w:val="both"/>
              <w:rPr>
                <w:szCs w:val="26"/>
              </w:rPr>
            </w:pPr>
            <w:r w:rsidRPr="005A0B81">
              <w:rPr>
                <w:szCs w:val="26"/>
              </w:rPr>
              <w:t>Yêu cầu người dùng (quản trị viên, chủ chuỗi cửa hàng, quản lý chi nhánh, nhân viên bán hàng, nhân viên thủ kho):</w:t>
            </w:r>
          </w:p>
          <w:p w14:paraId="08C7DB90"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Quản trị viên quản lý toàn bộ hệ thống và phân quyền.</w:t>
            </w:r>
          </w:p>
          <w:p w14:paraId="763ECB65"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Chủ chuỗi cửa hàng quản lý toàn bộ chi nhánh.</w:t>
            </w:r>
          </w:p>
          <w:p w14:paraId="620DE8B6"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Quản lý cửa hàng theo dõi hoạt động, nhân sự, báo cáo theo chi nhánh.</w:t>
            </w:r>
          </w:p>
          <w:p w14:paraId="4AA5743E"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Nhân viên bán hàng tạo hóa đơn và thống kê báo cáo theo chi nhánh.</w:t>
            </w:r>
          </w:p>
          <w:p w14:paraId="48695E77" w14:textId="77777777" w:rsidR="0079379D" w:rsidRPr="005A0B81" w:rsidRDefault="0079379D" w:rsidP="0079379D">
            <w:pPr>
              <w:numPr>
                <w:ilvl w:val="0"/>
                <w:numId w:val="52"/>
              </w:numPr>
              <w:tabs>
                <w:tab w:val="left" w:pos="900"/>
              </w:tabs>
              <w:spacing w:before="0" w:after="0" w:line="276" w:lineRule="auto"/>
              <w:ind w:left="990" w:hanging="270"/>
              <w:jc w:val="both"/>
              <w:rPr>
                <w:szCs w:val="26"/>
              </w:rPr>
            </w:pPr>
            <w:r w:rsidRPr="005A0B81">
              <w:rPr>
                <w:szCs w:val="26"/>
              </w:rPr>
              <w:t>Nhân viên kho xử lý nhập – xuất hàng, kiểm kê tồn kho, thống kê báo cáo theo chi nhánh.</w:t>
            </w:r>
          </w:p>
          <w:p w14:paraId="0D59E34F" w14:textId="77777777" w:rsidR="0079379D" w:rsidRPr="005A0B81" w:rsidRDefault="0079379D" w:rsidP="007A39E9">
            <w:pPr>
              <w:tabs>
                <w:tab w:val="left" w:pos="851"/>
                <w:tab w:val="left" w:pos="1418"/>
              </w:tabs>
              <w:spacing w:after="0"/>
              <w:jc w:val="both"/>
              <w:rPr>
                <w:b/>
                <w:bCs/>
                <w:szCs w:val="26"/>
              </w:rPr>
            </w:pPr>
            <w:r w:rsidRPr="005A0B81">
              <w:rPr>
                <w:b/>
                <w:bCs/>
                <w:szCs w:val="26"/>
              </w:rPr>
              <w:t>Các sản phẩm chuyển giao</w:t>
            </w:r>
          </w:p>
          <w:p w14:paraId="4C720CA3"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Website quản lý chuỗi cửa hàng bán áo thun thể thao nam.</w:t>
            </w:r>
          </w:p>
          <w:p w14:paraId="4E5BB93B"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Cơ sở dữ liệu đầy đủ.</w:t>
            </w:r>
          </w:p>
          <w:p w14:paraId="2FDDFB7B"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Tài liệu hướng dẫn sử dụng và hướng dẫn cài đặt triển khai.</w:t>
            </w:r>
          </w:p>
          <w:p w14:paraId="72055880"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Bộ tài liệu phân tích &amp; thiết kế (SRS, ERD, Use case, WBS, thiết kế giao diện,…).</w:t>
            </w:r>
          </w:p>
          <w:p w14:paraId="522116E4" w14:textId="77777777" w:rsidR="0079379D" w:rsidRPr="005A0B81" w:rsidRDefault="0079379D" w:rsidP="0079379D">
            <w:pPr>
              <w:numPr>
                <w:ilvl w:val="0"/>
                <w:numId w:val="51"/>
              </w:numPr>
              <w:tabs>
                <w:tab w:val="left" w:pos="851"/>
                <w:tab w:val="left" w:pos="1418"/>
              </w:tabs>
              <w:spacing w:before="0" w:after="0" w:line="276" w:lineRule="auto"/>
              <w:ind w:left="990" w:hanging="270"/>
              <w:jc w:val="both"/>
              <w:rPr>
                <w:color w:val="000000"/>
                <w:szCs w:val="26"/>
              </w:rPr>
            </w:pPr>
            <w:r w:rsidRPr="005A0B81">
              <w:rPr>
                <w:color w:val="000000"/>
                <w:szCs w:val="26"/>
              </w:rPr>
              <w:t>Tài liệu kiểm thử và báo cáo kết quả kiểm thử.</w:t>
            </w:r>
          </w:p>
        </w:tc>
      </w:tr>
      <w:tr w:rsidR="0079379D" w:rsidRPr="005A0B81" w14:paraId="398E9449" w14:textId="77777777" w:rsidTr="007A39E9">
        <w:trPr>
          <w:trHeight w:val="800"/>
        </w:trPr>
        <w:tc>
          <w:tcPr>
            <w:tcW w:w="9576" w:type="dxa"/>
          </w:tcPr>
          <w:p w14:paraId="4BB18D46" w14:textId="77777777" w:rsidR="0079379D" w:rsidRPr="005A0B81" w:rsidRDefault="0079379D" w:rsidP="007A39E9">
            <w:pPr>
              <w:spacing w:after="0"/>
              <w:jc w:val="both"/>
              <w:rPr>
                <w:b/>
                <w:bCs/>
                <w:szCs w:val="26"/>
              </w:rPr>
            </w:pPr>
            <w:r w:rsidRPr="005A0B81">
              <w:rPr>
                <w:b/>
                <w:bCs/>
                <w:szCs w:val="26"/>
              </w:rPr>
              <w:lastRenderedPageBreak/>
              <w:t>Các yêu cầu đánh giá về sự thành công của dự án</w:t>
            </w:r>
          </w:p>
          <w:p w14:paraId="75858254"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 xml:space="preserve">Hệ thống triển khai </w:t>
            </w:r>
            <w:r w:rsidRPr="005A0B81">
              <w:rPr>
                <w:szCs w:val="26"/>
              </w:rPr>
              <w:t xml:space="preserve">trong </w:t>
            </w:r>
            <w:r w:rsidRPr="005A0B81">
              <w:rPr>
                <w:color w:val="000000"/>
                <w:szCs w:val="26"/>
              </w:rPr>
              <w:t xml:space="preserve">phạm vi và </w:t>
            </w:r>
            <w:r w:rsidRPr="005A0B81">
              <w:rPr>
                <w:szCs w:val="26"/>
              </w:rPr>
              <w:t xml:space="preserve">đúng </w:t>
            </w:r>
            <w:r w:rsidRPr="005A0B81">
              <w:rPr>
                <w:color w:val="000000"/>
                <w:szCs w:val="26"/>
              </w:rPr>
              <w:t>tiến độ.</w:t>
            </w:r>
          </w:p>
          <w:p w14:paraId="1DE5D0CC"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Người dùng cuối (quản trị viên, ch</w:t>
            </w:r>
            <w:r w:rsidRPr="005A0B81">
              <w:rPr>
                <w:szCs w:val="26"/>
              </w:rPr>
              <w:t xml:space="preserve">ủ chuỗi cửa hàng, </w:t>
            </w:r>
            <w:r w:rsidRPr="005A0B81">
              <w:rPr>
                <w:color w:val="000000"/>
                <w:szCs w:val="26"/>
              </w:rPr>
              <w:t>quản lý chi nhánh, nhân viên bán hàng, nhân viên thủ kho) sử dụng thuận tiện.</w:t>
            </w:r>
          </w:p>
          <w:p w14:paraId="1487D464"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Các chức năng đáp ứng được yêu cầu nghiệp vụ mua bán của doanh nghiệp.</w:t>
            </w:r>
          </w:p>
          <w:p w14:paraId="39EBAF3C"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Báo cáo và thống kê chính xác giúp doanh nghiệp kiểm soát các cửa hàng tốt hơn.</w:t>
            </w:r>
          </w:p>
          <w:p w14:paraId="21AE5F66" w14:textId="77777777" w:rsidR="0079379D" w:rsidRPr="005A0B81" w:rsidRDefault="0079379D" w:rsidP="0079379D">
            <w:pPr>
              <w:numPr>
                <w:ilvl w:val="0"/>
                <w:numId w:val="53"/>
              </w:numPr>
              <w:tabs>
                <w:tab w:val="left" w:pos="1320"/>
              </w:tabs>
              <w:spacing w:before="0" w:after="0" w:line="276" w:lineRule="auto"/>
              <w:ind w:left="990" w:hanging="270"/>
              <w:jc w:val="both"/>
              <w:rPr>
                <w:color w:val="000000"/>
                <w:szCs w:val="26"/>
              </w:rPr>
            </w:pPr>
            <w:r w:rsidRPr="005A0B81">
              <w:rPr>
                <w:color w:val="000000"/>
                <w:szCs w:val="26"/>
              </w:rPr>
              <w:t>Hệ thống dễ bảo trì có khả năng mở rộng khi số lượng cửa hàng tăng lên.</w:t>
            </w:r>
          </w:p>
        </w:tc>
      </w:tr>
    </w:tbl>
    <w:p w14:paraId="2DDB9242" w14:textId="77777777" w:rsidR="0079379D" w:rsidRPr="005A0B81" w:rsidRDefault="0071772A" w:rsidP="001B771C">
      <w:pPr>
        <w:pStyle w:val="Heading2"/>
        <w:numPr>
          <w:ilvl w:val="0"/>
          <w:numId w:val="90"/>
        </w:numPr>
      </w:pPr>
      <w:bookmarkStart w:id="6" w:name="_Toc214482578"/>
      <w:bookmarkStart w:id="7" w:name="_Toc214537406"/>
      <w:r w:rsidRPr="005A0B81">
        <w:t>Một số module chính.</w:t>
      </w:r>
      <w:bookmarkEnd w:id="6"/>
      <w:bookmarkEnd w:id="7"/>
      <w:r w:rsidRPr="005A0B81">
        <w:br/>
      </w:r>
    </w:p>
    <w:p w14:paraId="5B86AA5E" w14:textId="77777777" w:rsidR="0071772A" w:rsidRPr="00F12EC6" w:rsidRDefault="0071772A" w:rsidP="0071772A">
      <w:pPr>
        <w:numPr>
          <w:ilvl w:val="3"/>
          <w:numId w:val="49"/>
        </w:numPr>
        <w:spacing w:before="0" w:after="0" w:line="276" w:lineRule="auto"/>
        <w:ind w:left="1560"/>
        <w:jc w:val="left"/>
        <w:rPr>
          <w:b/>
          <w:bCs/>
          <w:color w:val="000000"/>
          <w:szCs w:val="26"/>
        </w:rPr>
      </w:pPr>
      <w:r w:rsidRPr="005A0B81">
        <w:rPr>
          <w:i/>
          <w:iCs/>
          <w:color w:val="000000"/>
          <w:szCs w:val="26"/>
        </w:rPr>
        <w:t xml:space="preserve"> </w:t>
      </w:r>
      <w:r w:rsidRPr="00F12EC6">
        <w:rPr>
          <w:b/>
          <w:bCs/>
          <w:i/>
          <w:iCs/>
          <w:color w:val="000000"/>
          <w:szCs w:val="26"/>
        </w:rPr>
        <w:t>Module quản lý cửa hàng.</w:t>
      </w:r>
    </w:p>
    <w:p w14:paraId="5842C16C" w14:textId="77777777" w:rsidR="0071772A" w:rsidRPr="005A0B81" w:rsidRDefault="0071772A" w:rsidP="0071772A">
      <w:pPr>
        <w:spacing w:after="0"/>
        <w:ind w:left="660" w:firstLine="439"/>
        <w:jc w:val="both"/>
        <w:rPr>
          <w:szCs w:val="26"/>
        </w:rPr>
      </w:pPr>
      <w:r w:rsidRPr="005A0B81">
        <w:rPr>
          <w:szCs w:val="26"/>
        </w:rPr>
        <w:t>Quản lý thông tin các cửa hàng trong chuỗi, phục vụ phân bổ hàng hóa, nhân sự và báo cáo theo chi nhánh.</w:t>
      </w:r>
      <w:r w:rsidRPr="005A0B81">
        <w:t xml:space="preserve"> </w:t>
      </w:r>
      <w:r w:rsidRPr="005A0B81">
        <w:rPr>
          <w:szCs w:val="26"/>
        </w:rPr>
        <w:t>Module đóng vai trò quan trọng giúp liên kết dữ liệu kho, đơn hàng, nhân viên theo từng chi nhánh.</w:t>
      </w:r>
    </w:p>
    <w:p w14:paraId="14032DF2" w14:textId="77777777" w:rsidR="0071772A" w:rsidRPr="005A0B81" w:rsidRDefault="0071772A" w:rsidP="0071772A">
      <w:pPr>
        <w:spacing w:after="0"/>
        <w:ind w:left="660" w:firstLine="219"/>
        <w:jc w:val="both"/>
        <w:rPr>
          <w:szCs w:val="26"/>
        </w:rPr>
      </w:pPr>
      <w:r w:rsidRPr="005A0B81">
        <w:rPr>
          <w:b/>
          <w:bCs/>
          <w:szCs w:val="26"/>
        </w:rPr>
        <w:t>+ Thông tin quản lý:</w:t>
      </w:r>
      <w:r w:rsidRPr="005A0B81">
        <w:rPr>
          <w:szCs w:val="26"/>
        </w:rPr>
        <w:t xml:space="preserve"> Mã cửa hàng, tên cửa hàng, địa chỉ, số điện thoại, trạng thái.</w:t>
      </w:r>
    </w:p>
    <w:p w14:paraId="59064AFE" w14:textId="77777777" w:rsidR="0071772A" w:rsidRPr="005A0B81" w:rsidRDefault="0071772A" w:rsidP="0071772A">
      <w:pPr>
        <w:spacing w:after="0"/>
        <w:ind w:left="660" w:firstLine="219"/>
        <w:jc w:val="both"/>
        <w:rPr>
          <w:b/>
          <w:bCs/>
          <w:szCs w:val="26"/>
        </w:rPr>
      </w:pPr>
      <w:r w:rsidRPr="005A0B81">
        <w:rPr>
          <w:b/>
          <w:bCs/>
          <w:szCs w:val="26"/>
        </w:rPr>
        <w:t>+ Chức năng chính:</w:t>
      </w:r>
      <w:r w:rsidRPr="005A0B81">
        <w:rPr>
          <w:szCs w:val="26"/>
        </w:rPr>
        <w:t xml:space="preserve"> Thêm mới, chỉnh sửa, xóa, tìm kiếm cửa hàng, lọc theo khu vực.</w:t>
      </w:r>
    </w:p>
    <w:p w14:paraId="6177E74F" w14:textId="77777777" w:rsidR="0071772A" w:rsidRPr="00F12EC6" w:rsidRDefault="0071772A" w:rsidP="0071772A">
      <w:pPr>
        <w:numPr>
          <w:ilvl w:val="3"/>
          <w:numId w:val="49"/>
        </w:numPr>
        <w:spacing w:before="0" w:after="0" w:line="276" w:lineRule="auto"/>
        <w:ind w:left="1560"/>
        <w:jc w:val="both"/>
        <w:rPr>
          <w:b/>
          <w:bCs/>
          <w:color w:val="000000"/>
          <w:szCs w:val="26"/>
        </w:rPr>
      </w:pPr>
      <w:r w:rsidRPr="005A0B81">
        <w:rPr>
          <w:i/>
          <w:iCs/>
          <w:color w:val="000000"/>
          <w:szCs w:val="26"/>
        </w:rPr>
        <w:t xml:space="preserve"> </w:t>
      </w:r>
      <w:r w:rsidRPr="00F12EC6">
        <w:rPr>
          <w:b/>
          <w:bCs/>
          <w:i/>
          <w:iCs/>
          <w:color w:val="000000"/>
          <w:szCs w:val="26"/>
        </w:rPr>
        <w:t>Module sản phẩm.</w:t>
      </w:r>
    </w:p>
    <w:p w14:paraId="4FF1B743" w14:textId="77777777" w:rsidR="0071772A" w:rsidRPr="005A0B81" w:rsidRDefault="0071772A" w:rsidP="0071772A">
      <w:pPr>
        <w:spacing w:after="0"/>
        <w:ind w:left="660" w:firstLine="439"/>
        <w:jc w:val="both"/>
        <w:rPr>
          <w:szCs w:val="26"/>
        </w:rPr>
      </w:pPr>
      <w:r w:rsidRPr="005A0B81">
        <w:rPr>
          <w:szCs w:val="26"/>
        </w:rPr>
        <w:lastRenderedPageBreak/>
        <w:t>Quản lý danh mục sản phẩm. Mỗi sản phẩm có mô tả chung, hình ảnh và phân tách thành nhiều biến thể khác nhau theo màu sắc, kích cỡ, chất liệu, thương hiệu.</w:t>
      </w:r>
    </w:p>
    <w:p w14:paraId="07105EF5" w14:textId="77777777" w:rsidR="0071772A" w:rsidRPr="005A0B81" w:rsidRDefault="0071772A" w:rsidP="0071772A">
      <w:pPr>
        <w:spacing w:after="0"/>
        <w:ind w:left="660" w:firstLine="219"/>
        <w:jc w:val="both"/>
        <w:rPr>
          <w:szCs w:val="26"/>
        </w:rPr>
      </w:pPr>
      <w:r w:rsidRPr="005A0B81">
        <w:rPr>
          <w:b/>
          <w:bCs/>
          <w:szCs w:val="26"/>
        </w:rPr>
        <w:t>+ Thông tin sản phẩm:</w:t>
      </w:r>
      <w:r w:rsidRPr="005A0B81">
        <w:rPr>
          <w:szCs w:val="26"/>
        </w:rPr>
        <w:t xml:space="preserve"> Mã sản phẩm, tên sản phẩm, mô tả, hình ảnh.</w:t>
      </w:r>
    </w:p>
    <w:p w14:paraId="1A1799C6" w14:textId="77777777" w:rsidR="0071772A" w:rsidRPr="005A0B81" w:rsidRDefault="0071772A" w:rsidP="0071772A">
      <w:pPr>
        <w:spacing w:after="0"/>
        <w:ind w:left="660" w:firstLine="219"/>
        <w:jc w:val="both"/>
        <w:rPr>
          <w:szCs w:val="26"/>
        </w:rPr>
      </w:pPr>
      <w:r w:rsidRPr="005A0B81">
        <w:rPr>
          <w:b/>
          <w:bCs/>
          <w:szCs w:val="26"/>
        </w:rPr>
        <w:t>+ Biến thể sản phẩm:</w:t>
      </w:r>
      <w:r w:rsidRPr="005A0B81">
        <w:rPr>
          <w:szCs w:val="26"/>
        </w:rPr>
        <w:t xml:space="preserve"> Quản lý riêng từng biến thể để kiểm soát tồn kho chính xác.</w:t>
      </w:r>
    </w:p>
    <w:p w14:paraId="16730052" w14:textId="77777777" w:rsidR="0071772A" w:rsidRPr="005A0B81" w:rsidRDefault="0071772A" w:rsidP="0071772A">
      <w:pPr>
        <w:spacing w:after="0"/>
        <w:ind w:left="660" w:firstLine="219"/>
        <w:jc w:val="both"/>
        <w:rPr>
          <w:b/>
          <w:bCs/>
          <w:szCs w:val="26"/>
        </w:rPr>
      </w:pPr>
      <w:r w:rsidRPr="005A0B81">
        <w:rPr>
          <w:b/>
          <w:bCs/>
          <w:szCs w:val="26"/>
        </w:rPr>
        <w:t xml:space="preserve">+ Chức năng chính: </w:t>
      </w:r>
      <w:r w:rsidRPr="005A0B81">
        <w:rPr>
          <w:szCs w:val="26"/>
        </w:rPr>
        <w:t>Thêm, sửa, xóa, tìm kiếm sản phẩm và các biến thể sản phẩm.</w:t>
      </w:r>
    </w:p>
    <w:p w14:paraId="54E016E4"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người dùng &amp; phân quyền.</w:t>
      </w:r>
    </w:p>
    <w:p w14:paraId="33DAFF26" w14:textId="77777777" w:rsidR="0071772A" w:rsidRPr="005A0B81" w:rsidRDefault="0071772A" w:rsidP="0071772A">
      <w:pPr>
        <w:spacing w:after="0"/>
        <w:ind w:left="660" w:firstLine="439"/>
        <w:jc w:val="both"/>
        <w:rPr>
          <w:color w:val="000000"/>
          <w:szCs w:val="26"/>
        </w:rPr>
      </w:pPr>
      <w:r w:rsidRPr="005A0B81">
        <w:rPr>
          <w:color w:val="000000"/>
          <w:szCs w:val="26"/>
        </w:rPr>
        <w:t xml:space="preserve">Quản </w:t>
      </w:r>
      <w:r w:rsidRPr="005A0B81">
        <w:rPr>
          <w:szCs w:val="26"/>
        </w:rPr>
        <w:t>lý</w:t>
      </w:r>
      <w:r w:rsidRPr="005A0B81">
        <w:rPr>
          <w:color w:val="000000"/>
          <w:szCs w:val="26"/>
        </w:rPr>
        <w:t xml:space="preserve"> thông tin cá nhân của người dùng hệ thống và tài khoản được phân quyền theo vai trò để kiểm soát quyền hạn truy cập và thao tác nhằm đảm bảo bảo mật và phân công công việc rõ ràng.</w:t>
      </w:r>
    </w:p>
    <w:p w14:paraId="737B11DE"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người dùng:</w:t>
      </w:r>
      <w:r w:rsidRPr="005A0B81">
        <w:rPr>
          <w:color w:val="000000"/>
          <w:szCs w:val="26"/>
        </w:rPr>
        <w:t xml:space="preserve"> Mã người dùng, họ tên, địa chỉ, số điện thoại, email, tài khoản, mật khẩu, ngày tạo</w:t>
      </w:r>
      <w:r w:rsidRPr="005A0B81">
        <w:rPr>
          <w:szCs w:val="26"/>
        </w:rPr>
        <w:t>, trạng thái</w:t>
      </w:r>
      <w:r w:rsidRPr="005A0B81">
        <w:rPr>
          <w:color w:val="000000"/>
          <w:szCs w:val="26"/>
        </w:rPr>
        <w:t>.</w:t>
      </w:r>
    </w:p>
    <w:p w14:paraId="53697346" w14:textId="77777777" w:rsidR="0071772A" w:rsidRPr="005A0B81" w:rsidRDefault="0071772A" w:rsidP="0071772A">
      <w:pPr>
        <w:spacing w:after="0"/>
        <w:ind w:left="660" w:firstLine="219"/>
        <w:jc w:val="both"/>
        <w:rPr>
          <w:color w:val="000000"/>
          <w:szCs w:val="26"/>
        </w:rPr>
      </w:pPr>
      <w:r w:rsidRPr="005A0B81">
        <w:rPr>
          <w:b/>
          <w:bCs/>
          <w:color w:val="000000"/>
          <w:szCs w:val="26"/>
        </w:rPr>
        <w:t>+ Phân quyền:</w:t>
      </w:r>
      <w:r w:rsidRPr="005A0B81">
        <w:rPr>
          <w:color w:val="000000"/>
          <w:szCs w:val="26"/>
        </w:rPr>
        <w:t xml:space="preserve"> quản trị viên, quản lý chi nh</w:t>
      </w:r>
      <w:r w:rsidRPr="005A0B81">
        <w:rPr>
          <w:szCs w:val="26"/>
        </w:rPr>
        <w:t>á</w:t>
      </w:r>
      <w:r w:rsidRPr="005A0B81">
        <w:rPr>
          <w:color w:val="000000"/>
          <w:szCs w:val="26"/>
        </w:rPr>
        <w:t>nh, ch</w:t>
      </w:r>
      <w:r w:rsidRPr="005A0B81">
        <w:rPr>
          <w:szCs w:val="26"/>
        </w:rPr>
        <w:t xml:space="preserve">ủ chuỗi </w:t>
      </w:r>
      <w:r w:rsidRPr="005A0B81">
        <w:rPr>
          <w:color w:val="000000"/>
          <w:szCs w:val="26"/>
        </w:rPr>
        <w:t>cửa hàng, nhân viên bán hàng, nhân viên thủ kho.</w:t>
      </w:r>
    </w:p>
    <w:p w14:paraId="0F782790"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Thêm, sửa, xóa, tìm kiếm, phân quyền, mở / khóa tài khoản.</w:t>
      </w:r>
    </w:p>
    <w:p w14:paraId="0F927EB5"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 xml:space="preserve">Module </w:t>
      </w:r>
      <w:r w:rsidRPr="00F12EC6">
        <w:rPr>
          <w:b/>
          <w:bCs/>
          <w:i/>
          <w:iCs/>
          <w:szCs w:val="26"/>
        </w:rPr>
        <w:t>quản lý hóa đơn bán hàng.</w:t>
      </w:r>
    </w:p>
    <w:p w14:paraId="02138C7F" w14:textId="77777777" w:rsidR="0071772A" w:rsidRPr="005A0B81" w:rsidRDefault="0071772A" w:rsidP="0071772A">
      <w:pPr>
        <w:spacing w:after="0"/>
        <w:ind w:left="660" w:firstLine="439"/>
        <w:jc w:val="both"/>
        <w:rPr>
          <w:color w:val="000000"/>
          <w:szCs w:val="26"/>
        </w:rPr>
      </w:pPr>
      <w:r w:rsidRPr="005A0B81">
        <w:rPr>
          <w:color w:val="000000"/>
          <w:szCs w:val="26"/>
        </w:rPr>
        <w:t>Quản lý quy trình bán hàng tại cửa hàng. Từ khâu tạo đơn đến cập nhật tồn kho và doanh thu. Module này phản ánh doanh thu, sản lượng bán của cửa hàng.</w:t>
      </w:r>
      <w:r w:rsidRPr="005A0B81">
        <w:rPr>
          <w:color w:val="000000"/>
        </w:rPr>
        <w:t xml:space="preserve"> </w:t>
      </w:r>
      <w:r w:rsidRPr="005A0B81">
        <w:rPr>
          <w:color w:val="000000"/>
          <w:szCs w:val="26"/>
        </w:rPr>
        <w:t>Là nguồn dữ liệu chính cho báo cáo doanh thu, sản lượng bán, hiệu suất nhân viên.</w:t>
      </w:r>
    </w:p>
    <w:p w14:paraId="43019417"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đơn hàng:</w:t>
      </w:r>
      <w:r w:rsidRPr="005A0B81">
        <w:rPr>
          <w:color w:val="000000"/>
          <w:szCs w:val="26"/>
        </w:rPr>
        <w:t xml:space="preserve"> Mã h</w:t>
      </w:r>
      <w:r w:rsidRPr="005A0B81">
        <w:rPr>
          <w:szCs w:val="26"/>
        </w:rPr>
        <w:t xml:space="preserve">óa </w:t>
      </w:r>
      <w:r w:rsidRPr="005A0B81">
        <w:rPr>
          <w:color w:val="000000"/>
          <w:szCs w:val="26"/>
        </w:rPr>
        <w:t>đơn, thời gian, sản phẩm đã bán, số lượng, giá bán, nhân viên thực hiện, khách hàng.</w:t>
      </w:r>
    </w:p>
    <w:p w14:paraId="2E9B19CA"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Thêm, sửa, hủy, tìm kiếm, in hóa đơn.</w:t>
      </w:r>
    </w:p>
    <w:p w14:paraId="0F39264A"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nhập – xuất kho &amp; tồn kho.</w:t>
      </w:r>
    </w:p>
    <w:p w14:paraId="1E7E9870" w14:textId="77777777" w:rsidR="0071772A" w:rsidRPr="005A0B81" w:rsidRDefault="0071772A" w:rsidP="0071772A">
      <w:pPr>
        <w:spacing w:after="0"/>
        <w:ind w:left="660" w:firstLine="439"/>
        <w:jc w:val="both"/>
        <w:rPr>
          <w:color w:val="000000"/>
          <w:szCs w:val="26"/>
        </w:rPr>
      </w:pPr>
      <w:r w:rsidRPr="005A0B81">
        <w:rPr>
          <w:color w:val="000000"/>
          <w:szCs w:val="26"/>
        </w:rPr>
        <w:t>Quản lý các hoạt động nhập xuất hàng và điều chuyển giữa các chi nhánh</w:t>
      </w:r>
      <w:r w:rsidRPr="005A0B81">
        <w:rPr>
          <w:color w:val="000000"/>
        </w:rPr>
        <w:t xml:space="preserve"> </w:t>
      </w:r>
      <w:r w:rsidRPr="005A0B81">
        <w:rPr>
          <w:color w:val="000000"/>
          <w:szCs w:val="26"/>
        </w:rPr>
        <w:t>và kiểm kê tồn kho theo từng cửa hàng. Đảm bảo dữ liệu tồn kho chính xác để giảm rủi ro thiếu hoặc thừa hàng.</w:t>
      </w:r>
    </w:p>
    <w:p w14:paraId="79AAB2F6" w14:textId="77777777" w:rsidR="0071772A" w:rsidRPr="005A0B81" w:rsidRDefault="0071772A" w:rsidP="0071772A">
      <w:pPr>
        <w:spacing w:after="0"/>
        <w:ind w:left="660" w:firstLine="219"/>
        <w:jc w:val="both"/>
        <w:rPr>
          <w:color w:val="000000"/>
          <w:szCs w:val="26"/>
        </w:rPr>
      </w:pPr>
      <w:r w:rsidRPr="005A0B81">
        <w:rPr>
          <w:b/>
          <w:bCs/>
          <w:color w:val="000000"/>
          <w:szCs w:val="26"/>
        </w:rPr>
        <w:t>+ Chức năng chính:</w:t>
      </w:r>
      <w:r w:rsidRPr="005A0B81">
        <w:rPr>
          <w:color w:val="000000"/>
          <w:szCs w:val="26"/>
        </w:rPr>
        <w:t xml:space="preserve"> Tạo, s</w:t>
      </w:r>
      <w:r w:rsidRPr="005A0B81">
        <w:rPr>
          <w:szCs w:val="26"/>
        </w:rPr>
        <w:t>ửa,</w:t>
      </w:r>
      <w:r w:rsidRPr="005A0B81">
        <w:rPr>
          <w:color w:val="000000"/>
          <w:szCs w:val="26"/>
        </w:rPr>
        <w:t xml:space="preserve"> in phiếu nhập – xuất kho,</w:t>
      </w:r>
      <w:r w:rsidRPr="005A0B81">
        <w:rPr>
          <w:color w:val="000000"/>
        </w:rPr>
        <w:t xml:space="preserve">  </w:t>
      </w:r>
      <w:r w:rsidRPr="005A0B81">
        <w:rPr>
          <w:szCs w:val="26"/>
        </w:rPr>
        <w:t>cảnh báo tồn kho thấp</w:t>
      </w:r>
      <w:r w:rsidRPr="005A0B81">
        <w:rPr>
          <w:color w:val="000000"/>
          <w:szCs w:val="26"/>
        </w:rPr>
        <w:t>.</w:t>
      </w:r>
    </w:p>
    <w:p w14:paraId="24A08300" w14:textId="77777777" w:rsidR="0071772A" w:rsidRPr="00F12EC6" w:rsidRDefault="0071772A" w:rsidP="0071772A">
      <w:pPr>
        <w:numPr>
          <w:ilvl w:val="3"/>
          <w:numId w:val="49"/>
        </w:numPr>
        <w:spacing w:before="0" w:after="0" w:line="276" w:lineRule="auto"/>
        <w:ind w:left="1418"/>
        <w:jc w:val="both"/>
        <w:rPr>
          <w:b/>
          <w:bCs/>
          <w:color w:val="000000"/>
          <w:szCs w:val="26"/>
        </w:rPr>
      </w:pPr>
      <w:r w:rsidRPr="00F12EC6">
        <w:rPr>
          <w:b/>
          <w:bCs/>
          <w:i/>
          <w:iCs/>
          <w:color w:val="000000"/>
          <w:szCs w:val="26"/>
        </w:rPr>
        <w:t>Module thống kê – báo cáo.</w:t>
      </w:r>
    </w:p>
    <w:p w14:paraId="3CCE65C0" w14:textId="77777777" w:rsidR="0071772A" w:rsidRPr="005A0B81" w:rsidRDefault="0071772A" w:rsidP="0071772A">
      <w:pPr>
        <w:spacing w:after="0"/>
        <w:ind w:left="660" w:firstLine="439"/>
        <w:jc w:val="both"/>
        <w:rPr>
          <w:color w:val="000000"/>
          <w:szCs w:val="26"/>
        </w:rPr>
      </w:pPr>
      <w:r w:rsidRPr="005A0B81">
        <w:rPr>
          <w:color w:val="000000"/>
          <w:szCs w:val="26"/>
        </w:rPr>
        <w:t>Tổng hợp dữ liệu từ các module khác để phân tích tình hình kinh doanh. Giúp quản lý đánh giá hiệu quả kinh doanh, tối ưu hóa vận hành.</w:t>
      </w:r>
    </w:p>
    <w:p w14:paraId="55224CEB" w14:textId="77777777" w:rsidR="0071772A" w:rsidRPr="005A0B81" w:rsidRDefault="0071772A" w:rsidP="0071772A">
      <w:pPr>
        <w:spacing w:after="0"/>
        <w:ind w:left="660" w:firstLine="219"/>
        <w:jc w:val="both"/>
        <w:rPr>
          <w:color w:val="000000"/>
          <w:szCs w:val="26"/>
        </w:rPr>
      </w:pPr>
      <w:r w:rsidRPr="005A0B81">
        <w:rPr>
          <w:b/>
          <w:bCs/>
          <w:color w:val="000000"/>
          <w:szCs w:val="26"/>
        </w:rPr>
        <w:t>+ Loại báo cáo:</w:t>
      </w:r>
      <w:r w:rsidRPr="005A0B81">
        <w:rPr>
          <w:color w:val="000000"/>
          <w:szCs w:val="26"/>
        </w:rPr>
        <w:t xml:space="preserve"> Báo cáo sản phẩm bán chạy, doanh thu theo thời gian, tồn kho, nhập – xuất kho,… theo nhân viên, cửa hàng.</w:t>
      </w:r>
    </w:p>
    <w:p w14:paraId="1FEDA8DE" w14:textId="77777777" w:rsidR="0071772A" w:rsidRPr="005A0B81" w:rsidRDefault="0071772A" w:rsidP="0071772A">
      <w:pPr>
        <w:spacing w:after="0"/>
        <w:ind w:left="660" w:firstLine="219"/>
        <w:jc w:val="both"/>
        <w:rPr>
          <w:color w:val="000000"/>
          <w:szCs w:val="26"/>
        </w:rPr>
      </w:pPr>
      <w:r w:rsidRPr="005A0B81">
        <w:rPr>
          <w:b/>
          <w:bCs/>
          <w:color w:val="000000"/>
          <w:szCs w:val="26"/>
        </w:rPr>
        <w:t>+ Thống kê:</w:t>
      </w:r>
      <w:r w:rsidRPr="005A0B81">
        <w:rPr>
          <w:color w:val="000000"/>
          <w:szCs w:val="26"/>
        </w:rPr>
        <w:t xml:space="preserve"> Thống kê các sản phẩm bán chạy, đơn hàng, phiếu nhập – xuất kho. Lọc theo chi nhánh, thời gian, nhân viên, sản phẩm.</w:t>
      </w:r>
    </w:p>
    <w:p w14:paraId="7B7409C9" w14:textId="77777777" w:rsidR="0071772A" w:rsidRPr="005A0B81" w:rsidRDefault="0071772A" w:rsidP="0071772A">
      <w:pPr>
        <w:spacing w:after="0"/>
        <w:ind w:left="720"/>
        <w:jc w:val="both"/>
        <w:rPr>
          <w:b/>
          <w:bCs/>
          <w:color w:val="000000"/>
          <w:szCs w:val="26"/>
        </w:rPr>
      </w:pPr>
      <w:r w:rsidRPr="005A0B81">
        <w:rPr>
          <w:b/>
          <w:bCs/>
          <w:color w:val="000000"/>
          <w:szCs w:val="26"/>
        </w:rPr>
        <w:lastRenderedPageBreak/>
        <w:t xml:space="preserve">+ Chức năng chính: </w:t>
      </w:r>
      <w:r w:rsidRPr="005A0B81">
        <w:rPr>
          <w:color w:val="000000"/>
          <w:szCs w:val="26"/>
        </w:rPr>
        <w:t>Xuất báo cáo, hiển thị biểu đồ, thống kê so sánh theo kỳ.</w:t>
      </w:r>
    </w:p>
    <w:p w14:paraId="2DA86C9E" w14:textId="77777777" w:rsidR="0071772A" w:rsidRPr="005A0B81" w:rsidRDefault="0071772A" w:rsidP="0071772A">
      <w:pPr>
        <w:numPr>
          <w:ilvl w:val="3"/>
          <w:numId w:val="49"/>
        </w:numPr>
        <w:spacing w:before="0" w:after="0" w:line="276" w:lineRule="auto"/>
        <w:ind w:left="1418"/>
        <w:jc w:val="both"/>
        <w:rPr>
          <w:color w:val="000000"/>
          <w:szCs w:val="26"/>
        </w:rPr>
      </w:pPr>
      <w:r w:rsidRPr="00F12EC6">
        <w:rPr>
          <w:b/>
          <w:bCs/>
          <w:i/>
          <w:iCs/>
          <w:color w:val="000000"/>
          <w:szCs w:val="26"/>
        </w:rPr>
        <w:t>Module khách hàng</w:t>
      </w:r>
      <w:r w:rsidRPr="005A0B81">
        <w:rPr>
          <w:i/>
          <w:iCs/>
          <w:color w:val="000000"/>
          <w:szCs w:val="26"/>
        </w:rPr>
        <w:t>.</w:t>
      </w:r>
    </w:p>
    <w:p w14:paraId="315BA1F8" w14:textId="77777777" w:rsidR="0071772A" w:rsidRPr="005A0B81" w:rsidRDefault="0071772A" w:rsidP="0071772A">
      <w:pPr>
        <w:spacing w:after="0"/>
        <w:ind w:left="660" w:firstLine="439"/>
        <w:jc w:val="both"/>
        <w:rPr>
          <w:color w:val="000000"/>
          <w:szCs w:val="26"/>
        </w:rPr>
      </w:pPr>
      <w:r w:rsidRPr="005A0B81">
        <w:rPr>
          <w:color w:val="000000"/>
          <w:szCs w:val="26"/>
        </w:rPr>
        <w:t>Quản lý thông tin khách hàng và lịch sử mua sắm để phục vụ chăm sóc và phân tích hành vi mua hàng.</w:t>
      </w:r>
    </w:p>
    <w:p w14:paraId="23618641" w14:textId="77777777" w:rsidR="0071772A" w:rsidRPr="005A0B81" w:rsidRDefault="0071772A" w:rsidP="0071772A">
      <w:pPr>
        <w:spacing w:after="0"/>
        <w:ind w:left="660" w:firstLine="219"/>
        <w:jc w:val="both"/>
        <w:rPr>
          <w:color w:val="000000"/>
          <w:szCs w:val="26"/>
        </w:rPr>
      </w:pPr>
      <w:r w:rsidRPr="005A0B81">
        <w:rPr>
          <w:b/>
          <w:bCs/>
          <w:color w:val="000000"/>
          <w:szCs w:val="26"/>
        </w:rPr>
        <w:t>+ Thông tin khách hàng:</w:t>
      </w:r>
      <w:r w:rsidRPr="005A0B81">
        <w:rPr>
          <w:color w:val="000000"/>
          <w:szCs w:val="26"/>
        </w:rPr>
        <w:t xml:space="preserve"> Mã khách hàng, họ tên, số điện thoại, email, địa chỉ.</w:t>
      </w:r>
    </w:p>
    <w:p w14:paraId="6F683950" w14:textId="77777777" w:rsidR="0071772A" w:rsidRPr="005A0B81" w:rsidRDefault="0071772A" w:rsidP="0071772A">
      <w:pPr>
        <w:jc w:val="left"/>
        <w:rPr>
          <w:b/>
          <w:bCs/>
          <w:sz w:val="32"/>
          <w:szCs w:val="32"/>
        </w:rPr>
      </w:pPr>
      <w:r w:rsidRPr="005A0B81">
        <w:rPr>
          <w:b/>
          <w:bCs/>
          <w:color w:val="000000"/>
          <w:szCs w:val="26"/>
        </w:rPr>
        <w:t>+ Chức năng chính:</w:t>
      </w:r>
      <w:r w:rsidRPr="005A0B81">
        <w:rPr>
          <w:color w:val="000000"/>
          <w:szCs w:val="26"/>
        </w:rPr>
        <w:t xml:space="preserve"> Thêm, sửa, xóa khách hàng; tìm kiếm và phân nhóm khách hàng.</w:t>
      </w:r>
    </w:p>
    <w:p w14:paraId="0C6B99C4" w14:textId="77777777" w:rsidR="0071772A" w:rsidRPr="005A0B81" w:rsidRDefault="001B771C" w:rsidP="001B771C">
      <w:pPr>
        <w:pStyle w:val="Heading2"/>
      </w:pPr>
      <w:bookmarkStart w:id="8" w:name="_Toc214482579"/>
      <w:bookmarkStart w:id="9" w:name="_Toc214537407"/>
      <w:r w:rsidRPr="005A0B81">
        <w:t xml:space="preserve">III. </w:t>
      </w:r>
      <w:r w:rsidR="0071772A" w:rsidRPr="005A0B81">
        <w:t>Cấu trúc phân chia công việc theo WBS</w:t>
      </w:r>
      <w:bookmarkEnd w:id="8"/>
      <w:bookmarkEnd w:id="9"/>
    </w:p>
    <w:p w14:paraId="16F6B6AB" w14:textId="77777777" w:rsidR="0071772A" w:rsidRPr="005A0B81" w:rsidRDefault="0071772A" w:rsidP="0071772A">
      <w:pPr>
        <w:numPr>
          <w:ilvl w:val="0"/>
          <w:numId w:val="59"/>
        </w:numPr>
        <w:spacing w:before="0" w:after="0" w:line="276" w:lineRule="auto"/>
        <w:ind w:left="630" w:hanging="450"/>
        <w:jc w:val="both"/>
        <w:rPr>
          <w:color w:val="000000"/>
          <w:szCs w:val="26"/>
        </w:rPr>
      </w:pPr>
      <w:r w:rsidRPr="005A0B81">
        <w:rPr>
          <w:color w:val="000000"/>
          <w:szCs w:val="26"/>
        </w:rPr>
        <w:t>Website quản lý chuỗi cửa hàng bán áo thun thể thao nam</w:t>
      </w:r>
    </w:p>
    <w:p w14:paraId="11CA7605" w14:textId="77777777" w:rsidR="0071772A" w:rsidRPr="005A0B81" w:rsidRDefault="0071772A" w:rsidP="0071772A">
      <w:pPr>
        <w:numPr>
          <w:ilvl w:val="0"/>
          <w:numId w:val="60"/>
        </w:numPr>
        <w:spacing w:before="0" w:after="0" w:line="276" w:lineRule="auto"/>
        <w:ind w:left="810" w:hanging="450"/>
        <w:jc w:val="both"/>
        <w:rPr>
          <w:color w:val="000000"/>
          <w:szCs w:val="26"/>
        </w:rPr>
      </w:pPr>
      <w:r w:rsidRPr="005A0B81">
        <w:rPr>
          <w:color w:val="000000"/>
          <w:szCs w:val="26"/>
        </w:rPr>
        <w:t>Khởi động dự án.</w:t>
      </w:r>
    </w:p>
    <w:p w14:paraId="1F1E64A0"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Xác định mục tiêu và phạm vi dự án.</w:t>
      </w:r>
    </w:p>
    <w:p w14:paraId="6C071A8D"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Lập kế hoạch ban đầu (thời gian, phạm vi, chi phí, rủi ro).</w:t>
      </w:r>
    </w:p>
    <w:p w14:paraId="6792778D" w14:textId="77777777" w:rsidR="0071772A" w:rsidRPr="005A0B81" w:rsidRDefault="0071772A" w:rsidP="0071772A">
      <w:pPr>
        <w:numPr>
          <w:ilvl w:val="0"/>
          <w:numId w:val="61"/>
        </w:numPr>
        <w:tabs>
          <w:tab w:val="left" w:pos="1100"/>
        </w:tabs>
        <w:spacing w:before="0" w:after="0" w:line="276" w:lineRule="auto"/>
        <w:ind w:left="990" w:hanging="450"/>
        <w:jc w:val="both"/>
        <w:rPr>
          <w:szCs w:val="26"/>
        </w:rPr>
      </w:pPr>
      <w:r w:rsidRPr="005A0B81">
        <w:rPr>
          <w:szCs w:val="26"/>
        </w:rPr>
        <w:t>Xác định các bên liên quan.</w:t>
      </w:r>
      <w:r w:rsidRPr="005A0B81">
        <w:rPr>
          <w:szCs w:val="26"/>
        </w:rPr>
        <w:tab/>
      </w:r>
    </w:p>
    <w:p w14:paraId="79013E73"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Thu thập</w:t>
      </w:r>
      <w:r w:rsidRPr="005A0B81">
        <w:rPr>
          <w:color w:val="EE0000"/>
          <w:szCs w:val="26"/>
        </w:rPr>
        <w:t xml:space="preserve"> </w:t>
      </w:r>
      <w:r w:rsidRPr="005A0B81">
        <w:rPr>
          <w:szCs w:val="26"/>
        </w:rPr>
        <w:t>yêu cầu</w:t>
      </w:r>
      <w:r w:rsidRPr="005A0B81">
        <w:rPr>
          <w:color w:val="000000"/>
          <w:szCs w:val="26"/>
        </w:rPr>
        <w:t>.</w:t>
      </w:r>
    </w:p>
    <w:p w14:paraId="3FC5C700"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Khảo sát nghiệp vụ tại các cửa hàng.</w:t>
      </w:r>
    </w:p>
    <w:p w14:paraId="21702358"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Thu thập yêu cầu từ người dùng.</w:t>
      </w:r>
    </w:p>
    <w:p w14:paraId="6608A05D" w14:textId="77777777" w:rsidR="0071772A" w:rsidRPr="005A0B81" w:rsidRDefault="0071772A" w:rsidP="0071772A">
      <w:pPr>
        <w:numPr>
          <w:ilvl w:val="0"/>
          <w:numId w:val="62"/>
        </w:numPr>
        <w:tabs>
          <w:tab w:val="left" w:pos="1100"/>
        </w:tabs>
        <w:spacing w:before="0" w:after="0" w:line="276" w:lineRule="auto"/>
        <w:ind w:left="990" w:hanging="450"/>
        <w:jc w:val="both"/>
        <w:rPr>
          <w:szCs w:val="26"/>
        </w:rPr>
      </w:pPr>
      <w:r w:rsidRPr="005A0B81">
        <w:rPr>
          <w:szCs w:val="26"/>
        </w:rPr>
        <w:t>Phát thảo quy trình nghiệp vụ.</w:t>
      </w:r>
    </w:p>
    <w:p w14:paraId="73FCEEDE" w14:textId="77777777" w:rsidR="0071772A" w:rsidRPr="005A0B81" w:rsidRDefault="0071772A" w:rsidP="0071772A">
      <w:pPr>
        <w:numPr>
          <w:ilvl w:val="0"/>
          <w:numId w:val="62"/>
        </w:numPr>
        <w:tabs>
          <w:tab w:val="left" w:pos="1100"/>
        </w:tabs>
        <w:spacing w:before="0" w:after="0" w:line="276" w:lineRule="auto"/>
        <w:ind w:left="990" w:hanging="450"/>
        <w:jc w:val="both"/>
        <w:rPr>
          <w:color w:val="000000"/>
          <w:szCs w:val="26"/>
        </w:rPr>
      </w:pPr>
      <w:r w:rsidRPr="005A0B81">
        <w:rPr>
          <w:color w:val="000000"/>
          <w:szCs w:val="26"/>
        </w:rPr>
        <w:t>Tài liệu hóa yêu cầu.</w:t>
      </w:r>
    </w:p>
    <w:p w14:paraId="4964A7BE"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Phân tích h</w:t>
      </w:r>
      <w:r w:rsidRPr="005A0B81">
        <w:rPr>
          <w:szCs w:val="26"/>
        </w:rPr>
        <w:t>ệ thống</w:t>
      </w:r>
      <w:r w:rsidRPr="005A0B81">
        <w:rPr>
          <w:color w:val="000000"/>
          <w:szCs w:val="26"/>
        </w:rPr>
        <w:t>.</w:t>
      </w:r>
    </w:p>
    <w:p w14:paraId="35840FD9"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t>Phân tích yêu cầu.</w:t>
      </w:r>
    </w:p>
    <w:p w14:paraId="2660B9EC"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t>Xác định yêu cầu chức năng.</w:t>
      </w:r>
    </w:p>
    <w:p w14:paraId="67C94E27" w14:textId="77777777" w:rsidR="0071772A" w:rsidRPr="005A0B81" w:rsidRDefault="0071772A" w:rsidP="0071772A">
      <w:pPr>
        <w:numPr>
          <w:ilvl w:val="0"/>
          <w:numId w:val="54"/>
        </w:numPr>
        <w:spacing w:before="0" w:after="0" w:line="276" w:lineRule="auto"/>
        <w:ind w:left="990" w:hanging="450"/>
        <w:jc w:val="both"/>
        <w:rPr>
          <w:szCs w:val="26"/>
        </w:rPr>
      </w:pPr>
      <w:r w:rsidRPr="005A0B81">
        <w:rPr>
          <w:szCs w:val="26"/>
        </w:rPr>
        <w:t>Xác định yêu cầu phi chức năng.</w:t>
      </w:r>
    </w:p>
    <w:p w14:paraId="30C80995" w14:textId="77777777" w:rsidR="0071772A" w:rsidRPr="005A0B81" w:rsidRDefault="0071772A" w:rsidP="0071772A">
      <w:pPr>
        <w:numPr>
          <w:ilvl w:val="0"/>
          <w:numId w:val="54"/>
        </w:numPr>
        <w:tabs>
          <w:tab w:val="left" w:pos="1100"/>
        </w:tabs>
        <w:spacing w:before="0" w:after="0" w:line="276" w:lineRule="auto"/>
        <w:ind w:left="990" w:hanging="450"/>
        <w:jc w:val="both"/>
        <w:rPr>
          <w:szCs w:val="26"/>
        </w:rPr>
      </w:pPr>
      <w:r w:rsidRPr="005A0B81">
        <w:rPr>
          <w:szCs w:val="26"/>
        </w:rPr>
        <w:t>Mô hình hóa nghiệp vụ (BPMN).</w:t>
      </w:r>
    </w:p>
    <w:p w14:paraId="052463B0" w14:textId="77777777" w:rsidR="0071772A" w:rsidRPr="005A0B81" w:rsidRDefault="0071772A" w:rsidP="0071772A">
      <w:pPr>
        <w:numPr>
          <w:ilvl w:val="0"/>
          <w:numId w:val="54"/>
        </w:numPr>
        <w:tabs>
          <w:tab w:val="left" w:pos="1100"/>
        </w:tabs>
        <w:spacing w:before="0" w:after="0" w:line="276" w:lineRule="auto"/>
        <w:ind w:left="990" w:hanging="450"/>
        <w:jc w:val="both"/>
        <w:rPr>
          <w:szCs w:val="26"/>
        </w:rPr>
      </w:pPr>
      <w:r w:rsidRPr="005A0B81">
        <w:rPr>
          <w:szCs w:val="26"/>
        </w:rPr>
        <w:t>Xác định các luồng dữ liệu DFD và thực thể quan hệ ERD.</w:t>
      </w:r>
      <w:r w:rsidRPr="005A0B81">
        <w:rPr>
          <w:szCs w:val="26"/>
        </w:rPr>
        <w:tab/>
      </w:r>
    </w:p>
    <w:p w14:paraId="60110025" w14:textId="77777777" w:rsidR="0071772A" w:rsidRPr="005A0B81" w:rsidRDefault="0071772A" w:rsidP="0071772A">
      <w:pPr>
        <w:numPr>
          <w:ilvl w:val="0"/>
          <w:numId w:val="54"/>
        </w:numPr>
        <w:spacing w:before="0" w:after="0" w:line="276" w:lineRule="auto"/>
        <w:ind w:left="990" w:hanging="450"/>
        <w:jc w:val="both"/>
        <w:rPr>
          <w:color w:val="000000"/>
          <w:szCs w:val="26"/>
        </w:rPr>
      </w:pPr>
      <w:r w:rsidRPr="005A0B81">
        <w:rPr>
          <w:color w:val="000000"/>
          <w:szCs w:val="26"/>
        </w:rPr>
        <w:t>Viết tài liệu đặc tả SRS.</w:t>
      </w:r>
    </w:p>
    <w:p w14:paraId="073F87E7" w14:textId="77777777" w:rsidR="0071772A" w:rsidRPr="005A0B81" w:rsidRDefault="0071772A" w:rsidP="0071772A">
      <w:pPr>
        <w:numPr>
          <w:ilvl w:val="0"/>
          <w:numId w:val="60"/>
        </w:numPr>
        <w:spacing w:before="0" w:after="0" w:line="276" w:lineRule="auto"/>
        <w:ind w:left="810" w:hanging="450"/>
        <w:jc w:val="both"/>
        <w:rPr>
          <w:color w:val="000000"/>
          <w:szCs w:val="26"/>
        </w:rPr>
      </w:pPr>
      <w:r w:rsidRPr="005A0B81">
        <w:rPr>
          <w:color w:val="000000"/>
          <w:szCs w:val="26"/>
        </w:rPr>
        <w:t>Thiết kế hệ thống.</w:t>
      </w:r>
    </w:p>
    <w:p w14:paraId="2B4D5115"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kiến trúc.</w:t>
      </w:r>
    </w:p>
    <w:p w14:paraId="502C53E4"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giao diện.</w:t>
      </w:r>
    </w:p>
    <w:p w14:paraId="4F9B33AF"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sơ đồ Class.</w:t>
      </w:r>
    </w:p>
    <w:p w14:paraId="101AA2F5"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Thiết kế Use case và sequence diagram.</w:t>
      </w:r>
    </w:p>
    <w:p w14:paraId="68EA576F" w14:textId="77777777" w:rsidR="0071772A" w:rsidRPr="005A0B81" w:rsidRDefault="0071772A" w:rsidP="0071772A">
      <w:pPr>
        <w:numPr>
          <w:ilvl w:val="0"/>
          <w:numId w:val="55"/>
        </w:numPr>
        <w:tabs>
          <w:tab w:val="left" w:pos="1100"/>
        </w:tabs>
        <w:spacing w:before="0" w:after="0" w:line="276" w:lineRule="auto"/>
        <w:ind w:left="990" w:hanging="450"/>
        <w:jc w:val="both"/>
        <w:rPr>
          <w:szCs w:val="26"/>
        </w:rPr>
      </w:pPr>
      <w:r w:rsidRPr="005A0B81">
        <w:rPr>
          <w:szCs w:val="26"/>
        </w:rPr>
        <w:t>Chọn ngôn ngữ lập trình, công cụ triển khai.</w:t>
      </w:r>
    </w:p>
    <w:p w14:paraId="012933A4"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Cài đặt hệ thống.</w:t>
      </w:r>
    </w:p>
    <w:p w14:paraId="24AEC6CA"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Cài đặt cơ sở dữ liệu.</w:t>
      </w:r>
    </w:p>
    <w:p w14:paraId="600CED4D"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Cài đặt giao diện chính.</w:t>
      </w:r>
    </w:p>
    <w:p w14:paraId="6AF897F9"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QL cửa hàng.</w:t>
      </w:r>
    </w:p>
    <w:p w14:paraId="5DEB0A51"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QL sản phẩm.</w:t>
      </w:r>
    </w:p>
    <w:p w14:paraId="1CF79DC5"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người dùng và phân quyền.</w:t>
      </w:r>
    </w:p>
    <w:p w14:paraId="626C47F6"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hóa đơn bán hàng.</w:t>
      </w:r>
    </w:p>
    <w:p w14:paraId="6F118773"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nhập – xuất kho &amp; tồn kho.</w:t>
      </w:r>
    </w:p>
    <w:p w14:paraId="0E8633E0"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t>Module thống kê – báo cáo.</w:t>
      </w:r>
    </w:p>
    <w:p w14:paraId="4D80DDD5" w14:textId="77777777" w:rsidR="0071772A" w:rsidRPr="005A0B81" w:rsidRDefault="0071772A" w:rsidP="0071772A">
      <w:pPr>
        <w:numPr>
          <w:ilvl w:val="0"/>
          <w:numId w:val="56"/>
        </w:numPr>
        <w:tabs>
          <w:tab w:val="left" w:pos="1100"/>
        </w:tabs>
        <w:spacing w:before="0" w:after="0" w:line="276" w:lineRule="auto"/>
        <w:ind w:left="990" w:hanging="450"/>
        <w:jc w:val="both"/>
        <w:rPr>
          <w:szCs w:val="26"/>
        </w:rPr>
      </w:pPr>
      <w:r w:rsidRPr="005A0B81">
        <w:rPr>
          <w:szCs w:val="26"/>
        </w:rPr>
        <w:lastRenderedPageBreak/>
        <w:t>Module khách hàng.</w:t>
      </w:r>
    </w:p>
    <w:p w14:paraId="63CB1CD4"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Kiểm thử.</w:t>
      </w:r>
    </w:p>
    <w:p w14:paraId="021DD2CD"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Lập kế hoạch kiểm thử.</w:t>
      </w:r>
    </w:p>
    <w:p w14:paraId="4D2CB785"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Viết test case, test script.</w:t>
      </w:r>
    </w:p>
    <w:p w14:paraId="47895A3C"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Kiểm thử chức năng.</w:t>
      </w:r>
    </w:p>
    <w:p w14:paraId="7B57965F" w14:textId="77777777" w:rsidR="0071772A" w:rsidRPr="005A0B81" w:rsidRDefault="0071772A" w:rsidP="0071772A">
      <w:pPr>
        <w:numPr>
          <w:ilvl w:val="0"/>
          <w:numId w:val="57"/>
        </w:numPr>
        <w:spacing w:before="0" w:after="0" w:line="276" w:lineRule="auto"/>
        <w:ind w:left="990" w:hanging="450"/>
        <w:jc w:val="both"/>
        <w:rPr>
          <w:szCs w:val="26"/>
        </w:rPr>
      </w:pPr>
      <w:r w:rsidRPr="005A0B81">
        <w:rPr>
          <w:szCs w:val="26"/>
        </w:rPr>
        <w:t>Kiểm thử phi chức năng.</w:t>
      </w:r>
    </w:p>
    <w:p w14:paraId="6A30ADE6"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tích hợp.</w:t>
      </w:r>
    </w:p>
    <w:p w14:paraId="688C4644"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hệ thống.</w:t>
      </w:r>
    </w:p>
    <w:p w14:paraId="68708640"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Kiểm thử chấp nhận.</w:t>
      </w:r>
    </w:p>
    <w:p w14:paraId="3FDB4680" w14:textId="77777777" w:rsidR="0071772A" w:rsidRPr="005A0B81" w:rsidRDefault="0071772A" w:rsidP="0071772A">
      <w:pPr>
        <w:numPr>
          <w:ilvl w:val="0"/>
          <w:numId w:val="57"/>
        </w:numPr>
        <w:tabs>
          <w:tab w:val="left" w:pos="1100"/>
        </w:tabs>
        <w:spacing w:before="0" w:after="0" w:line="276" w:lineRule="auto"/>
        <w:ind w:left="990" w:hanging="450"/>
        <w:jc w:val="both"/>
        <w:rPr>
          <w:szCs w:val="26"/>
        </w:rPr>
      </w:pPr>
      <w:r w:rsidRPr="005A0B81">
        <w:rPr>
          <w:szCs w:val="26"/>
        </w:rPr>
        <w:t>Theo dõi &amp; khắc phục lỗi.</w:t>
      </w:r>
    </w:p>
    <w:p w14:paraId="5A2C8300" w14:textId="77777777" w:rsidR="0071772A" w:rsidRPr="005A0B81" w:rsidRDefault="0071772A" w:rsidP="0071772A">
      <w:pPr>
        <w:numPr>
          <w:ilvl w:val="0"/>
          <w:numId w:val="60"/>
        </w:numPr>
        <w:tabs>
          <w:tab w:val="left" w:pos="880"/>
        </w:tabs>
        <w:spacing w:before="0" w:after="0" w:line="276" w:lineRule="auto"/>
        <w:ind w:left="810" w:hanging="450"/>
        <w:jc w:val="both"/>
        <w:rPr>
          <w:color w:val="000000"/>
          <w:szCs w:val="26"/>
        </w:rPr>
      </w:pPr>
      <w:r w:rsidRPr="005A0B81">
        <w:rPr>
          <w:color w:val="000000"/>
          <w:szCs w:val="26"/>
        </w:rPr>
        <w:t>Bảo trì.</w:t>
      </w:r>
    </w:p>
    <w:p w14:paraId="78AA836B"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Sửa lỗi phát sinh trong quá trình sử dụng.</w:t>
      </w:r>
    </w:p>
    <w:p w14:paraId="408099B4"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Cập nhật, nâng cấp hệ thống.</w:t>
      </w:r>
    </w:p>
    <w:p w14:paraId="209575B8" w14:textId="77777777" w:rsidR="0071772A" w:rsidRPr="005A0B81" w:rsidRDefault="0071772A" w:rsidP="0071772A">
      <w:pPr>
        <w:numPr>
          <w:ilvl w:val="0"/>
          <w:numId w:val="58"/>
        </w:numPr>
        <w:tabs>
          <w:tab w:val="left" w:pos="1100"/>
        </w:tabs>
        <w:spacing w:before="0" w:after="0" w:line="276" w:lineRule="auto"/>
        <w:ind w:left="990" w:hanging="450"/>
        <w:jc w:val="both"/>
        <w:rPr>
          <w:szCs w:val="26"/>
        </w:rPr>
      </w:pPr>
      <w:r w:rsidRPr="005A0B81">
        <w:rPr>
          <w:szCs w:val="26"/>
        </w:rPr>
        <w:t>Bảo trì phòng ngừa.</w:t>
      </w:r>
    </w:p>
    <w:p w14:paraId="20D1D9D4" w14:textId="77777777" w:rsidR="0071772A" w:rsidRPr="005A0B81" w:rsidRDefault="0071772A" w:rsidP="0071772A">
      <w:pPr>
        <w:numPr>
          <w:ilvl w:val="0"/>
          <w:numId w:val="58"/>
        </w:numPr>
        <w:tabs>
          <w:tab w:val="left" w:pos="1100"/>
        </w:tabs>
        <w:spacing w:before="0" w:after="0" w:line="276" w:lineRule="auto"/>
        <w:ind w:left="990" w:hanging="450"/>
        <w:jc w:val="both"/>
        <w:rPr>
          <w:color w:val="000000"/>
          <w:szCs w:val="26"/>
        </w:rPr>
      </w:pPr>
      <w:r w:rsidRPr="005A0B81">
        <w:rPr>
          <w:color w:val="000000"/>
          <w:szCs w:val="26"/>
        </w:rPr>
        <w:t>Viết tài liệu và báo cáo bảo trì định kỳ.</w:t>
      </w:r>
    </w:p>
    <w:p w14:paraId="2D9E6685" w14:textId="417A1A67" w:rsidR="0071772A" w:rsidRPr="005A0B81" w:rsidRDefault="00815EDD" w:rsidP="00334DEF">
      <w:pPr>
        <w:rPr>
          <w:b/>
          <w:bCs/>
          <w:sz w:val="32"/>
          <w:szCs w:val="32"/>
        </w:rPr>
      </w:pPr>
      <w:r w:rsidRPr="005A0B81">
        <w:rPr>
          <w:noProof/>
          <w:szCs w:val="26"/>
        </w:rPr>
        <w:drawing>
          <wp:inline distT="0" distB="0" distL="0" distR="0" wp14:anchorId="06E43676" wp14:editId="2608FA61">
            <wp:extent cx="5402580" cy="372618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3726180"/>
                    </a:xfrm>
                    <a:prstGeom prst="rect">
                      <a:avLst/>
                    </a:prstGeom>
                    <a:noFill/>
                    <a:ln>
                      <a:noFill/>
                    </a:ln>
                  </pic:spPr>
                </pic:pic>
              </a:graphicData>
            </a:graphic>
          </wp:inline>
        </w:drawing>
      </w:r>
    </w:p>
    <w:p w14:paraId="30CFC140" w14:textId="77777777" w:rsidR="0079379D" w:rsidRDefault="00423EDC" w:rsidP="00423EDC">
      <w:pPr>
        <w:pStyle w:val="Caption"/>
      </w:pPr>
      <w:r w:rsidRPr="005A0B81">
        <w:t xml:space="preserve">Hình </w:t>
      </w:r>
      <w:r w:rsidRPr="005A0B81">
        <w:fldChar w:fldCharType="begin"/>
      </w:r>
      <w:r w:rsidRPr="005A0B81">
        <w:instrText xml:space="preserve"> SEQ Hình \* ARABIC </w:instrText>
      </w:r>
      <w:r w:rsidRPr="005A0B81">
        <w:fldChar w:fldCharType="separate"/>
      </w:r>
      <w:r w:rsidR="00191307">
        <w:rPr>
          <w:noProof/>
        </w:rPr>
        <w:t>1</w:t>
      </w:r>
      <w:r w:rsidRPr="005A0B81">
        <w:fldChar w:fldCharType="end"/>
      </w:r>
      <w:r w:rsidR="00334DEF" w:rsidRPr="005A0B81">
        <w:t>: Sơ đồ WBS website quản lý chuỗi cửa hàng bán áo thun thể thao nam.</w:t>
      </w:r>
    </w:p>
    <w:p w14:paraId="2D359249" w14:textId="77777777" w:rsidR="00191307" w:rsidRDefault="00191307" w:rsidP="00191307"/>
    <w:p w14:paraId="7B39D2C8" w14:textId="0C99CD08" w:rsidR="00191307" w:rsidRPr="00191307" w:rsidRDefault="00191307" w:rsidP="00191307">
      <w:r w:rsidRPr="00191307">
        <w:lastRenderedPageBreak/>
        <w:t> </w:t>
      </w:r>
      <w:r w:rsidR="00815EDD" w:rsidRPr="00191307">
        <w:rPr>
          <w:noProof/>
        </w:rPr>
        <w:drawing>
          <wp:inline distT="0" distB="0" distL="0" distR="0" wp14:anchorId="7C09F420" wp14:editId="26DF2D44">
            <wp:extent cx="5242560" cy="3093720"/>
            <wp:effectExtent l="133350" t="114300" r="148590" b="144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3093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5841CF" w14:textId="77777777" w:rsidR="00497C5F" w:rsidRPr="005A0B81" w:rsidRDefault="00191307" w:rsidP="00191307">
      <w:pPr>
        <w:pStyle w:val="Caption"/>
      </w:pPr>
      <w:bookmarkStart w:id="10" w:name="_Toc207107667"/>
      <w:r>
        <w:t xml:space="preserve">Hình </w:t>
      </w:r>
      <w:r>
        <w:fldChar w:fldCharType="begin"/>
      </w:r>
      <w:r>
        <w:instrText xml:space="preserve"> SEQ Hình \* ARABIC </w:instrText>
      </w:r>
      <w:r>
        <w:fldChar w:fldCharType="separate"/>
      </w:r>
      <w:r>
        <w:rPr>
          <w:noProof/>
        </w:rPr>
        <w:t>2</w:t>
      </w:r>
      <w:r>
        <w:fldChar w:fldCharType="end"/>
      </w:r>
      <w:r>
        <w:t>: Class Diagram</w:t>
      </w:r>
    </w:p>
    <w:p w14:paraId="78E1857A" w14:textId="77777777" w:rsidR="00334DEF" w:rsidRPr="005A0B81" w:rsidRDefault="00334DEF" w:rsidP="001B771C">
      <w:pPr>
        <w:pStyle w:val="Heading1"/>
      </w:pPr>
      <w:bookmarkStart w:id="11" w:name="_Toc214482580"/>
      <w:bookmarkStart w:id="12" w:name="_Toc214537408"/>
      <w:bookmarkEnd w:id="10"/>
      <w:r w:rsidRPr="005A0B81">
        <w:t xml:space="preserve">Phần </w:t>
      </w:r>
      <w:r w:rsidR="000B05C6" w:rsidRPr="005A0B81">
        <w:t>2</w:t>
      </w:r>
      <w:r w:rsidRPr="005A0B81">
        <w:t>: ƯỚC LƯỢNG DỰ ÁN</w:t>
      </w:r>
      <w:bookmarkEnd w:id="11"/>
      <w:bookmarkEnd w:id="12"/>
    </w:p>
    <w:p w14:paraId="7ECA8D15" w14:textId="77777777" w:rsidR="00546826" w:rsidRPr="005A0B81" w:rsidRDefault="000B05C6" w:rsidP="001B771C">
      <w:pPr>
        <w:pStyle w:val="Heading2"/>
      </w:pPr>
      <w:bookmarkStart w:id="13" w:name="_Toc214482581"/>
      <w:bookmarkStart w:id="14" w:name="_Toc214537409"/>
      <w:r w:rsidRPr="005A0B81">
        <w:t>I.Ước lượng điểm chức năng.</w:t>
      </w:r>
      <w:bookmarkEnd w:id="13"/>
      <w:bookmarkEnd w:id="14"/>
    </w:p>
    <w:p w14:paraId="3B9350E5" w14:textId="77777777" w:rsidR="000B05C6" w:rsidRPr="005A0B81" w:rsidRDefault="000B05C6" w:rsidP="00F47F9F">
      <w:pPr>
        <w:jc w:val="left"/>
      </w:pPr>
      <w:r w:rsidRPr="005A0B81">
        <w:t>Điểm chức năng chi tiết của các module</w:t>
      </w:r>
    </w:p>
    <w:p w14:paraId="1D933B2F" w14:textId="77777777" w:rsidR="000B05C6" w:rsidRPr="005A0B81" w:rsidRDefault="000B05C6" w:rsidP="00F47F9F">
      <w:pPr>
        <w:jc w:val="left"/>
      </w:pPr>
      <w:r w:rsidRPr="005A0B81">
        <w:t>Module quản lý cửa hàng.</w:t>
      </w:r>
    </w:p>
    <w:p w14:paraId="34523352" w14:textId="77777777" w:rsidR="000B05C6" w:rsidRPr="005A0B81" w:rsidRDefault="000B05C6" w:rsidP="005A0B81">
      <w:pPr>
        <w:numPr>
          <w:ilvl w:val="0"/>
          <w:numId w:val="93"/>
        </w:numPr>
        <w:jc w:val="left"/>
      </w:pPr>
      <w:r w:rsidRPr="005A0B81">
        <w:t>Output: 1</w:t>
      </w:r>
    </w:p>
    <w:p w14:paraId="5087A1F0" w14:textId="77777777" w:rsidR="000B05C6" w:rsidRPr="005A0B81" w:rsidRDefault="000B05C6" w:rsidP="005A0B81">
      <w:pPr>
        <w:numPr>
          <w:ilvl w:val="0"/>
          <w:numId w:val="93"/>
        </w:numPr>
        <w:jc w:val="left"/>
      </w:pPr>
      <w:r w:rsidRPr="005A0B81">
        <w:t>Input: 3</w:t>
      </w:r>
    </w:p>
    <w:p w14:paraId="7E5C4329" w14:textId="77777777" w:rsidR="000B05C6" w:rsidRPr="005A0B81" w:rsidRDefault="000B05C6" w:rsidP="005A0B81">
      <w:pPr>
        <w:numPr>
          <w:ilvl w:val="0"/>
          <w:numId w:val="93"/>
        </w:numPr>
        <w:jc w:val="left"/>
      </w:pPr>
      <w:r w:rsidRPr="005A0B81">
        <w:t>Files: 0</w:t>
      </w:r>
    </w:p>
    <w:p w14:paraId="348966F8" w14:textId="77777777" w:rsidR="000B05C6" w:rsidRPr="005A0B81" w:rsidRDefault="000B05C6" w:rsidP="005A0B81">
      <w:pPr>
        <w:numPr>
          <w:ilvl w:val="0"/>
          <w:numId w:val="93"/>
        </w:numPr>
        <w:jc w:val="left"/>
      </w:pPr>
      <w:r w:rsidRPr="005A0B81">
        <w:t>Interfaces: 0</w:t>
      </w:r>
    </w:p>
    <w:p w14:paraId="1640014D" w14:textId="77777777" w:rsidR="000B05C6" w:rsidRPr="005A0B81" w:rsidRDefault="000B05C6" w:rsidP="005A0B81">
      <w:pPr>
        <w:numPr>
          <w:ilvl w:val="0"/>
          <w:numId w:val="93"/>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7EBBBD9" w14:textId="77777777" w:rsidTr="00F47F9F">
        <w:tc>
          <w:tcPr>
            <w:tcW w:w="1539" w:type="dxa"/>
            <w:shd w:val="clear" w:color="auto" w:fill="auto"/>
            <w:vAlign w:val="center"/>
          </w:tcPr>
          <w:p w14:paraId="307EAC35"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6A140CE"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733FC040"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6FBF57E6"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1A9C0E1D"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6FD6363D"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2FC0CAA" w14:textId="77777777" w:rsidTr="00F47F9F">
        <w:tc>
          <w:tcPr>
            <w:tcW w:w="1539" w:type="dxa"/>
            <w:shd w:val="clear" w:color="auto" w:fill="auto"/>
            <w:vAlign w:val="center"/>
          </w:tcPr>
          <w:p w14:paraId="799226B5"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76E3D46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1D586DEE"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47DF65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F6027E5"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6E7503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B269A3E" w14:textId="77777777" w:rsidTr="00F47F9F">
        <w:tc>
          <w:tcPr>
            <w:tcW w:w="1539" w:type="dxa"/>
            <w:shd w:val="clear" w:color="auto" w:fill="auto"/>
            <w:vAlign w:val="center"/>
          </w:tcPr>
          <w:p w14:paraId="7A7EBDAE"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6B3FB9F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6CD249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701D78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CB616A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08F0E5C"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CB67496" w14:textId="77777777" w:rsidTr="00F47F9F">
        <w:tc>
          <w:tcPr>
            <w:tcW w:w="1539" w:type="dxa"/>
            <w:shd w:val="clear" w:color="auto" w:fill="auto"/>
            <w:vAlign w:val="center"/>
          </w:tcPr>
          <w:p w14:paraId="02F8068F"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00203AC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6F7A7DF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493F4FA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CDEBA8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7A62A6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11C41BB" w14:textId="77777777" w:rsidTr="00F47F9F">
        <w:tc>
          <w:tcPr>
            <w:tcW w:w="1539" w:type="dxa"/>
            <w:shd w:val="clear" w:color="auto" w:fill="auto"/>
            <w:vAlign w:val="center"/>
          </w:tcPr>
          <w:p w14:paraId="6EA361ED"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0CF0AD39"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08321B62"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05513082"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16BE9DA8"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9B2F2E0"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44129247" w14:textId="77777777" w:rsidR="000B05C6" w:rsidRPr="005A0B81" w:rsidRDefault="000B05C6" w:rsidP="00F47F9F">
      <w:pPr>
        <w:jc w:val="left"/>
      </w:pPr>
    </w:p>
    <w:p w14:paraId="1782847D" w14:textId="77777777" w:rsidR="000B05C6" w:rsidRPr="005A0B81" w:rsidRDefault="000B05C6" w:rsidP="00F47F9F">
      <w:pPr>
        <w:jc w:val="left"/>
      </w:pPr>
      <w:r w:rsidRPr="005A0B81">
        <w:t>Module quản lý sản phẩm.</w:t>
      </w:r>
    </w:p>
    <w:p w14:paraId="052168F6" w14:textId="77777777" w:rsidR="000B05C6" w:rsidRPr="005A0B81" w:rsidRDefault="000B05C6" w:rsidP="005A0B81">
      <w:pPr>
        <w:numPr>
          <w:ilvl w:val="0"/>
          <w:numId w:val="94"/>
        </w:numPr>
        <w:jc w:val="left"/>
      </w:pPr>
      <w:r w:rsidRPr="005A0B81">
        <w:lastRenderedPageBreak/>
        <w:t>Output: 1</w:t>
      </w:r>
    </w:p>
    <w:p w14:paraId="6DC445A9" w14:textId="77777777" w:rsidR="000B05C6" w:rsidRPr="005A0B81" w:rsidRDefault="000B05C6" w:rsidP="005A0B81">
      <w:pPr>
        <w:numPr>
          <w:ilvl w:val="0"/>
          <w:numId w:val="94"/>
        </w:numPr>
        <w:jc w:val="left"/>
      </w:pPr>
      <w:r w:rsidRPr="005A0B81">
        <w:t>Input: 3</w:t>
      </w:r>
    </w:p>
    <w:p w14:paraId="1DB14940" w14:textId="77777777" w:rsidR="000B05C6" w:rsidRPr="005A0B81" w:rsidRDefault="000B05C6" w:rsidP="005A0B81">
      <w:pPr>
        <w:numPr>
          <w:ilvl w:val="0"/>
          <w:numId w:val="94"/>
        </w:numPr>
        <w:jc w:val="left"/>
      </w:pPr>
      <w:r w:rsidRPr="005A0B81">
        <w:t>Files: 0</w:t>
      </w:r>
    </w:p>
    <w:p w14:paraId="3553E29C" w14:textId="77777777" w:rsidR="000B05C6" w:rsidRPr="005A0B81" w:rsidRDefault="000B05C6" w:rsidP="005A0B81">
      <w:pPr>
        <w:numPr>
          <w:ilvl w:val="0"/>
          <w:numId w:val="94"/>
        </w:numPr>
        <w:jc w:val="left"/>
      </w:pPr>
      <w:r w:rsidRPr="005A0B81">
        <w:t>Interfaces: 0</w:t>
      </w:r>
    </w:p>
    <w:p w14:paraId="6E2943A6" w14:textId="77777777" w:rsidR="000B05C6" w:rsidRPr="005A0B81" w:rsidRDefault="000B05C6" w:rsidP="005A0B81">
      <w:pPr>
        <w:numPr>
          <w:ilvl w:val="0"/>
          <w:numId w:val="94"/>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3087D05D" w14:textId="77777777" w:rsidTr="00F47F9F">
        <w:tc>
          <w:tcPr>
            <w:tcW w:w="1539" w:type="dxa"/>
            <w:shd w:val="clear" w:color="auto" w:fill="auto"/>
            <w:vAlign w:val="center"/>
          </w:tcPr>
          <w:p w14:paraId="4015345C"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8868D69"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2CEB9C69"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65DC2283"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4924E889"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27F9ADA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3B4AD8D2" w14:textId="77777777" w:rsidTr="00F47F9F">
        <w:tc>
          <w:tcPr>
            <w:tcW w:w="1539" w:type="dxa"/>
            <w:shd w:val="clear" w:color="auto" w:fill="auto"/>
            <w:vAlign w:val="center"/>
          </w:tcPr>
          <w:p w14:paraId="65513A74"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783C5698"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3DD2F8F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1A6A77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72C0B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A571EF1"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4A9FE4D" w14:textId="77777777" w:rsidTr="00F47F9F">
        <w:tc>
          <w:tcPr>
            <w:tcW w:w="1539" w:type="dxa"/>
            <w:shd w:val="clear" w:color="auto" w:fill="auto"/>
            <w:vAlign w:val="center"/>
          </w:tcPr>
          <w:p w14:paraId="416CBEE4"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03E3F910"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BD6922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B2F7D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9DA694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B061D97"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19DC68D" w14:textId="77777777" w:rsidTr="00F47F9F">
        <w:tc>
          <w:tcPr>
            <w:tcW w:w="1539" w:type="dxa"/>
            <w:shd w:val="clear" w:color="auto" w:fill="auto"/>
            <w:vAlign w:val="center"/>
          </w:tcPr>
          <w:p w14:paraId="288D9EA6"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5C0C158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6A1CF7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18A15E7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1B1478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911F983"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DB94BDC" w14:textId="77777777" w:rsidTr="00F47F9F">
        <w:tc>
          <w:tcPr>
            <w:tcW w:w="1539" w:type="dxa"/>
            <w:shd w:val="clear" w:color="auto" w:fill="auto"/>
            <w:vAlign w:val="center"/>
          </w:tcPr>
          <w:p w14:paraId="6CD6BCEB"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051A6CB0"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61C8479E"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5B7074A1"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437247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527F0395"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78A023DD" w14:textId="77777777" w:rsidR="000B05C6" w:rsidRPr="005A0B81" w:rsidRDefault="000B05C6" w:rsidP="00F47F9F">
      <w:pPr>
        <w:jc w:val="left"/>
      </w:pPr>
    </w:p>
    <w:p w14:paraId="328CD9AF" w14:textId="77777777" w:rsidR="005A0B81" w:rsidRPr="005A0B81" w:rsidRDefault="005A0B81" w:rsidP="00F47F9F">
      <w:pPr>
        <w:jc w:val="left"/>
      </w:pPr>
    </w:p>
    <w:p w14:paraId="6087E6EA" w14:textId="77777777" w:rsidR="000B05C6" w:rsidRPr="005A0B81" w:rsidRDefault="000B05C6" w:rsidP="00F47F9F">
      <w:pPr>
        <w:jc w:val="left"/>
      </w:pPr>
      <w:r w:rsidRPr="005A0B81">
        <w:t>Module quản lý người dùng &amp; phân quyền.</w:t>
      </w:r>
    </w:p>
    <w:p w14:paraId="58B27EC4" w14:textId="77777777" w:rsidR="000B05C6" w:rsidRPr="005A0B81" w:rsidRDefault="000B05C6" w:rsidP="005A0B81">
      <w:pPr>
        <w:numPr>
          <w:ilvl w:val="0"/>
          <w:numId w:val="95"/>
        </w:numPr>
        <w:jc w:val="left"/>
      </w:pPr>
      <w:r w:rsidRPr="005A0B81">
        <w:t>Output: 1</w:t>
      </w:r>
    </w:p>
    <w:p w14:paraId="52B60449" w14:textId="77777777" w:rsidR="000B05C6" w:rsidRPr="005A0B81" w:rsidRDefault="000B05C6" w:rsidP="005A0B81">
      <w:pPr>
        <w:numPr>
          <w:ilvl w:val="0"/>
          <w:numId w:val="95"/>
        </w:numPr>
        <w:jc w:val="left"/>
      </w:pPr>
      <w:r w:rsidRPr="005A0B81">
        <w:t>Input: 4</w:t>
      </w:r>
    </w:p>
    <w:p w14:paraId="2BCF519E" w14:textId="77777777" w:rsidR="000B05C6" w:rsidRPr="005A0B81" w:rsidRDefault="000B05C6" w:rsidP="005A0B81">
      <w:pPr>
        <w:numPr>
          <w:ilvl w:val="0"/>
          <w:numId w:val="95"/>
        </w:numPr>
        <w:jc w:val="left"/>
      </w:pPr>
      <w:r w:rsidRPr="005A0B81">
        <w:t>Files: 0</w:t>
      </w:r>
    </w:p>
    <w:p w14:paraId="4B7ADFDB" w14:textId="77777777" w:rsidR="000B05C6" w:rsidRPr="005A0B81" w:rsidRDefault="000B05C6" w:rsidP="005A0B81">
      <w:pPr>
        <w:numPr>
          <w:ilvl w:val="0"/>
          <w:numId w:val="95"/>
        </w:numPr>
        <w:jc w:val="left"/>
      </w:pPr>
      <w:r w:rsidRPr="005A0B81">
        <w:t>Interfaces: 0</w:t>
      </w:r>
    </w:p>
    <w:p w14:paraId="43EABD02" w14:textId="77777777" w:rsidR="000B05C6" w:rsidRPr="005A0B81" w:rsidRDefault="000B05C6" w:rsidP="005A0B81">
      <w:pPr>
        <w:numPr>
          <w:ilvl w:val="0"/>
          <w:numId w:val="95"/>
        </w:numPr>
        <w:jc w:val="left"/>
      </w:pPr>
      <w:r w:rsidRPr="005A0B81">
        <w:t>Queries: 7</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DF2ADC8" w14:textId="77777777" w:rsidTr="00F47F9F">
        <w:tc>
          <w:tcPr>
            <w:tcW w:w="1539" w:type="dxa"/>
            <w:shd w:val="clear" w:color="auto" w:fill="auto"/>
            <w:vAlign w:val="center"/>
          </w:tcPr>
          <w:p w14:paraId="1F61D783"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79571A5"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0B356B23"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1B5BC6EE"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2AEB4831"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1F3D4E54"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690425D" w14:textId="77777777" w:rsidTr="00F47F9F">
        <w:tc>
          <w:tcPr>
            <w:tcW w:w="1539" w:type="dxa"/>
            <w:shd w:val="clear" w:color="auto" w:fill="auto"/>
            <w:vAlign w:val="center"/>
          </w:tcPr>
          <w:p w14:paraId="32018D27"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0090CD3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4E1C70D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422EAF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A9CBD6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A1AF0AF"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CB7F62D" w14:textId="77777777" w:rsidTr="00F47F9F">
        <w:tc>
          <w:tcPr>
            <w:tcW w:w="1539" w:type="dxa"/>
            <w:shd w:val="clear" w:color="auto" w:fill="auto"/>
            <w:vAlign w:val="center"/>
          </w:tcPr>
          <w:p w14:paraId="474ECCFD"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351AF2A2"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65DAF9D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CAF371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8E08D7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99F3B7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F98B98D" w14:textId="77777777" w:rsidTr="00F47F9F">
        <w:tc>
          <w:tcPr>
            <w:tcW w:w="1539" w:type="dxa"/>
            <w:shd w:val="clear" w:color="auto" w:fill="auto"/>
            <w:vAlign w:val="center"/>
          </w:tcPr>
          <w:p w14:paraId="186C08EC"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039F00C8"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5EDB13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0AB4DD3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797EE22"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97760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56C73FF" w14:textId="77777777" w:rsidTr="00F47F9F">
        <w:tc>
          <w:tcPr>
            <w:tcW w:w="1539" w:type="dxa"/>
            <w:shd w:val="clear" w:color="auto" w:fill="auto"/>
            <w:vAlign w:val="center"/>
          </w:tcPr>
          <w:p w14:paraId="41130E32" w14:textId="77777777" w:rsidR="000B05C6" w:rsidRPr="005A0B81" w:rsidRDefault="000B05C6" w:rsidP="00F47F9F">
            <w:pPr>
              <w:widowControl w:val="0"/>
              <w:jc w:val="left"/>
              <w:rPr>
                <w:rFonts w:eastAsia="SimSun"/>
                <w:position w:val="-1"/>
              </w:rPr>
            </w:pPr>
            <w:r w:rsidRPr="005A0B81">
              <w:rPr>
                <w:rFonts w:eastAsia="SimSun"/>
                <w:position w:val="-1"/>
              </w:rPr>
              <w:t>Phân quyền</w:t>
            </w:r>
          </w:p>
        </w:tc>
        <w:tc>
          <w:tcPr>
            <w:tcW w:w="1539" w:type="dxa"/>
            <w:shd w:val="clear" w:color="auto" w:fill="auto"/>
            <w:vAlign w:val="center"/>
          </w:tcPr>
          <w:p w14:paraId="131461F1"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FFE22DC"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38C104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F58B8F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9BD121C"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CD6BDA4" w14:textId="77777777" w:rsidTr="00F47F9F">
        <w:tc>
          <w:tcPr>
            <w:tcW w:w="1539" w:type="dxa"/>
            <w:shd w:val="clear" w:color="auto" w:fill="auto"/>
            <w:vAlign w:val="center"/>
          </w:tcPr>
          <w:p w14:paraId="2CAABD7A" w14:textId="77777777" w:rsidR="000B05C6" w:rsidRPr="005A0B81" w:rsidRDefault="000B05C6" w:rsidP="00F47F9F">
            <w:pPr>
              <w:widowControl w:val="0"/>
              <w:jc w:val="left"/>
              <w:rPr>
                <w:rFonts w:eastAsia="SimSun"/>
                <w:position w:val="-1"/>
              </w:rPr>
            </w:pPr>
            <w:r w:rsidRPr="005A0B81">
              <w:rPr>
                <w:rFonts w:eastAsia="SimSun"/>
                <w:position w:val="-1"/>
              </w:rPr>
              <w:t>Trạng thái</w:t>
            </w:r>
          </w:p>
        </w:tc>
        <w:tc>
          <w:tcPr>
            <w:tcW w:w="1539" w:type="dxa"/>
            <w:shd w:val="clear" w:color="auto" w:fill="auto"/>
            <w:vAlign w:val="center"/>
          </w:tcPr>
          <w:p w14:paraId="2D33C1DF"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35A1459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6F80AA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4BC624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12586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D60F254" w14:textId="77777777" w:rsidTr="00F47F9F">
        <w:tc>
          <w:tcPr>
            <w:tcW w:w="1539" w:type="dxa"/>
            <w:shd w:val="clear" w:color="auto" w:fill="auto"/>
            <w:vAlign w:val="center"/>
          </w:tcPr>
          <w:p w14:paraId="4535FC0B" w14:textId="77777777" w:rsidR="000B05C6" w:rsidRPr="005A0B81" w:rsidRDefault="000B05C6" w:rsidP="00F47F9F">
            <w:pPr>
              <w:widowControl w:val="0"/>
              <w:jc w:val="left"/>
              <w:rPr>
                <w:rFonts w:eastAsia="SimSun"/>
                <w:position w:val="-1"/>
              </w:rPr>
            </w:pPr>
            <w:r w:rsidRPr="005A0B81">
              <w:rPr>
                <w:rFonts w:eastAsia="SimSun"/>
                <w:position w:val="-1"/>
              </w:rPr>
              <w:t>Đăng nhập</w:t>
            </w:r>
          </w:p>
        </w:tc>
        <w:tc>
          <w:tcPr>
            <w:tcW w:w="1539" w:type="dxa"/>
            <w:shd w:val="clear" w:color="auto" w:fill="auto"/>
            <w:vAlign w:val="center"/>
          </w:tcPr>
          <w:p w14:paraId="4313061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4BDC8C5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701FC5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239872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4034B0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E985D92" w14:textId="77777777" w:rsidTr="00F47F9F">
        <w:tc>
          <w:tcPr>
            <w:tcW w:w="1539" w:type="dxa"/>
            <w:shd w:val="clear" w:color="auto" w:fill="auto"/>
            <w:vAlign w:val="center"/>
          </w:tcPr>
          <w:p w14:paraId="5B3D4440" w14:textId="77777777" w:rsidR="000B05C6" w:rsidRPr="005A0B81" w:rsidRDefault="000B05C6" w:rsidP="00F47F9F">
            <w:pPr>
              <w:widowControl w:val="0"/>
              <w:jc w:val="left"/>
              <w:rPr>
                <w:rFonts w:eastAsia="SimSun"/>
                <w:position w:val="-1"/>
              </w:rPr>
            </w:pPr>
            <w:r w:rsidRPr="005A0B81">
              <w:rPr>
                <w:rFonts w:eastAsia="SimSun"/>
                <w:position w:val="-1"/>
              </w:rPr>
              <w:t>Đăng xuất</w:t>
            </w:r>
          </w:p>
        </w:tc>
        <w:tc>
          <w:tcPr>
            <w:tcW w:w="1539" w:type="dxa"/>
            <w:shd w:val="clear" w:color="auto" w:fill="auto"/>
            <w:vAlign w:val="center"/>
          </w:tcPr>
          <w:p w14:paraId="58702CE1"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6276A79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D07AB8F"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A4D822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A8655D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0F7CF58" w14:textId="77777777" w:rsidTr="00F47F9F">
        <w:tc>
          <w:tcPr>
            <w:tcW w:w="1539" w:type="dxa"/>
            <w:shd w:val="clear" w:color="auto" w:fill="auto"/>
            <w:vAlign w:val="center"/>
          </w:tcPr>
          <w:p w14:paraId="064A67B5"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6F795109" w14:textId="77777777" w:rsidR="000B05C6" w:rsidRPr="005A0B81" w:rsidRDefault="000B05C6" w:rsidP="00F47F9F">
            <w:pPr>
              <w:widowControl w:val="0"/>
              <w:jc w:val="left"/>
              <w:rPr>
                <w:rFonts w:eastAsia="SimSun"/>
                <w:position w:val="-1"/>
              </w:rPr>
            </w:pPr>
            <w:r w:rsidRPr="005A0B81">
              <w:rPr>
                <w:rFonts w:eastAsia="SimSun"/>
                <w:position w:val="-1"/>
              </w:rPr>
              <w:t>4</w:t>
            </w:r>
          </w:p>
        </w:tc>
        <w:tc>
          <w:tcPr>
            <w:tcW w:w="1539" w:type="dxa"/>
            <w:shd w:val="clear" w:color="auto" w:fill="auto"/>
            <w:vAlign w:val="center"/>
          </w:tcPr>
          <w:p w14:paraId="1C26AEA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1306CAD5"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6A00D85"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45336D60" w14:textId="77777777" w:rsidR="000B05C6" w:rsidRPr="005A0B81" w:rsidRDefault="000B05C6" w:rsidP="00F47F9F">
            <w:pPr>
              <w:widowControl w:val="0"/>
              <w:jc w:val="left"/>
              <w:rPr>
                <w:rFonts w:eastAsia="SimSun"/>
                <w:position w:val="-1"/>
              </w:rPr>
            </w:pPr>
            <w:r w:rsidRPr="005A0B81">
              <w:rPr>
                <w:rFonts w:eastAsia="SimSun"/>
                <w:position w:val="-1"/>
              </w:rPr>
              <w:t>7</w:t>
            </w:r>
          </w:p>
        </w:tc>
      </w:tr>
    </w:tbl>
    <w:p w14:paraId="1DDA4A26" w14:textId="77777777" w:rsidR="000B05C6" w:rsidRPr="005A0B81" w:rsidRDefault="000B05C6" w:rsidP="00F47F9F">
      <w:pPr>
        <w:jc w:val="left"/>
      </w:pPr>
    </w:p>
    <w:p w14:paraId="5A5B4BDA" w14:textId="77777777" w:rsidR="000B05C6" w:rsidRPr="005A0B81" w:rsidRDefault="000B05C6" w:rsidP="00F47F9F">
      <w:pPr>
        <w:jc w:val="left"/>
      </w:pPr>
      <w:r w:rsidRPr="005A0B81">
        <w:lastRenderedPageBreak/>
        <w:t>Module quản lý khách hàng.</w:t>
      </w:r>
    </w:p>
    <w:p w14:paraId="7B79BEF0" w14:textId="77777777" w:rsidR="000B05C6" w:rsidRPr="005A0B81" w:rsidRDefault="000B05C6" w:rsidP="005A0B81">
      <w:pPr>
        <w:numPr>
          <w:ilvl w:val="0"/>
          <w:numId w:val="96"/>
        </w:numPr>
        <w:jc w:val="left"/>
      </w:pPr>
      <w:r w:rsidRPr="005A0B81">
        <w:t>Output: 1</w:t>
      </w:r>
    </w:p>
    <w:p w14:paraId="089EE7BD" w14:textId="77777777" w:rsidR="000B05C6" w:rsidRPr="005A0B81" w:rsidRDefault="000B05C6" w:rsidP="005A0B81">
      <w:pPr>
        <w:numPr>
          <w:ilvl w:val="0"/>
          <w:numId w:val="96"/>
        </w:numPr>
        <w:jc w:val="left"/>
      </w:pPr>
      <w:r w:rsidRPr="005A0B81">
        <w:t>Input: 3</w:t>
      </w:r>
    </w:p>
    <w:p w14:paraId="532CFC86" w14:textId="77777777" w:rsidR="000B05C6" w:rsidRPr="005A0B81" w:rsidRDefault="000B05C6" w:rsidP="005A0B81">
      <w:pPr>
        <w:numPr>
          <w:ilvl w:val="0"/>
          <w:numId w:val="96"/>
        </w:numPr>
        <w:jc w:val="left"/>
      </w:pPr>
      <w:r w:rsidRPr="005A0B81">
        <w:t>Files: 0</w:t>
      </w:r>
    </w:p>
    <w:p w14:paraId="7FE089BA" w14:textId="77777777" w:rsidR="000B05C6" w:rsidRPr="005A0B81" w:rsidRDefault="000B05C6" w:rsidP="005A0B81">
      <w:pPr>
        <w:numPr>
          <w:ilvl w:val="0"/>
          <w:numId w:val="96"/>
        </w:numPr>
        <w:jc w:val="left"/>
      </w:pPr>
      <w:r w:rsidRPr="005A0B81">
        <w:t>Interfaces: 0</w:t>
      </w:r>
    </w:p>
    <w:p w14:paraId="641097BC" w14:textId="77777777" w:rsidR="000B05C6" w:rsidRPr="005A0B81" w:rsidRDefault="000B05C6" w:rsidP="005A0B81">
      <w:pPr>
        <w:numPr>
          <w:ilvl w:val="0"/>
          <w:numId w:val="96"/>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4194032F" w14:textId="77777777" w:rsidTr="00F47F9F">
        <w:tc>
          <w:tcPr>
            <w:tcW w:w="1539" w:type="dxa"/>
            <w:shd w:val="clear" w:color="auto" w:fill="auto"/>
            <w:vAlign w:val="center"/>
          </w:tcPr>
          <w:p w14:paraId="6B99E82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A6D013C"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12D50A14"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11F06C59"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4F7945F5"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7A7DA79C"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3472E80B" w14:textId="77777777" w:rsidTr="00F47F9F">
        <w:tc>
          <w:tcPr>
            <w:tcW w:w="1539" w:type="dxa"/>
            <w:shd w:val="clear" w:color="auto" w:fill="auto"/>
            <w:vAlign w:val="center"/>
          </w:tcPr>
          <w:p w14:paraId="664AF11F"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6411244D"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0AA895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963D9F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6ADF99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B4D6D9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29E80915" w14:textId="77777777" w:rsidTr="00F47F9F">
        <w:tc>
          <w:tcPr>
            <w:tcW w:w="1539" w:type="dxa"/>
            <w:shd w:val="clear" w:color="auto" w:fill="auto"/>
            <w:vAlign w:val="center"/>
          </w:tcPr>
          <w:p w14:paraId="373CB6D4"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2F3EABC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12508CB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73334C1"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27B95A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A28CA5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3437BBFB" w14:textId="77777777" w:rsidTr="00F47F9F">
        <w:tc>
          <w:tcPr>
            <w:tcW w:w="1539" w:type="dxa"/>
            <w:shd w:val="clear" w:color="auto" w:fill="auto"/>
            <w:vAlign w:val="center"/>
          </w:tcPr>
          <w:p w14:paraId="45B1466B"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3CE73DE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0E3EA84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14C9773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FEF5C44"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CB343AA"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EEFD946" w14:textId="77777777" w:rsidTr="00F47F9F">
        <w:tc>
          <w:tcPr>
            <w:tcW w:w="1539" w:type="dxa"/>
            <w:shd w:val="clear" w:color="auto" w:fill="auto"/>
            <w:vAlign w:val="center"/>
          </w:tcPr>
          <w:p w14:paraId="59336353"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23764A8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0C15318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2419A26B"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678BA51"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609067ED"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726F14AA" w14:textId="77777777" w:rsidR="000B05C6" w:rsidRPr="005A0B81" w:rsidRDefault="000B05C6" w:rsidP="00F47F9F">
      <w:pPr>
        <w:jc w:val="left"/>
      </w:pPr>
    </w:p>
    <w:p w14:paraId="2A78AD7A" w14:textId="77777777" w:rsidR="000B05C6" w:rsidRPr="005A0B81" w:rsidRDefault="000B05C6" w:rsidP="00F47F9F">
      <w:pPr>
        <w:jc w:val="left"/>
      </w:pPr>
      <w:r w:rsidRPr="005A0B81">
        <w:t>Module quản lý hóa đơn bán hàng.</w:t>
      </w:r>
    </w:p>
    <w:p w14:paraId="72A3F490" w14:textId="77777777" w:rsidR="000B05C6" w:rsidRPr="005A0B81" w:rsidRDefault="000B05C6" w:rsidP="005A0B81">
      <w:pPr>
        <w:numPr>
          <w:ilvl w:val="0"/>
          <w:numId w:val="97"/>
        </w:numPr>
        <w:jc w:val="left"/>
      </w:pPr>
      <w:r w:rsidRPr="005A0B81">
        <w:t>Output: 1</w:t>
      </w:r>
    </w:p>
    <w:p w14:paraId="16EA30F3" w14:textId="77777777" w:rsidR="000B05C6" w:rsidRPr="005A0B81" w:rsidRDefault="000B05C6" w:rsidP="005A0B81">
      <w:pPr>
        <w:numPr>
          <w:ilvl w:val="0"/>
          <w:numId w:val="97"/>
        </w:numPr>
        <w:jc w:val="left"/>
      </w:pPr>
      <w:r w:rsidRPr="005A0B81">
        <w:t>Input: 3</w:t>
      </w:r>
    </w:p>
    <w:p w14:paraId="31649ED7" w14:textId="77777777" w:rsidR="000B05C6" w:rsidRPr="005A0B81" w:rsidRDefault="000B05C6" w:rsidP="005A0B81">
      <w:pPr>
        <w:numPr>
          <w:ilvl w:val="0"/>
          <w:numId w:val="97"/>
        </w:numPr>
        <w:jc w:val="left"/>
      </w:pPr>
      <w:r w:rsidRPr="005A0B81">
        <w:t>Files: 0</w:t>
      </w:r>
    </w:p>
    <w:p w14:paraId="7C2E594C" w14:textId="77777777" w:rsidR="000B05C6" w:rsidRPr="005A0B81" w:rsidRDefault="000B05C6" w:rsidP="005A0B81">
      <w:pPr>
        <w:numPr>
          <w:ilvl w:val="0"/>
          <w:numId w:val="97"/>
        </w:numPr>
        <w:jc w:val="left"/>
      </w:pPr>
      <w:r w:rsidRPr="005A0B81">
        <w:t>Interfaces: 0</w:t>
      </w:r>
    </w:p>
    <w:p w14:paraId="1924A57C" w14:textId="77777777" w:rsidR="000B05C6" w:rsidRPr="005A0B81" w:rsidRDefault="000B05C6" w:rsidP="005A0B81">
      <w:pPr>
        <w:numPr>
          <w:ilvl w:val="0"/>
          <w:numId w:val="97"/>
        </w:numPr>
        <w:jc w:val="left"/>
      </w:pPr>
      <w:r w:rsidRPr="005A0B81">
        <w:t>Queries: 3</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01136B79" w14:textId="77777777" w:rsidTr="00F47F9F">
        <w:tc>
          <w:tcPr>
            <w:tcW w:w="1539" w:type="dxa"/>
            <w:shd w:val="clear" w:color="auto" w:fill="auto"/>
            <w:vAlign w:val="center"/>
          </w:tcPr>
          <w:p w14:paraId="2DED36A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00576045"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3314ED3E"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44DE2384"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19054577"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7A4696C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7C1D9CC0" w14:textId="77777777" w:rsidTr="00F47F9F">
        <w:tc>
          <w:tcPr>
            <w:tcW w:w="1539" w:type="dxa"/>
            <w:shd w:val="clear" w:color="auto" w:fill="auto"/>
            <w:vAlign w:val="center"/>
          </w:tcPr>
          <w:p w14:paraId="610EBB53"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0D354C1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0B5446E"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50F18A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F30F58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4487E2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7CF1010A" w14:textId="77777777" w:rsidTr="00F47F9F">
        <w:tc>
          <w:tcPr>
            <w:tcW w:w="1539" w:type="dxa"/>
            <w:shd w:val="clear" w:color="auto" w:fill="auto"/>
            <w:vAlign w:val="center"/>
          </w:tcPr>
          <w:p w14:paraId="17135D20"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5CE8535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7D20BB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01866E3"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32FF28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177D346"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49569521" w14:textId="77777777" w:rsidTr="00F47F9F">
        <w:tc>
          <w:tcPr>
            <w:tcW w:w="1539" w:type="dxa"/>
            <w:shd w:val="clear" w:color="auto" w:fill="auto"/>
            <w:vAlign w:val="center"/>
          </w:tcPr>
          <w:p w14:paraId="44C1C9F4"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596D7014"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6719252"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5E073292"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52C02A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46D8A12"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4469B0E" w14:textId="77777777" w:rsidTr="00F47F9F">
        <w:tc>
          <w:tcPr>
            <w:tcW w:w="1539" w:type="dxa"/>
            <w:shd w:val="clear" w:color="auto" w:fill="auto"/>
            <w:vAlign w:val="center"/>
          </w:tcPr>
          <w:p w14:paraId="19A3DC7F"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3E4EAEE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6B97D729"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3B262F8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42FA8D7C"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112AB69" w14:textId="77777777" w:rsidR="000B05C6" w:rsidRPr="005A0B81" w:rsidRDefault="000B05C6" w:rsidP="00F47F9F">
            <w:pPr>
              <w:widowControl w:val="0"/>
              <w:jc w:val="left"/>
              <w:rPr>
                <w:rFonts w:eastAsia="SimSun"/>
                <w:position w:val="-1"/>
              </w:rPr>
            </w:pPr>
            <w:r w:rsidRPr="005A0B81">
              <w:rPr>
                <w:rFonts w:eastAsia="SimSun"/>
                <w:position w:val="-1"/>
              </w:rPr>
              <w:t>3</w:t>
            </w:r>
          </w:p>
        </w:tc>
      </w:tr>
    </w:tbl>
    <w:p w14:paraId="03B765F8" w14:textId="77777777" w:rsidR="000B05C6" w:rsidRPr="005A0B81" w:rsidRDefault="000B05C6" w:rsidP="00F47F9F">
      <w:pPr>
        <w:jc w:val="left"/>
      </w:pPr>
    </w:p>
    <w:p w14:paraId="2DCF9491" w14:textId="77777777" w:rsidR="000B05C6" w:rsidRPr="005A0B81" w:rsidRDefault="000B05C6" w:rsidP="00F47F9F">
      <w:pPr>
        <w:jc w:val="left"/>
      </w:pPr>
      <w:r w:rsidRPr="005A0B81">
        <w:t>Module nhập - xuất kho &amp; tồn kho.</w:t>
      </w:r>
    </w:p>
    <w:p w14:paraId="0F833E5E" w14:textId="77777777" w:rsidR="000B05C6" w:rsidRPr="005A0B81" w:rsidRDefault="000B05C6" w:rsidP="005A0B81">
      <w:pPr>
        <w:numPr>
          <w:ilvl w:val="0"/>
          <w:numId w:val="98"/>
        </w:numPr>
        <w:jc w:val="left"/>
      </w:pPr>
      <w:r w:rsidRPr="005A0B81">
        <w:t>Output: 1</w:t>
      </w:r>
    </w:p>
    <w:p w14:paraId="38FC5EC3" w14:textId="77777777" w:rsidR="000B05C6" w:rsidRPr="005A0B81" w:rsidRDefault="000B05C6" w:rsidP="005A0B81">
      <w:pPr>
        <w:numPr>
          <w:ilvl w:val="0"/>
          <w:numId w:val="98"/>
        </w:numPr>
        <w:jc w:val="left"/>
      </w:pPr>
      <w:r w:rsidRPr="005A0B81">
        <w:t>Input: 3</w:t>
      </w:r>
    </w:p>
    <w:p w14:paraId="44CC24AC" w14:textId="77777777" w:rsidR="000B05C6" w:rsidRPr="005A0B81" w:rsidRDefault="000B05C6" w:rsidP="005A0B81">
      <w:pPr>
        <w:numPr>
          <w:ilvl w:val="0"/>
          <w:numId w:val="98"/>
        </w:numPr>
        <w:jc w:val="left"/>
      </w:pPr>
      <w:r w:rsidRPr="005A0B81">
        <w:t>Files: 0</w:t>
      </w:r>
    </w:p>
    <w:p w14:paraId="66A7BF69" w14:textId="77777777" w:rsidR="000B05C6" w:rsidRPr="005A0B81" w:rsidRDefault="000B05C6" w:rsidP="005A0B81">
      <w:pPr>
        <w:numPr>
          <w:ilvl w:val="0"/>
          <w:numId w:val="98"/>
        </w:numPr>
        <w:jc w:val="left"/>
      </w:pPr>
      <w:r w:rsidRPr="005A0B81">
        <w:t>Interfaces: 0</w:t>
      </w:r>
    </w:p>
    <w:p w14:paraId="4C6712AF" w14:textId="77777777" w:rsidR="000B05C6" w:rsidRPr="005A0B81" w:rsidRDefault="000B05C6" w:rsidP="005A0B81">
      <w:pPr>
        <w:numPr>
          <w:ilvl w:val="0"/>
          <w:numId w:val="98"/>
        </w:numPr>
        <w:jc w:val="left"/>
      </w:pPr>
      <w:r w:rsidRPr="005A0B81">
        <w:lastRenderedPageBreak/>
        <w:t>Queries: 4</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9"/>
        <w:gridCol w:w="1539"/>
        <w:gridCol w:w="1539"/>
        <w:gridCol w:w="1540"/>
        <w:gridCol w:w="1540"/>
        <w:gridCol w:w="1540"/>
      </w:tblGrid>
      <w:tr w:rsidR="00C11A1F" w:rsidRPr="005A0B81" w14:paraId="51390EB4" w14:textId="77777777" w:rsidTr="00F47F9F">
        <w:tc>
          <w:tcPr>
            <w:tcW w:w="1539" w:type="dxa"/>
            <w:shd w:val="clear" w:color="auto" w:fill="auto"/>
            <w:vAlign w:val="center"/>
          </w:tcPr>
          <w:p w14:paraId="2944A0DD"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48DBF73B"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539" w:type="dxa"/>
            <w:shd w:val="clear" w:color="auto" w:fill="auto"/>
            <w:vAlign w:val="center"/>
          </w:tcPr>
          <w:p w14:paraId="39A86E12"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540" w:type="dxa"/>
            <w:shd w:val="clear" w:color="auto" w:fill="auto"/>
            <w:vAlign w:val="center"/>
          </w:tcPr>
          <w:p w14:paraId="0D938800"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540" w:type="dxa"/>
            <w:shd w:val="clear" w:color="auto" w:fill="auto"/>
            <w:vAlign w:val="center"/>
          </w:tcPr>
          <w:p w14:paraId="6FD52B35"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540" w:type="dxa"/>
            <w:shd w:val="clear" w:color="auto" w:fill="auto"/>
            <w:vAlign w:val="center"/>
          </w:tcPr>
          <w:p w14:paraId="5FE78DD5"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1DCF54FA" w14:textId="77777777" w:rsidTr="00F47F9F">
        <w:tc>
          <w:tcPr>
            <w:tcW w:w="1539" w:type="dxa"/>
            <w:shd w:val="clear" w:color="auto" w:fill="auto"/>
            <w:vAlign w:val="center"/>
          </w:tcPr>
          <w:p w14:paraId="14F5DF91" w14:textId="77777777" w:rsidR="000B05C6" w:rsidRPr="005A0B81" w:rsidRDefault="000B05C6" w:rsidP="00F47F9F">
            <w:pPr>
              <w:widowControl w:val="0"/>
              <w:jc w:val="left"/>
              <w:rPr>
                <w:rFonts w:eastAsia="SimSun"/>
                <w:position w:val="-1"/>
              </w:rPr>
            </w:pPr>
            <w:r w:rsidRPr="005A0B81">
              <w:rPr>
                <w:rFonts w:eastAsia="SimSun"/>
                <w:position w:val="-1"/>
              </w:rPr>
              <w:t>Thêm</w:t>
            </w:r>
          </w:p>
        </w:tc>
        <w:tc>
          <w:tcPr>
            <w:tcW w:w="1539" w:type="dxa"/>
            <w:shd w:val="clear" w:color="auto" w:fill="auto"/>
            <w:vAlign w:val="center"/>
          </w:tcPr>
          <w:p w14:paraId="378E7ECA"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70A2DF4D"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335D7799"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23C1EE58"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61E15D90"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42D39400" w14:textId="77777777" w:rsidTr="00F47F9F">
        <w:tc>
          <w:tcPr>
            <w:tcW w:w="1539" w:type="dxa"/>
            <w:shd w:val="clear" w:color="auto" w:fill="auto"/>
            <w:vAlign w:val="center"/>
          </w:tcPr>
          <w:p w14:paraId="35FBB15E" w14:textId="77777777" w:rsidR="000B05C6" w:rsidRPr="005A0B81" w:rsidRDefault="000B05C6" w:rsidP="00F47F9F">
            <w:pPr>
              <w:widowControl w:val="0"/>
              <w:jc w:val="left"/>
              <w:rPr>
                <w:rFonts w:eastAsia="SimSun"/>
                <w:position w:val="-1"/>
              </w:rPr>
            </w:pPr>
            <w:r w:rsidRPr="005A0B81">
              <w:rPr>
                <w:rFonts w:eastAsia="SimSun"/>
                <w:position w:val="-1"/>
              </w:rPr>
              <w:t>Sửa</w:t>
            </w:r>
          </w:p>
        </w:tc>
        <w:tc>
          <w:tcPr>
            <w:tcW w:w="1539" w:type="dxa"/>
            <w:shd w:val="clear" w:color="auto" w:fill="auto"/>
            <w:vAlign w:val="center"/>
          </w:tcPr>
          <w:p w14:paraId="13D045F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3819781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441FDB66"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530ACE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0764D888"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EE7B596" w14:textId="77777777" w:rsidTr="00F47F9F">
        <w:tc>
          <w:tcPr>
            <w:tcW w:w="1539" w:type="dxa"/>
            <w:shd w:val="clear" w:color="auto" w:fill="auto"/>
            <w:vAlign w:val="center"/>
          </w:tcPr>
          <w:p w14:paraId="49E19F7D" w14:textId="77777777" w:rsidR="000B05C6" w:rsidRPr="005A0B81" w:rsidRDefault="000B05C6" w:rsidP="00F47F9F">
            <w:pPr>
              <w:widowControl w:val="0"/>
              <w:jc w:val="left"/>
              <w:rPr>
                <w:rFonts w:eastAsia="SimSun"/>
                <w:position w:val="-1"/>
              </w:rPr>
            </w:pPr>
            <w:r w:rsidRPr="005A0B81">
              <w:rPr>
                <w:rFonts w:eastAsia="SimSun"/>
                <w:position w:val="-1"/>
              </w:rPr>
              <w:t>Tìm kiếm</w:t>
            </w:r>
          </w:p>
        </w:tc>
        <w:tc>
          <w:tcPr>
            <w:tcW w:w="1539" w:type="dxa"/>
            <w:shd w:val="clear" w:color="auto" w:fill="auto"/>
            <w:vAlign w:val="center"/>
          </w:tcPr>
          <w:p w14:paraId="6FB04FEE"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39" w:type="dxa"/>
            <w:shd w:val="clear" w:color="auto" w:fill="auto"/>
            <w:vAlign w:val="center"/>
          </w:tcPr>
          <w:p w14:paraId="59F74F47"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540" w:type="dxa"/>
            <w:shd w:val="clear" w:color="auto" w:fill="auto"/>
            <w:vAlign w:val="center"/>
          </w:tcPr>
          <w:p w14:paraId="7FA92D55"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83D0E37"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9572307"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A74E2C9" w14:textId="77777777" w:rsidTr="00F47F9F">
        <w:tc>
          <w:tcPr>
            <w:tcW w:w="1539" w:type="dxa"/>
            <w:shd w:val="clear" w:color="auto" w:fill="auto"/>
            <w:vAlign w:val="center"/>
          </w:tcPr>
          <w:p w14:paraId="3A2E00A7" w14:textId="77777777" w:rsidR="000B05C6" w:rsidRPr="005A0B81" w:rsidRDefault="000B05C6" w:rsidP="00F47F9F">
            <w:pPr>
              <w:widowControl w:val="0"/>
              <w:jc w:val="left"/>
              <w:rPr>
                <w:rFonts w:eastAsia="SimSun"/>
                <w:position w:val="-1"/>
              </w:rPr>
            </w:pPr>
            <w:r w:rsidRPr="005A0B81">
              <w:rPr>
                <w:rFonts w:eastAsia="SimSun"/>
                <w:position w:val="-1"/>
              </w:rPr>
              <w:t>Cảnh báo</w:t>
            </w:r>
          </w:p>
        </w:tc>
        <w:tc>
          <w:tcPr>
            <w:tcW w:w="1539" w:type="dxa"/>
            <w:shd w:val="clear" w:color="auto" w:fill="auto"/>
            <w:vAlign w:val="center"/>
          </w:tcPr>
          <w:p w14:paraId="11DBD33F" w14:textId="77777777" w:rsidR="000B05C6" w:rsidRPr="005A0B81" w:rsidRDefault="000B05C6" w:rsidP="00F47F9F">
            <w:pPr>
              <w:widowControl w:val="0"/>
              <w:jc w:val="left"/>
              <w:rPr>
                <w:rFonts w:eastAsia="SimSun"/>
                <w:position w:val="-1"/>
              </w:rPr>
            </w:pPr>
          </w:p>
        </w:tc>
        <w:tc>
          <w:tcPr>
            <w:tcW w:w="1539" w:type="dxa"/>
            <w:shd w:val="clear" w:color="auto" w:fill="auto"/>
            <w:vAlign w:val="center"/>
          </w:tcPr>
          <w:p w14:paraId="3943E3CA"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7C86964B"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5240BA40" w14:textId="77777777" w:rsidR="000B05C6" w:rsidRPr="005A0B81" w:rsidRDefault="000B05C6" w:rsidP="00F47F9F">
            <w:pPr>
              <w:widowControl w:val="0"/>
              <w:jc w:val="left"/>
              <w:rPr>
                <w:rFonts w:eastAsia="SimSun"/>
                <w:position w:val="-1"/>
              </w:rPr>
            </w:pPr>
          </w:p>
        </w:tc>
        <w:tc>
          <w:tcPr>
            <w:tcW w:w="1540" w:type="dxa"/>
            <w:shd w:val="clear" w:color="auto" w:fill="auto"/>
            <w:vAlign w:val="center"/>
          </w:tcPr>
          <w:p w14:paraId="1835FE99"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0D74205" w14:textId="77777777" w:rsidTr="00F47F9F">
        <w:tc>
          <w:tcPr>
            <w:tcW w:w="1539" w:type="dxa"/>
            <w:shd w:val="clear" w:color="auto" w:fill="auto"/>
            <w:vAlign w:val="center"/>
          </w:tcPr>
          <w:p w14:paraId="212D237F"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539" w:type="dxa"/>
            <w:shd w:val="clear" w:color="auto" w:fill="auto"/>
            <w:vAlign w:val="center"/>
          </w:tcPr>
          <w:p w14:paraId="5BB776E2" w14:textId="77777777" w:rsidR="000B05C6" w:rsidRPr="005A0B81" w:rsidRDefault="000B05C6" w:rsidP="00F47F9F">
            <w:pPr>
              <w:widowControl w:val="0"/>
              <w:jc w:val="left"/>
              <w:rPr>
                <w:rFonts w:eastAsia="SimSun"/>
                <w:position w:val="-1"/>
              </w:rPr>
            </w:pPr>
            <w:r w:rsidRPr="005A0B81">
              <w:rPr>
                <w:rFonts w:eastAsia="SimSun"/>
                <w:position w:val="-1"/>
              </w:rPr>
              <w:t>3</w:t>
            </w:r>
          </w:p>
        </w:tc>
        <w:tc>
          <w:tcPr>
            <w:tcW w:w="1539" w:type="dxa"/>
            <w:shd w:val="clear" w:color="auto" w:fill="auto"/>
            <w:vAlign w:val="center"/>
          </w:tcPr>
          <w:p w14:paraId="28589B56" w14:textId="77777777" w:rsidR="000B05C6" w:rsidRPr="005A0B81" w:rsidRDefault="000B05C6" w:rsidP="00F47F9F">
            <w:pPr>
              <w:widowControl w:val="0"/>
              <w:jc w:val="left"/>
              <w:rPr>
                <w:rFonts w:eastAsia="SimSun"/>
                <w:position w:val="-1"/>
              </w:rPr>
            </w:pPr>
            <w:r w:rsidRPr="005A0B81">
              <w:rPr>
                <w:rFonts w:eastAsia="SimSun"/>
                <w:position w:val="-1"/>
              </w:rPr>
              <w:t>1</w:t>
            </w:r>
          </w:p>
        </w:tc>
        <w:tc>
          <w:tcPr>
            <w:tcW w:w="1540" w:type="dxa"/>
            <w:shd w:val="clear" w:color="auto" w:fill="auto"/>
            <w:vAlign w:val="center"/>
          </w:tcPr>
          <w:p w14:paraId="6A4C06E9"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01B1FC3A"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540" w:type="dxa"/>
            <w:shd w:val="clear" w:color="auto" w:fill="auto"/>
            <w:vAlign w:val="center"/>
          </w:tcPr>
          <w:p w14:paraId="2425FFE9" w14:textId="77777777" w:rsidR="000B05C6" w:rsidRPr="005A0B81" w:rsidRDefault="000B05C6" w:rsidP="00F47F9F">
            <w:pPr>
              <w:widowControl w:val="0"/>
              <w:jc w:val="left"/>
              <w:rPr>
                <w:rFonts w:eastAsia="SimSun"/>
                <w:position w:val="-1"/>
              </w:rPr>
            </w:pPr>
            <w:r w:rsidRPr="005A0B81">
              <w:rPr>
                <w:rFonts w:eastAsia="SimSun"/>
                <w:position w:val="-1"/>
              </w:rPr>
              <w:t>4</w:t>
            </w:r>
          </w:p>
        </w:tc>
      </w:tr>
    </w:tbl>
    <w:p w14:paraId="3D0CA963" w14:textId="77777777" w:rsidR="000B05C6" w:rsidRPr="005A0B81" w:rsidRDefault="000B05C6" w:rsidP="00F47F9F">
      <w:pPr>
        <w:jc w:val="left"/>
      </w:pPr>
    </w:p>
    <w:p w14:paraId="29CB0033" w14:textId="77777777" w:rsidR="000B05C6" w:rsidRPr="005A0B81" w:rsidRDefault="000B05C6" w:rsidP="00F47F9F">
      <w:pPr>
        <w:jc w:val="left"/>
      </w:pPr>
      <w:r w:rsidRPr="005A0B81">
        <w:t>Module thống kê &amp; báo cáo.</w:t>
      </w:r>
    </w:p>
    <w:p w14:paraId="6BD37812" w14:textId="77777777" w:rsidR="000B05C6" w:rsidRPr="005A0B81" w:rsidRDefault="000B05C6" w:rsidP="005A0B81">
      <w:pPr>
        <w:numPr>
          <w:ilvl w:val="0"/>
          <w:numId w:val="99"/>
        </w:numPr>
        <w:jc w:val="left"/>
      </w:pPr>
      <w:r w:rsidRPr="005A0B81">
        <w:t>Output: 5</w:t>
      </w:r>
    </w:p>
    <w:p w14:paraId="2AB238AF" w14:textId="77777777" w:rsidR="000B05C6" w:rsidRPr="005A0B81" w:rsidRDefault="000B05C6" w:rsidP="005A0B81">
      <w:pPr>
        <w:numPr>
          <w:ilvl w:val="0"/>
          <w:numId w:val="99"/>
        </w:numPr>
        <w:jc w:val="left"/>
      </w:pPr>
      <w:r w:rsidRPr="005A0B81">
        <w:t>Input: 5</w:t>
      </w:r>
    </w:p>
    <w:p w14:paraId="12356C04" w14:textId="77777777" w:rsidR="000B05C6" w:rsidRPr="005A0B81" w:rsidRDefault="000B05C6" w:rsidP="005A0B81">
      <w:pPr>
        <w:numPr>
          <w:ilvl w:val="0"/>
          <w:numId w:val="99"/>
        </w:numPr>
        <w:jc w:val="left"/>
      </w:pPr>
      <w:r w:rsidRPr="005A0B81">
        <w:t>Files: 0</w:t>
      </w:r>
    </w:p>
    <w:p w14:paraId="267D9226" w14:textId="77777777" w:rsidR="000B05C6" w:rsidRPr="005A0B81" w:rsidRDefault="000B05C6" w:rsidP="005A0B81">
      <w:pPr>
        <w:numPr>
          <w:ilvl w:val="0"/>
          <w:numId w:val="99"/>
        </w:numPr>
        <w:jc w:val="left"/>
      </w:pPr>
      <w:r w:rsidRPr="005A0B81">
        <w:t>Interfaces: 0</w:t>
      </w:r>
    </w:p>
    <w:p w14:paraId="3A5C743A" w14:textId="77777777" w:rsidR="000B05C6" w:rsidRPr="005A0B81" w:rsidRDefault="000B05C6" w:rsidP="005A0B81">
      <w:pPr>
        <w:numPr>
          <w:ilvl w:val="0"/>
          <w:numId w:val="99"/>
        </w:numPr>
        <w:jc w:val="left"/>
      </w:pPr>
      <w:r w:rsidRPr="005A0B81">
        <w:t>Queries: 5</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9"/>
        <w:gridCol w:w="1400"/>
        <w:gridCol w:w="1365"/>
        <w:gridCol w:w="1200"/>
        <w:gridCol w:w="1482"/>
        <w:gridCol w:w="1361"/>
      </w:tblGrid>
      <w:tr w:rsidR="00C11A1F" w:rsidRPr="005A0B81" w14:paraId="2FE71B3D" w14:textId="77777777" w:rsidTr="00F47F9F">
        <w:tc>
          <w:tcPr>
            <w:tcW w:w="2429" w:type="dxa"/>
            <w:shd w:val="clear" w:color="auto" w:fill="auto"/>
            <w:vAlign w:val="center"/>
          </w:tcPr>
          <w:p w14:paraId="07E3A64C" w14:textId="77777777" w:rsidR="000B05C6" w:rsidRPr="005A0B81" w:rsidRDefault="000B05C6" w:rsidP="00F47F9F">
            <w:pPr>
              <w:widowControl w:val="0"/>
              <w:jc w:val="left"/>
              <w:rPr>
                <w:rFonts w:eastAsia="SimSun"/>
                <w:position w:val="-1"/>
              </w:rPr>
            </w:pPr>
          </w:p>
        </w:tc>
        <w:tc>
          <w:tcPr>
            <w:tcW w:w="1400" w:type="dxa"/>
            <w:shd w:val="clear" w:color="auto" w:fill="auto"/>
            <w:vAlign w:val="center"/>
          </w:tcPr>
          <w:p w14:paraId="436F6130" w14:textId="77777777" w:rsidR="000B05C6" w:rsidRPr="005A0B81" w:rsidRDefault="000B05C6" w:rsidP="00F47F9F">
            <w:pPr>
              <w:widowControl w:val="0"/>
              <w:jc w:val="left"/>
              <w:rPr>
                <w:rFonts w:eastAsia="SimSun"/>
                <w:position w:val="-1"/>
              </w:rPr>
            </w:pPr>
            <w:r w:rsidRPr="005A0B81">
              <w:rPr>
                <w:rFonts w:eastAsia="SimSun"/>
                <w:position w:val="-1"/>
              </w:rPr>
              <w:t>Input</w:t>
            </w:r>
          </w:p>
        </w:tc>
        <w:tc>
          <w:tcPr>
            <w:tcW w:w="1365" w:type="dxa"/>
            <w:shd w:val="clear" w:color="auto" w:fill="auto"/>
            <w:vAlign w:val="center"/>
          </w:tcPr>
          <w:p w14:paraId="22F05564" w14:textId="77777777" w:rsidR="000B05C6" w:rsidRPr="005A0B81" w:rsidRDefault="000B05C6" w:rsidP="00F47F9F">
            <w:pPr>
              <w:widowControl w:val="0"/>
              <w:jc w:val="left"/>
              <w:rPr>
                <w:rFonts w:eastAsia="SimSun"/>
                <w:position w:val="-1"/>
              </w:rPr>
            </w:pPr>
            <w:r w:rsidRPr="005A0B81">
              <w:rPr>
                <w:rFonts w:eastAsia="SimSun"/>
                <w:position w:val="-1"/>
              </w:rPr>
              <w:t>Output</w:t>
            </w:r>
          </w:p>
        </w:tc>
        <w:tc>
          <w:tcPr>
            <w:tcW w:w="1200" w:type="dxa"/>
            <w:shd w:val="clear" w:color="auto" w:fill="auto"/>
            <w:vAlign w:val="center"/>
          </w:tcPr>
          <w:p w14:paraId="7908A6D4" w14:textId="77777777" w:rsidR="000B05C6" w:rsidRPr="005A0B81" w:rsidRDefault="000B05C6" w:rsidP="00F47F9F">
            <w:pPr>
              <w:widowControl w:val="0"/>
              <w:jc w:val="left"/>
              <w:rPr>
                <w:rFonts w:eastAsia="SimSun"/>
                <w:position w:val="-1"/>
              </w:rPr>
            </w:pPr>
            <w:r w:rsidRPr="005A0B81">
              <w:rPr>
                <w:rFonts w:eastAsia="SimSun"/>
                <w:position w:val="-1"/>
              </w:rPr>
              <w:t>Files</w:t>
            </w:r>
          </w:p>
        </w:tc>
        <w:tc>
          <w:tcPr>
            <w:tcW w:w="1482" w:type="dxa"/>
            <w:shd w:val="clear" w:color="auto" w:fill="auto"/>
            <w:vAlign w:val="center"/>
          </w:tcPr>
          <w:p w14:paraId="5BF51A7C" w14:textId="77777777" w:rsidR="000B05C6" w:rsidRPr="005A0B81" w:rsidRDefault="000B05C6" w:rsidP="00F47F9F">
            <w:pPr>
              <w:widowControl w:val="0"/>
              <w:jc w:val="left"/>
              <w:rPr>
                <w:rFonts w:eastAsia="SimSun"/>
                <w:position w:val="-1"/>
              </w:rPr>
            </w:pPr>
            <w:r w:rsidRPr="005A0B81">
              <w:rPr>
                <w:rFonts w:eastAsia="SimSun"/>
                <w:position w:val="-1"/>
              </w:rPr>
              <w:t>Interfaces</w:t>
            </w:r>
          </w:p>
        </w:tc>
        <w:tc>
          <w:tcPr>
            <w:tcW w:w="1361" w:type="dxa"/>
            <w:shd w:val="clear" w:color="auto" w:fill="auto"/>
            <w:vAlign w:val="center"/>
          </w:tcPr>
          <w:p w14:paraId="6505F078" w14:textId="77777777" w:rsidR="000B05C6" w:rsidRPr="005A0B81" w:rsidRDefault="000B05C6" w:rsidP="00F47F9F">
            <w:pPr>
              <w:widowControl w:val="0"/>
              <w:jc w:val="left"/>
              <w:rPr>
                <w:rFonts w:eastAsia="SimSun"/>
                <w:position w:val="-1"/>
              </w:rPr>
            </w:pPr>
            <w:r w:rsidRPr="005A0B81">
              <w:rPr>
                <w:rFonts w:eastAsia="SimSun"/>
                <w:position w:val="-1"/>
              </w:rPr>
              <w:t>Queries</w:t>
            </w:r>
          </w:p>
        </w:tc>
      </w:tr>
      <w:tr w:rsidR="00C11A1F" w:rsidRPr="005A0B81" w14:paraId="63E27122" w14:textId="77777777" w:rsidTr="00F47F9F">
        <w:tc>
          <w:tcPr>
            <w:tcW w:w="2429" w:type="dxa"/>
            <w:shd w:val="clear" w:color="auto" w:fill="auto"/>
            <w:vAlign w:val="center"/>
          </w:tcPr>
          <w:p w14:paraId="500CBF5D" w14:textId="77777777" w:rsidR="000B05C6" w:rsidRPr="005A0B81" w:rsidRDefault="000B05C6" w:rsidP="00F47F9F">
            <w:pPr>
              <w:widowControl w:val="0"/>
              <w:jc w:val="left"/>
              <w:rPr>
                <w:rFonts w:eastAsia="SimSun"/>
                <w:position w:val="-1"/>
              </w:rPr>
            </w:pPr>
            <w:r w:rsidRPr="005A0B81">
              <w:rPr>
                <w:rFonts w:eastAsia="SimSun"/>
                <w:position w:val="-1"/>
              </w:rPr>
              <w:t>Thống kê doanh thu</w:t>
            </w:r>
          </w:p>
        </w:tc>
        <w:tc>
          <w:tcPr>
            <w:tcW w:w="1400" w:type="dxa"/>
            <w:shd w:val="clear" w:color="auto" w:fill="auto"/>
            <w:vAlign w:val="center"/>
          </w:tcPr>
          <w:p w14:paraId="1416223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302B39C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055437B3"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0AE98E8B"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3D0E2D08"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5380E07A" w14:textId="77777777" w:rsidTr="00F47F9F">
        <w:tc>
          <w:tcPr>
            <w:tcW w:w="2429" w:type="dxa"/>
            <w:shd w:val="clear" w:color="auto" w:fill="auto"/>
            <w:vAlign w:val="center"/>
          </w:tcPr>
          <w:p w14:paraId="011B0E68" w14:textId="77777777" w:rsidR="000B05C6" w:rsidRPr="005A0B81" w:rsidRDefault="000B05C6" w:rsidP="00F47F9F">
            <w:pPr>
              <w:widowControl w:val="0"/>
              <w:jc w:val="left"/>
              <w:rPr>
                <w:rFonts w:eastAsia="SimSun"/>
                <w:position w:val="-1"/>
              </w:rPr>
            </w:pPr>
            <w:r w:rsidRPr="005A0B81">
              <w:rPr>
                <w:rFonts w:eastAsia="SimSun"/>
                <w:position w:val="-1"/>
              </w:rPr>
              <w:t>Thống kê hóa đơn</w:t>
            </w:r>
          </w:p>
        </w:tc>
        <w:tc>
          <w:tcPr>
            <w:tcW w:w="1400" w:type="dxa"/>
            <w:shd w:val="clear" w:color="auto" w:fill="auto"/>
            <w:vAlign w:val="center"/>
          </w:tcPr>
          <w:p w14:paraId="06045239"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6ED30F2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31F92437"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3DEF32DD"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1C7F1CCF"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1A267EE8" w14:textId="77777777" w:rsidTr="00F47F9F">
        <w:tc>
          <w:tcPr>
            <w:tcW w:w="2429" w:type="dxa"/>
            <w:shd w:val="clear" w:color="auto" w:fill="auto"/>
            <w:vAlign w:val="center"/>
          </w:tcPr>
          <w:p w14:paraId="123099C4" w14:textId="77777777" w:rsidR="000B05C6" w:rsidRPr="005A0B81" w:rsidRDefault="000B05C6" w:rsidP="00F47F9F">
            <w:pPr>
              <w:widowControl w:val="0"/>
              <w:jc w:val="left"/>
              <w:rPr>
                <w:rFonts w:eastAsia="SimSun"/>
                <w:position w:val="-1"/>
              </w:rPr>
            </w:pPr>
            <w:r w:rsidRPr="005A0B81">
              <w:rPr>
                <w:rFonts w:eastAsia="SimSun"/>
                <w:position w:val="-1"/>
              </w:rPr>
              <w:t>Thống kê sản phẩm</w:t>
            </w:r>
          </w:p>
        </w:tc>
        <w:tc>
          <w:tcPr>
            <w:tcW w:w="1400" w:type="dxa"/>
            <w:shd w:val="clear" w:color="auto" w:fill="auto"/>
            <w:vAlign w:val="center"/>
          </w:tcPr>
          <w:p w14:paraId="6D87A7D4"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083E4FA1"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59817E45"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57D61267"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4A8CE47D"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799016A2" w14:textId="77777777" w:rsidTr="00F47F9F">
        <w:tc>
          <w:tcPr>
            <w:tcW w:w="2429" w:type="dxa"/>
            <w:shd w:val="clear" w:color="auto" w:fill="auto"/>
            <w:vAlign w:val="center"/>
          </w:tcPr>
          <w:p w14:paraId="51DF488C" w14:textId="77777777" w:rsidR="000B05C6" w:rsidRPr="005A0B81" w:rsidRDefault="000B05C6" w:rsidP="00F47F9F">
            <w:pPr>
              <w:widowControl w:val="0"/>
              <w:jc w:val="left"/>
              <w:rPr>
                <w:rFonts w:eastAsia="SimSun"/>
                <w:position w:val="-1"/>
              </w:rPr>
            </w:pPr>
            <w:r w:rsidRPr="005A0B81">
              <w:rPr>
                <w:rFonts w:eastAsia="SimSun"/>
                <w:position w:val="-1"/>
              </w:rPr>
              <w:t xml:space="preserve">Thống kê phiếu nhập </w:t>
            </w:r>
          </w:p>
        </w:tc>
        <w:tc>
          <w:tcPr>
            <w:tcW w:w="1400" w:type="dxa"/>
            <w:shd w:val="clear" w:color="auto" w:fill="auto"/>
            <w:vAlign w:val="center"/>
          </w:tcPr>
          <w:p w14:paraId="7DEEFA86"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540DD473"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319C1DAA"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4D2ACD16"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7E0AA605"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0D2F5031" w14:textId="77777777" w:rsidTr="00F47F9F">
        <w:tc>
          <w:tcPr>
            <w:tcW w:w="2429" w:type="dxa"/>
            <w:shd w:val="clear" w:color="auto" w:fill="auto"/>
            <w:vAlign w:val="center"/>
          </w:tcPr>
          <w:p w14:paraId="27C138C4" w14:textId="77777777" w:rsidR="000B05C6" w:rsidRPr="005A0B81" w:rsidRDefault="000B05C6" w:rsidP="00F47F9F">
            <w:pPr>
              <w:widowControl w:val="0"/>
              <w:jc w:val="left"/>
              <w:rPr>
                <w:rFonts w:eastAsia="SimSun"/>
                <w:position w:val="-1"/>
              </w:rPr>
            </w:pPr>
            <w:r w:rsidRPr="005A0B81">
              <w:rPr>
                <w:rFonts w:eastAsia="SimSun"/>
                <w:position w:val="-1"/>
              </w:rPr>
              <w:t>Thống kê phiếu xuất</w:t>
            </w:r>
          </w:p>
        </w:tc>
        <w:tc>
          <w:tcPr>
            <w:tcW w:w="1400" w:type="dxa"/>
            <w:shd w:val="clear" w:color="auto" w:fill="auto"/>
            <w:vAlign w:val="center"/>
          </w:tcPr>
          <w:p w14:paraId="3AAB910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365" w:type="dxa"/>
            <w:shd w:val="clear" w:color="auto" w:fill="auto"/>
            <w:vAlign w:val="center"/>
          </w:tcPr>
          <w:p w14:paraId="62E824AB" w14:textId="77777777" w:rsidR="000B05C6" w:rsidRPr="005A0B81" w:rsidRDefault="000B05C6" w:rsidP="00F47F9F">
            <w:pPr>
              <w:widowControl w:val="0"/>
              <w:jc w:val="left"/>
              <w:rPr>
                <w:rFonts w:eastAsia="SimSun"/>
                <w:position w:val="-1"/>
              </w:rPr>
            </w:pPr>
            <w:r w:rsidRPr="005A0B81">
              <w:rPr>
                <w:rFonts w:eastAsia="SimSun"/>
                <w:position w:val="-1"/>
              </w:rPr>
              <w:t>x</w:t>
            </w:r>
          </w:p>
        </w:tc>
        <w:tc>
          <w:tcPr>
            <w:tcW w:w="1200" w:type="dxa"/>
            <w:shd w:val="clear" w:color="auto" w:fill="auto"/>
            <w:vAlign w:val="center"/>
          </w:tcPr>
          <w:p w14:paraId="7ED38D82" w14:textId="77777777" w:rsidR="000B05C6" w:rsidRPr="005A0B81" w:rsidRDefault="000B05C6" w:rsidP="00F47F9F">
            <w:pPr>
              <w:widowControl w:val="0"/>
              <w:jc w:val="left"/>
              <w:rPr>
                <w:rFonts w:eastAsia="SimSun"/>
                <w:position w:val="-1"/>
              </w:rPr>
            </w:pPr>
          </w:p>
        </w:tc>
        <w:tc>
          <w:tcPr>
            <w:tcW w:w="1482" w:type="dxa"/>
            <w:shd w:val="clear" w:color="auto" w:fill="auto"/>
            <w:vAlign w:val="center"/>
          </w:tcPr>
          <w:p w14:paraId="14E8A8D1" w14:textId="77777777" w:rsidR="000B05C6" w:rsidRPr="005A0B81" w:rsidRDefault="000B05C6" w:rsidP="00F47F9F">
            <w:pPr>
              <w:widowControl w:val="0"/>
              <w:jc w:val="left"/>
              <w:rPr>
                <w:rFonts w:eastAsia="SimSun"/>
                <w:position w:val="-1"/>
              </w:rPr>
            </w:pPr>
          </w:p>
        </w:tc>
        <w:tc>
          <w:tcPr>
            <w:tcW w:w="1361" w:type="dxa"/>
            <w:shd w:val="clear" w:color="auto" w:fill="auto"/>
            <w:vAlign w:val="center"/>
          </w:tcPr>
          <w:p w14:paraId="3CA125AE" w14:textId="77777777" w:rsidR="000B05C6" w:rsidRPr="005A0B81" w:rsidRDefault="000B05C6" w:rsidP="00F47F9F">
            <w:pPr>
              <w:widowControl w:val="0"/>
              <w:jc w:val="left"/>
              <w:rPr>
                <w:rFonts w:eastAsia="SimSun"/>
                <w:position w:val="-1"/>
              </w:rPr>
            </w:pPr>
            <w:r w:rsidRPr="005A0B81">
              <w:rPr>
                <w:rFonts w:eastAsia="SimSun"/>
                <w:position w:val="-1"/>
              </w:rPr>
              <w:t>x</w:t>
            </w:r>
          </w:p>
        </w:tc>
      </w:tr>
      <w:tr w:rsidR="00C11A1F" w:rsidRPr="005A0B81" w14:paraId="6A04F0B2" w14:textId="77777777" w:rsidTr="00F47F9F">
        <w:tc>
          <w:tcPr>
            <w:tcW w:w="2429" w:type="dxa"/>
            <w:shd w:val="clear" w:color="auto" w:fill="auto"/>
            <w:vAlign w:val="center"/>
          </w:tcPr>
          <w:p w14:paraId="6B242251" w14:textId="77777777" w:rsidR="000B05C6" w:rsidRPr="005A0B81" w:rsidRDefault="000B05C6" w:rsidP="00F47F9F">
            <w:pPr>
              <w:widowControl w:val="0"/>
              <w:jc w:val="left"/>
              <w:rPr>
                <w:rFonts w:eastAsia="SimSun"/>
                <w:position w:val="-1"/>
              </w:rPr>
            </w:pPr>
            <w:r w:rsidRPr="005A0B81">
              <w:rPr>
                <w:rFonts w:eastAsia="SimSun"/>
                <w:position w:val="-1"/>
              </w:rPr>
              <w:t>Tổng cộng</w:t>
            </w:r>
          </w:p>
        </w:tc>
        <w:tc>
          <w:tcPr>
            <w:tcW w:w="1400" w:type="dxa"/>
            <w:shd w:val="clear" w:color="auto" w:fill="auto"/>
            <w:vAlign w:val="center"/>
          </w:tcPr>
          <w:p w14:paraId="6445784E" w14:textId="77777777" w:rsidR="000B05C6" w:rsidRPr="005A0B81" w:rsidRDefault="000B05C6" w:rsidP="00F47F9F">
            <w:pPr>
              <w:widowControl w:val="0"/>
              <w:jc w:val="left"/>
              <w:rPr>
                <w:rFonts w:eastAsia="SimSun"/>
                <w:position w:val="-1"/>
              </w:rPr>
            </w:pPr>
            <w:r w:rsidRPr="005A0B81">
              <w:rPr>
                <w:rFonts w:eastAsia="SimSun"/>
                <w:position w:val="-1"/>
              </w:rPr>
              <w:t>5</w:t>
            </w:r>
          </w:p>
        </w:tc>
        <w:tc>
          <w:tcPr>
            <w:tcW w:w="1365" w:type="dxa"/>
            <w:shd w:val="clear" w:color="auto" w:fill="auto"/>
            <w:vAlign w:val="center"/>
          </w:tcPr>
          <w:p w14:paraId="58254457" w14:textId="77777777" w:rsidR="000B05C6" w:rsidRPr="005A0B81" w:rsidRDefault="000B05C6" w:rsidP="00F47F9F">
            <w:pPr>
              <w:widowControl w:val="0"/>
              <w:jc w:val="left"/>
              <w:rPr>
                <w:rFonts w:eastAsia="SimSun"/>
                <w:position w:val="-1"/>
              </w:rPr>
            </w:pPr>
            <w:r w:rsidRPr="005A0B81">
              <w:rPr>
                <w:rFonts w:eastAsia="SimSun"/>
                <w:position w:val="-1"/>
              </w:rPr>
              <w:t>5</w:t>
            </w:r>
          </w:p>
        </w:tc>
        <w:tc>
          <w:tcPr>
            <w:tcW w:w="1200" w:type="dxa"/>
            <w:shd w:val="clear" w:color="auto" w:fill="auto"/>
            <w:vAlign w:val="center"/>
          </w:tcPr>
          <w:p w14:paraId="28BBAF0C"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482" w:type="dxa"/>
            <w:shd w:val="clear" w:color="auto" w:fill="auto"/>
            <w:vAlign w:val="center"/>
          </w:tcPr>
          <w:p w14:paraId="43373959" w14:textId="77777777" w:rsidR="000B05C6" w:rsidRPr="005A0B81" w:rsidRDefault="000B05C6" w:rsidP="00F47F9F">
            <w:pPr>
              <w:widowControl w:val="0"/>
              <w:jc w:val="left"/>
              <w:rPr>
                <w:rFonts w:eastAsia="SimSun"/>
                <w:position w:val="-1"/>
              </w:rPr>
            </w:pPr>
            <w:r w:rsidRPr="005A0B81">
              <w:rPr>
                <w:rFonts w:eastAsia="SimSun"/>
                <w:position w:val="-1"/>
              </w:rPr>
              <w:t>0</w:t>
            </w:r>
          </w:p>
        </w:tc>
        <w:tc>
          <w:tcPr>
            <w:tcW w:w="1361" w:type="dxa"/>
            <w:shd w:val="clear" w:color="auto" w:fill="auto"/>
            <w:vAlign w:val="center"/>
          </w:tcPr>
          <w:p w14:paraId="389FEAF1" w14:textId="77777777" w:rsidR="000B05C6" w:rsidRPr="005A0B81" w:rsidRDefault="000B05C6" w:rsidP="00F47F9F">
            <w:pPr>
              <w:widowControl w:val="0"/>
              <w:jc w:val="left"/>
              <w:rPr>
                <w:rFonts w:eastAsia="SimSun"/>
                <w:position w:val="-1"/>
              </w:rPr>
            </w:pPr>
            <w:r w:rsidRPr="005A0B81">
              <w:rPr>
                <w:rFonts w:eastAsia="SimSun"/>
                <w:position w:val="-1"/>
              </w:rPr>
              <w:t>5</w:t>
            </w:r>
          </w:p>
        </w:tc>
      </w:tr>
    </w:tbl>
    <w:p w14:paraId="5A92D200" w14:textId="77777777" w:rsidR="000B05C6" w:rsidRPr="005A0B81" w:rsidRDefault="000B05C6" w:rsidP="00F47F9F">
      <w:pPr>
        <w:jc w:val="left"/>
      </w:pPr>
    </w:p>
    <w:p w14:paraId="4D8F3512" w14:textId="77777777" w:rsidR="000B05C6" w:rsidRPr="005A0B81" w:rsidRDefault="000B05C6" w:rsidP="00F47F9F">
      <w:pPr>
        <w:jc w:val="left"/>
      </w:pPr>
    </w:p>
    <w:tbl>
      <w:tblPr>
        <w:tblW w:w="78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1276"/>
        <w:gridCol w:w="1701"/>
        <w:gridCol w:w="1559"/>
        <w:gridCol w:w="1483"/>
      </w:tblGrid>
      <w:tr w:rsidR="00C11A1F" w:rsidRPr="005A0B81" w14:paraId="42BDF570" w14:textId="77777777" w:rsidTr="00F47F9F">
        <w:trPr>
          <w:jc w:val="center"/>
        </w:trPr>
        <w:tc>
          <w:tcPr>
            <w:tcW w:w="1813" w:type="dxa"/>
            <w:shd w:val="clear" w:color="auto" w:fill="auto"/>
          </w:tcPr>
          <w:p w14:paraId="09F3E309" w14:textId="77777777" w:rsidR="000B05C6" w:rsidRPr="005A0B81" w:rsidRDefault="000B05C6" w:rsidP="00F47F9F">
            <w:pPr>
              <w:jc w:val="left"/>
              <w:rPr>
                <w:rFonts w:eastAsia="SimSun"/>
                <w:position w:val="-1"/>
              </w:rPr>
            </w:pPr>
          </w:p>
        </w:tc>
        <w:tc>
          <w:tcPr>
            <w:tcW w:w="6019" w:type="dxa"/>
            <w:gridSpan w:val="4"/>
            <w:shd w:val="clear" w:color="auto" w:fill="auto"/>
            <w:vAlign w:val="center"/>
          </w:tcPr>
          <w:p w14:paraId="6C598E88" w14:textId="77777777" w:rsidR="000B05C6" w:rsidRPr="005A0B81" w:rsidRDefault="000B05C6" w:rsidP="00F47F9F">
            <w:pPr>
              <w:jc w:val="left"/>
              <w:rPr>
                <w:rFonts w:eastAsia="SimSun"/>
                <w:position w:val="-1"/>
              </w:rPr>
            </w:pPr>
            <w:r w:rsidRPr="005A0B81">
              <w:rPr>
                <w:rFonts w:eastAsia="SimSun"/>
                <w:b/>
                <w:position w:val="-1"/>
              </w:rPr>
              <w:t>Mức Độ Phức Tạp</w:t>
            </w:r>
          </w:p>
        </w:tc>
      </w:tr>
      <w:tr w:rsidR="00C11A1F" w:rsidRPr="005A0B81" w14:paraId="1D0DB7D1" w14:textId="77777777" w:rsidTr="00F47F9F">
        <w:trPr>
          <w:jc w:val="center"/>
        </w:trPr>
        <w:tc>
          <w:tcPr>
            <w:tcW w:w="1813" w:type="dxa"/>
            <w:shd w:val="clear" w:color="auto" w:fill="auto"/>
            <w:vAlign w:val="center"/>
          </w:tcPr>
          <w:p w14:paraId="0C7D913F" w14:textId="77777777" w:rsidR="000B05C6" w:rsidRPr="005A0B81" w:rsidRDefault="000B05C6" w:rsidP="00F47F9F">
            <w:pPr>
              <w:jc w:val="left"/>
              <w:rPr>
                <w:rFonts w:eastAsia="SimSun"/>
                <w:position w:val="-1"/>
              </w:rPr>
            </w:pPr>
            <w:r w:rsidRPr="005A0B81">
              <w:rPr>
                <w:rFonts w:eastAsia="SimSun"/>
                <w:b/>
                <w:position w:val="-1"/>
              </w:rPr>
              <w:t>Mô Tả</w:t>
            </w:r>
          </w:p>
        </w:tc>
        <w:tc>
          <w:tcPr>
            <w:tcW w:w="1276" w:type="dxa"/>
            <w:shd w:val="clear" w:color="auto" w:fill="auto"/>
            <w:vAlign w:val="center"/>
          </w:tcPr>
          <w:p w14:paraId="4839E345" w14:textId="77777777" w:rsidR="000B05C6" w:rsidRPr="005A0B81" w:rsidRDefault="000B05C6" w:rsidP="00F47F9F">
            <w:pPr>
              <w:jc w:val="left"/>
              <w:rPr>
                <w:rFonts w:eastAsia="SimSun"/>
                <w:position w:val="-1"/>
              </w:rPr>
            </w:pPr>
            <w:r w:rsidRPr="005A0B81">
              <w:rPr>
                <w:rFonts w:eastAsia="SimSun"/>
                <w:b/>
                <w:position w:val="-1"/>
              </w:rPr>
              <w:t>Thấp</w:t>
            </w:r>
          </w:p>
        </w:tc>
        <w:tc>
          <w:tcPr>
            <w:tcW w:w="1701" w:type="dxa"/>
            <w:shd w:val="clear" w:color="auto" w:fill="auto"/>
            <w:vAlign w:val="center"/>
          </w:tcPr>
          <w:p w14:paraId="6FD0AF8C" w14:textId="77777777" w:rsidR="000B05C6" w:rsidRPr="005A0B81" w:rsidRDefault="000B05C6" w:rsidP="00F47F9F">
            <w:pPr>
              <w:jc w:val="left"/>
              <w:rPr>
                <w:rFonts w:eastAsia="SimSun"/>
                <w:position w:val="-1"/>
              </w:rPr>
            </w:pPr>
            <w:r w:rsidRPr="005A0B81">
              <w:rPr>
                <w:rFonts w:eastAsia="SimSun"/>
                <w:b/>
                <w:position w:val="-1"/>
              </w:rPr>
              <w:t>Trung Bình</w:t>
            </w:r>
          </w:p>
        </w:tc>
        <w:tc>
          <w:tcPr>
            <w:tcW w:w="1559" w:type="dxa"/>
            <w:shd w:val="clear" w:color="auto" w:fill="auto"/>
            <w:vAlign w:val="center"/>
          </w:tcPr>
          <w:p w14:paraId="33EB73C3" w14:textId="77777777" w:rsidR="000B05C6" w:rsidRPr="005A0B81" w:rsidRDefault="000B05C6" w:rsidP="00F47F9F">
            <w:pPr>
              <w:jc w:val="left"/>
              <w:rPr>
                <w:rFonts w:eastAsia="SimSun"/>
                <w:position w:val="-1"/>
              </w:rPr>
            </w:pPr>
            <w:r w:rsidRPr="005A0B81">
              <w:rPr>
                <w:rFonts w:eastAsia="SimSun"/>
                <w:b/>
                <w:position w:val="-1"/>
              </w:rPr>
              <w:t>Cao</w:t>
            </w:r>
          </w:p>
        </w:tc>
        <w:tc>
          <w:tcPr>
            <w:tcW w:w="1483" w:type="dxa"/>
            <w:shd w:val="clear" w:color="auto" w:fill="auto"/>
            <w:vAlign w:val="center"/>
          </w:tcPr>
          <w:p w14:paraId="6AC4DAE0" w14:textId="77777777" w:rsidR="000B05C6" w:rsidRPr="005A0B81" w:rsidRDefault="000B05C6" w:rsidP="00F47F9F">
            <w:pPr>
              <w:jc w:val="left"/>
              <w:rPr>
                <w:rFonts w:eastAsia="SimSun"/>
                <w:position w:val="-1"/>
              </w:rPr>
            </w:pPr>
            <w:r w:rsidRPr="005A0B81">
              <w:rPr>
                <w:rFonts w:eastAsia="SimSun"/>
                <w:b/>
                <w:position w:val="-1"/>
              </w:rPr>
              <w:t>Tổng cộng</w:t>
            </w:r>
          </w:p>
        </w:tc>
      </w:tr>
      <w:tr w:rsidR="00C11A1F" w:rsidRPr="005A0B81" w14:paraId="40507927" w14:textId="77777777" w:rsidTr="00F47F9F">
        <w:trPr>
          <w:jc w:val="center"/>
        </w:trPr>
        <w:tc>
          <w:tcPr>
            <w:tcW w:w="1813" w:type="dxa"/>
            <w:shd w:val="clear" w:color="auto" w:fill="auto"/>
            <w:vAlign w:val="center"/>
          </w:tcPr>
          <w:p w14:paraId="32518AE5" w14:textId="77777777" w:rsidR="000B05C6" w:rsidRPr="005A0B81" w:rsidRDefault="000B05C6" w:rsidP="00F47F9F">
            <w:pPr>
              <w:jc w:val="left"/>
              <w:rPr>
                <w:rFonts w:eastAsia="SimSun"/>
                <w:position w:val="-1"/>
              </w:rPr>
            </w:pPr>
            <w:r w:rsidRPr="005A0B81">
              <w:rPr>
                <w:rFonts w:eastAsia="SimSun"/>
                <w:b/>
                <w:position w:val="-1"/>
              </w:rPr>
              <w:t>Input</w:t>
            </w:r>
          </w:p>
        </w:tc>
        <w:tc>
          <w:tcPr>
            <w:tcW w:w="1276" w:type="dxa"/>
            <w:shd w:val="clear" w:color="auto" w:fill="auto"/>
            <w:vAlign w:val="center"/>
          </w:tcPr>
          <w:p w14:paraId="7D4A2EFB" w14:textId="77777777" w:rsidR="000B05C6" w:rsidRPr="005A0B81" w:rsidRDefault="000B05C6" w:rsidP="00F47F9F">
            <w:pPr>
              <w:jc w:val="left"/>
              <w:rPr>
                <w:rFonts w:eastAsia="SimSun"/>
                <w:position w:val="-1"/>
              </w:rPr>
            </w:pPr>
            <w:r w:rsidRPr="005A0B81">
              <w:rPr>
                <w:rFonts w:eastAsia="SimSun"/>
                <w:position w:val="-1"/>
              </w:rPr>
              <w:t>24x3</w:t>
            </w:r>
          </w:p>
        </w:tc>
        <w:tc>
          <w:tcPr>
            <w:tcW w:w="1701" w:type="dxa"/>
            <w:shd w:val="clear" w:color="auto" w:fill="auto"/>
            <w:vAlign w:val="center"/>
          </w:tcPr>
          <w:p w14:paraId="21F95171"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74B61212"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07E03B52" w14:textId="77777777" w:rsidR="000B05C6" w:rsidRPr="005A0B81" w:rsidRDefault="000B05C6" w:rsidP="00F47F9F">
            <w:pPr>
              <w:jc w:val="left"/>
              <w:rPr>
                <w:rFonts w:eastAsia="SimSun"/>
                <w:position w:val="-1"/>
              </w:rPr>
            </w:pPr>
            <w:r w:rsidRPr="005A0B81">
              <w:rPr>
                <w:rFonts w:eastAsia="SimSun"/>
                <w:position w:val="-1"/>
              </w:rPr>
              <w:t>72</w:t>
            </w:r>
          </w:p>
        </w:tc>
      </w:tr>
      <w:tr w:rsidR="00C11A1F" w:rsidRPr="005A0B81" w14:paraId="6CE9F59A" w14:textId="77777777" w:rsidTr="00F47F9F">
        <w:trPr>
          <w:jc w:val="center"/>
        </w:trPr>
        <w:tc>
          <w:tcPr>
            <w:tcW w:w="1813" w:type="dxa"/>
            <w:shd w:val="clear" w:color="auto" w:fill="auto"/>
            <w:vAlign w:val="center"/>
          </w:tcPr>
          <w:p w14:paraId="6A44A821" w14:textId="77777777" w:rsidR="000B05C6" w:rsidRPr="005A0B81" w:rsidRDefault="000B05C6" w:rsidP="00F47F9F">
            <w:pPr>
              <w:jc w:val="left"/>
              <w:rPr>
                <w:rFonts w:eastAsia="SimSun"/>
                <w:position w:val="-1"/>
              </w:rPr>
            </w:pPr>
            <w:r w:rsidRPr="005A0B81">
              <w:rPr>
                <w:rFonts w:eastAsia="SimSun"/>
                <w:b/>
                <w:position w:val="-1"/>
              </w:rPr>
              <w:lastRenderedPageBreak/>
              <w:t>Output</w:t>
            </w:r>
          </w:p>
        </w:tc>
        <w:tc>
          <w:tcPr>
            <w:tcW w:w="1276" w:type="dxa"/>
            <w:shd w:val="clear" w:color="auto" w:fill="auto"/>
            <w:vAlign w:val="center"/>
          </w:tcPr>
          <w:p w14:paraId="66F2E775" w14:textId="77777777" w:rsidR="000B05C6" w:rsidRPr="005A0B81" w:rsidRDefault="000B05C6" w:rsidP="00F47F9F">
            <w:pPr>
              <w:jc w:val="left"/>
              <w:rPr>
                <w:rFonts w:eastAsia="SimSun"/>
                <w:position w:val="-1"/>
              </w:rPr>
            </w:pPr>
            <w:r w:rsidRPr="005A0B81">
              <w:rPr>
                <w:rFonts w:eastAsia="SimSun"/>
                <w:position w:val="-1"/>
              </w:rPr>
              <w:t>11x4</w:t>
            </w:r>
          </w:p>
        </w:tc>
        <w:tc>
          <w:tcPr>
            <w:tcW w:w="1701" w:type="dxa"/>
            <w:shd w:val="clear" w:color="auto" w:fill="auto"/>
            <w:vAlign w:val="center"/>
          </w:tcPr>
          <w:p w14:paraId="0FA65BCF" w14:textId="77777777" w:rsidR="000B05C6" w:rsidRPr="005A0B81" w:rsidRDefault="000B05C6" w:rsidP="00F47F9F">
            <w:pPr>
              <w:jc w:val="left"/>
              <w:rPr>
                <w:rFonts w:eastAsia="SimSun"/>
                <w:position w:val="-1"/>
              </w:rPr>
            </w:pPr>
            <w:r w:rsidRPr="005A0B81">
              <w:rPr>
                <w:rFonts w:eastAsia="SimSun"/>
                <w:position w:val="-1"/>
              </w:rPr>
              <w:t>0x5</w:t>
            </w:r>
          </w:p>
        </w:tc>
        <w:tc>
          <w:tcPr>
            <w:tcW w:w="1559" w:type="dxa"/>
            <w:shd w:val="clear" w:color="auto" w:fill="auto"/>
            <w:vAlign w:val="center"/>
          </w:tcPr>
          <w:p w14:paraId="7C1CC1AD" w14:textId="77777777" w:rsidR="000B05C6" w:rsidRPr="005A0B81" w:rsidRDefault="000B05C6" w:rsidP="00F47F9F">
            <w:pPr>
              <w:jc w:val="left"/>
              <w:rPr>
                <w:rFonts w:eastAsia="SimSun"/>
                <w:position w:val="-1"/>
              </w:rPr>
            </w:pPr>
            <w:r w:rsidRPr="005A0B81">
              <w:rPr>
                <w:rFonts w:eastAsia="SimSun"/>
                <w:position w:val="-1"/>
              </w:rPr>
              <w:t>0x7</w:t>
            </w:r>
          </w:p>
        </w:tc>
        <w:tc>
          <w:tcPr>
            <w:tcW w:w="1483" w:type="dxa"/>
            <w:shd w:val="clear" w:color="auto" w:fill="auto"/>
            <w:vAlign w:val="center"/>
          </w:tcPr>
          <w:p w14:paraId="763F13DD" w14:textId="77777777" w:rsidR="000B05C6" w:rsidRPr="005A0B81" w:rsidRDefault="000B05C6" w:rsidP="00F47F9F">
            <w:pPr>
              <w:jc w:val="left"/>
              <w:rPr>
                <w:rFonts w:eastAsia="SimSun"/>
                <w:position w:val="-1"/>
              </w:rPr>
            </w:pPr>
            <w:r w:rsidRPr="005A0B81">
              <w:rPr>
                <w:rFonts w:eastAsia="SimSun"/>
                <w:position w:val="-1"/>
              </w:rPr>
              <w:t>44</w:t>
            </w:r>
          </w:p>
        </w:tc>
      </w:tr>
      <w:tr w:rsidR="00C11A1F" w:rsidRPr="005A0B81" w14:paraId="4AEC1AFC" w14:textId="77777777" w:rsidTr="00F47F9F">
        <w:trPr>
          <w:jc w:val="center"/>
        </w:trPr>
        <w:tc>
          <w:tcPr>
            <w:tcW w:w="1813" w:type="dxa"/>
            <w:shd w:val="clear" w:color="auto" w:fill="auto"/>
            <w:vAlign w:val="center"/>
          </w:tcPr>
          <w:p w14:paraId="667FF992" w14:textId="77777777" w:rsidR="000B05C6" w:rsidRPr="005A0B81" w:rsidRDefault="000B05C6" w:rsidP="00F47F9F">
            <w:pPr>
              <w:jc w:val="left"/>
              <w:rPr>
                <w:rFonts w:eastAsia="SimSun"/>
                <w:position w:val="-1"/>
              </w:rPr>
            </w:pPr>
            <w:r w:rsidRPr="005A0B81">
              <w:rPr>
                <w:rFonts w:eastAsia="SimSun"/>
                <w:b/>
                <w:position w:val="-1"/>
              </w:rPr>
              <w:t>Queries</w:t>
            </w:r>
          </w:p>
        </w:tc>
        <w:tc>
          <w:tcPr>
            <w:tcW w:w="1276" w:type="dxa"/>
            <w:shd w:val="clear" w:color="auto" w:fill="auto"/>
            <w:vAlign w:val="center"/>
          </w:tcPr>
          <w:p w14:paraId="56965424" w14:textId="77777777" w:rsidR="000B05C6" w:rsidRPr="005A0B81" w:rsidRDefault="000B05C6" w:rsidP="00F47F9F">
            <w:pPr>
              <w:jc w:val="left"/>
              <w:rPr>
                <w:rFonts w:eastAsia="SimSun"/>
                <w:position w:val="-1"/>
              </w:rPr>
            </w:pPr>
            <w:r w:rsidRPr="005A0B81">
              <w:rPr>
                <w:rFonts w:eastAsia="SimSun"/>
                <w:position w:val="-1"/>
              </w:rPr>
              <w:t>28x3</w:t>
            </w:r>
          </w:p>
        </w:tc>
        <w:tc>
          <w:tcPr>
            <w:tcW w:w="1701" w:type="dxa"/>
            <w:shd w:val="clear" w:color="auto" w:fill="auto"/>
            <w:vAlign w:val="center"/>
          </w:tcPr>
          <w:p w14:paraId="6026DDD1"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4E18749D"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1B3E9523" w14:textId="77777777" w:rsidR="000B05C6" w:rsidRPr="005A0B81" w:rsidRDefault="000B05C6" w:rsidP="00F47F9F">
            <w:pPr>
              <w:jc w:val="left"/>
              <w:rPr>
                <w:rFonts w:eastAsia="SimSun"/>
                <w:position w:val="-1"/>
              </w:rPr>
            </w:pPr>
            <w:r w:rsidRPr="005A0B81">
              <w:rPr>
                <w:rFonts w:eastAsia="SimSun"/>
                <w:position w:val="-1"/>
              </w:rPr>
              <w:t>84</w:t>
            </w:r>
          </w:p>
        </w:tc>
      </w:tr>
      <w:tr w:rsidR="00C11A1F" w:rsidRPr="005A0B81" w14:paraId="515BC818" w14:textId="77777777" w:rsidTr="00F47F9F">
        <w:trPr>
          <w:jc w:val="center"/>
        </w:trPr>
        <w:tc>
          <w:tcPr>
            <w:tcW w:w="1813" w:type="dxa"/>
            <w:shd w:val="clear" w:color="auto" w:fill="auto"/>
            <w:vAlign w:val="center"/>
          </w:tcPr>
          <w:p w14:paraId="5ED40305" w14:textId="77777777" w:rsidR="000B05C6" w:rsidRPr="005A0B81" w:rsidRDefault="000B05C6" w:rsidP="00F47F9F">
            <w:pPr>
              <w:jc w:val="left"/>
              <w:rPr>
                <w:rFonts w:eastAsia="SimSun"/>
                <w:position w:val="-1"/>
              </w:rPr>
            </w:pPr>
            <w:r w:rsidRPr="005A0B81">
              <w:rPr>
                <w:rFonts w:eastAsia="SimSun"/>
                <w:b/>
                <w:position w:val="-1"/>
              </w:rPr>
              <w:t>Files</w:t>
            </w:r>
          </w:p>
        </w:tc>
        <w:tc>
          <w:tcPr>
            <w:tcW w:w="1276" w:type="dxa"/>
            <w:shd w:val="clear" w:color="auto" w:fill="auto"/>
            <w:vAlign w:val="center"/>
          </w:tcPr>
          <w:p w14:paraId="0684CFFB" w14:textId="77777777" w:rsidR="000B05C6" w:rsidRPr="005A0B81" w:rsidRDefault="000B05C6" w:rsidP="00F47F9F">
            <w:pPr>
              <w:jc w:val="left"/>
              <w:rPr>
                <w:rFonts w:eastAsia="SimSun"/>
                <w:position w:val="-1"/>
              </w:rPr>
            </w:pPr>
            <w:r w:rsidRPr="005A0B81">
              <w:rPr>
                <w:rFonts w:eastAsia="SimSun"/>
                <w:position w:val="-1"/>
              </w:rPr>
              <w:t>1x7</w:t>
            </w:r>
          </w:p>
        </w:tc>
        <w:tc>
          <w:tcPr>
            <w:tcW w:w="1701" w:type="dxa"/>
            <w:shd w:val="clear" w:color="auto" w:fill="auto"/>
            <w:vAlign w:val="center"/>
          </w:tcPr>
          <w:p w14:paraId="302B78A5" w14:textId="77777777" w:rsidR="000B05C6" w:rsidRPr="005A0B81" w:rsidRDefault="000B05C6" w:rsidP="00F47F9F">
            <w:pPr>
              <w:jc w:val="left"/>
              <w:rPr>
                <w:rFonts w:eastAsia="SimSun"/>
                <w:position w:val="-1"/>
              </w:rPr>
            </w:pPr>
            <w:r w:rsidRPr="005A0B81">
              <w:rPr>
                <w:rFonts w:eastAsia="SimSun"/>
                <w:position w:val="-1"/>
              </w:rPr>
              <w:t>0x10</w:t>
            </w:r>
          </w:p>
        </w:tc>
        <w:tc>
          <w:tcPr>
            <w:tcW w:w="1559" w:type="dxa"/>
            <w:shd w:val="clear" w:color="auto" w:fill="auto"/>
            <w:vAlign w:val="center"/>
          </w:tcPr>
          <w:p w14:paraId="0EC02F15" w14:textId="77777777" w:rsidR="000B05C6" w:rsidRPr="005A0B81" w:rsidRDefault="000B05C6" w:rsidP="00F47F9F">
            <w:pPr>
              <w:jc w:val="left"/>
              <w:rPr>
                <w:rFonts w:eastAsia="SimSun"/>
                <w:position w:val="-1"/>
              </w:rPr>
            </w:pPr>
            <w:r w:rsidRPr="005A0B81">
              <w:rPr>
                <w:rFonts w:eastAsia="SimSun"/>
                <w:position w:val="-1"/>
              </w:rPr>
              <w:t>0x15</w:t>
            </w:r>
          </w:p>
        </w:tc>
        <w:tc>
          <w:tcPr>
            <w:tcW w:w="1483" w:type="dxa"/>
            <w:shd w:val="clear" w:color="auto" w:fill="auto"/>
            <w:vAlign w:val="center"/>
          </w:tcPr>
          <w:p w14:paraId="7DDAE3A2" w14:textId="77777777" w:rsidR="000B05C6" w:rsidRPr="005A0B81" w:rsidRDefault="000B05C6" w:rsidP="00F47F9F">
            <w:pPr>
              <w:jc w:val="left"/>
              <w:rPr>
                <w:rFonts w:eastAsia="SimSun"/>
                <w:position w:val="-1"/>
              </w:rPr>
            </w:pPr>
            <w:r w:rsidRPr="005A0B81">
              <w:rPr>
                <w:rFonts w:eastAsia="SimSun"/>
                <w:position w:val="-1"/>
              </w:rPr>
              <w:t>7</w:t>
            </w:r>
          </w:p>
        </w:tc>
      </w:tr>
      <w:tr w:rsidR="00C11A1F" w:rsidRPr="005A0B81" w14:paraId="42BCCF37" w14:textId="77777777" w:rsidTr="00F47F9F">
        <w:trPr>
          <w:jc w:val="center"/>
        </w:trPr>
        <w:tc>
          <w:tcPr>
            <w:tcW w:w="1813" w:type="dxa"/>
            <w:shd w:val="clear" w:color="auto" w:fill="auto"/>
            <w:vAlign w:val="center"/>
          </w:tcPr>
          <w:p w14:paraId="49181F81" w14:textId="77777777" w:rsidR="000B05C6" w:rsidRPr="005A0B81" w:rsidRDefault="000B05C6" w:rsidP="00F47F9F">
            <w:pPr>
              <w:jc w:val="left"/>
              <w:rPr>
                <w:rFonts w:eastAsia="SimSun"/>
                <w:position w:val="-1"/>
              </w:rPr>
            </w:pPr>
            <w:r w:rsidRPr="005A0B81">
              <w:rPr>
                <w:rFonts w:eastAsia="SimSun"/>
                <w:b/>
                <w:position w:val="-1"/>
              </w:rPr>
              <w:t>Interfaces</w:t>
            </w:r>
          </w:p>
        </w:tc>
        <w:tc>
          <w:tcPr>
            <w:tcW w:w="1276" w:type="dxa"/>
            <w:shd w:val="clear" w:color="auto" w:fill="auto"/>
            <w:vAlign w:val="center"/>
          </w:tcPr>
          <w:p w14:paraId="3D7D6916" w14:textId="77777777" w:rsidR="000B05C6" w:rsidRPr="005A0B81" w:rsidRDefault="000B05C6" w:rsidP="00F47F9F">
            <w:pPr>
              <w:jc w:val="left"/>
              <w:rPr>
                <w:rFonts w:eastAsia="SimSun"/>
                <w:position w:val="-1"/>
              </w:rPr>
            </w:pPr>
            <w:r w:rsidRPr="005A0B81">
              <w:rPr>
                <w:rFonts w:eastAsia="SimSun"/>
                <w:position w:val="-1"/>
              </w:rPr>
              <w:t>0x3</w:t>
            </w:r>
          </w:p>
        </w:tc>
        <w:tc>
          <w:tcPr>
            <w:tcW w:w="1701" w:type="dxa"/>
            <w:shd w:val="clear" w:color="auto" w:fill="auto"/>
            <w:vAlign w:val="center"/>
          </w:tcPr>
          <w:p w14:paraId="0F3546F0" w14:textId="77777777" w:rsidR="000B05C6" w:rsidRPr="005A0B81" w:rsidRDefault="000B05C6" w:rsidP="00F47F9F">
            <w:pPr>
              <w:jc w:val="left"/>
              <w:rPr>
                <w:rFonts w:eastAsia="SimSun"/>
                <w:position w:val="-1"/>
              </w:rPr>
            </w:pPr>
            <w:r w:rsidRPr="005A0B81">
              <w:rPr>
                <w:rFonts w:eastAsia="SimSun"/>
                <w:position w:val="-1"/>
              </w:rPr>
              <w:t>0x4</w:t>
            </w:r>
          </w:p>
        </w:tc>
        <w:tc>
          <w:tcPr>
            <w:tcW w:w="1559" w:type="dxa"/>
            <w:shd w:val="clear" w:color="auto" w:fill="auto"/>
            <w:vAlign w:val="center"/>
          </w:tcPr>
          <w:p w14:paraId="09EF25C8" w14:textId="77777777" w:rsidR="000B05C6" w:rsidRPr="005A0B81" w:rsidRDefault="000B05C6" w:rsidP="00F47F9F">
            <w:pPr>
              <w:jc w:val="left"/>
              <w:rPr>
                <w:rFonts w:eastAsia="SimSun"/>
                <w:position w:val="-1"/>
              </w:rPr>
            </w:pPr>
            <w:r w:rsidRPr="005A0B81">
              <w:rPr>
                <w:rFonts w:eastAsia="SimSun"/>
                <w:position w:val="-1"/>
              </w:rPr>
              <w:t>0x6</w:t>
            </w:r>
          </w:p>
        </w:tc>
        <w:tc>
          <w:tcPr>
            <w:tcW w:w="1483" w:type="dxa"/>
            <w:shd w:val="clear" w:color="auto" w:fill="auto"/>
            <w:vAlign w:val="center"/>
          </w:tcPr>
          <w:p w14:paraId="36890CCC"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11465F05" w14:textId="77777777" w:rsidTr="00F47F9F">
        <w:trPr>
          <w:trHeight w:val="53"/>
          <w:jc w:val="center"/>
        </w:trPr>
        <w:tc>
          <w:tcPr>
            <w:tcW w:w="6349" w:type="dxa"/>
            <w:gridSpan w:val="4"/>
            <w:shd w:val="clear" w:color="auto" w:fill="auto"/>
            <w:vAlign w:val="center"/>
          </w:tcPr>
          <w:p w14:paraId="60665A67" w14:textId="77777777" w:rsidR="000B05C6" w:rsidRPr="005A0B81" w:rsidRDefault="000B05C6" w:rsidP="00F47F9F">
            <w:pPr>
              <w:jc w:val="left"/>
              <w:rPr>
                <w:rFonts w:eastAsia="SimSun"/>
                <w:position w:val="-1"/>
              </w:rPr>
            </w:pPr>
            <w:r w:rsidRPr="005A0B81">
              <w:rPr>
                <w:rFonts w:eastAsia="SimSun"/>
                <w:b/>
                <w:position w:val="-1"/>
              </w:rPr>
              <w:t>Tổng</w:t>
            </w:r>
          </w:p>
        </w:tc>
        <w:tc>
          <w:tcPr>
            <w:tcW w:w="1483" w:type="dxa"/>
            <w:shd w:val="clear" w:color="auto" w:fill="auto"/>
            <w:vAlign w:val="center"/>
          </w:tcPr>
          <w:p w14:paraId="51A7110F" w14:textId="77777777" w:rsidR="000B05C6" w:rsidRPr="005A0B81" w:rsidRDefault="000B05C6" w:rsidP="00F47F9F">
            <w:pPr>
              <w:jc w:val="left"/>
              <w:rPr>
                <w:rFonts w:eastAsia="SimSun"/>
                <w:position w:val="-1"/>
              </w:rPr>
            </w:pPr>
            <w:r w:rsidRPr="005A0B81">
              <w:rPr>
                <w:rFonts w:eastAsia="SimSun"/>
                <w:position w:val="-1"/>
              </w:rPr>
              <w:t>200</w:t>
            </w:r>
          </w:p>
        </w:tc>
      </w:tr>
    </w:tbl>
    <w:p w14:paraId="53B7EBE0" w14:textId="77777777" w:rsidR="000B05C6" w:rsidRPr="005A0B81" w:rsidRDefault="000B05C6" w:rsidP="00423EDC">
      <w:pPr>
        <w:rPr>
          <w:sz w:val="24"/>
          <w:szCs w:val="24"/>
        </w:rPr>
      </w:pPr>
      <w:r w:rsidRPr="005A0B81">
        <w:rPr>
          <w:sz w:val="24"/>
          <w:szCs w:val="24"/>
        </w:rPr>
        <w:t>Bảng tổng hợp chức năng chưa điều chỉnh</w:t>
      </w:r>
    </w:p>
    <w:p w14:paraId="51E0DEE5" w14:textId="77777777" w:rsidR="000B05C6" w:rsidRPr="005A0B81" w:rsidRDefault="000B05C6" w:rsidP="00F47F9F">
      <w:pPr>
        <w:jc w:val="left"/>
      </w:pPr>
    </w:p>
    <w:p w14:paraId="3AD3CDF6" w14:textId="77777777" w:rsidR="000B05C6" w:rsidRPr="005A0B81" w:rsidRDefault="000B05C6" w:rsidP="00F47F9F">
      <w:pPr>
        <w:jc w:val="left"/>
      </w:pPr>
      <w:r w:rsidRPr="005A0B81">
        <w:t>Vậy điểm chức năng chưa điều chỉnh (Unadjusted Function Points - UFP): 200</w:t>
      </w:r>
    </w:p>
    <w:p w14:paraId="6A9116E1" w14:textId="77777777" w:rsidR="000B05C6" w:rsidRPr="005A0B81" w:rsidRDefault="000B05C6" w:rsidP="00F47F9F">
      <w:pPr>
        <w:jc w:val="left"/>
      </w:pPr>
    </w:p>
    <w:tbl>
      <w:tblPr>
        <w:tblW w:w="7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7"/>
        <w:gridCol w:w="1110"/>
      </w:tblGrid>
      <w:tr w:rsidR="00C11A1F" w:rsidRPr="005A0B81" w14:paraId="3599B01A" w14:textId="77777777" w:rsidTr="00F47F9F">
        <w:trPr>
          <w:jc w:val="center"/>
        </w:trPr>
        <w:tc>
          <w:tcPr>
            <w:tcW w:w="5947" w:type="dxa"/>
            <w:shd w:val="clear" w:color="auto" w:fill="auto"/>
          </w:tcPr>
          <w:p w14:paraId="5B279EA3" w14:textId="77777777" w:rsidR="000B05C6" w:rsidRPr="005A0B81" w:rsidRDefault="000B05C6" w:rsidP="00F47F9F">
            <w:pPr>
              <w:jc w:val="left"/>
              <w:rPr>
                <w:rFonts w:eastAsia="SimSun"/>
                <w:position w:val="-1"/>
              </w:rPr>
            </w:pPr>
            <w:r w:rsidRPr="005A0B81">
              <w:rPr>
                <w:rFonts w:eastAsia="SimSun"/>
                <w:b/>
                <w:position w:val="-1"/>
              </w:rPr>
              <w:t>14 Yếu tố phức tạp kỹ thuật</w:t>
            </w:r>
          </w:p>
        </w:tc>
        <w:tc>
          <w:tcPr>
            <w:tcW w:w="1110" w:type="dxa"/>
            <w:shd w:val="clear" w:color="auto" w:fill="auto"/>
            <w:vAlign w:val="center"/>
          </w:tcPr>
          <w:p w14:paraId="19FDB872" w14:textId="77777777" w:rsidR="000B05C6" w:rsidRPr="005A0B81" w:rsidRDefault="000B05C6" w:rsidP="00F47F9F">
            <w:pPr>
              <w:jc w:val="left"/>
              <w:rPr>
                <w:rFonts w:eastAsia="SimSun"/>
                <w:position w:val="-1"/>
              </w:rPr>
            </w:pPr>
            <w:r w:rsidRPr="005A0B81">
              <w:rPr>
                <w:rFonts w:eastAsia="SimSun"/>
                <w:position w:val="-1"/>
              </w:rPr>
              <w:t>0-5</w:t>
            </w:r>
          </w:p>
        </w:tc>
      </w:tr>
      <w:tr w:rsidR="00C11A1F" w:rsidRPr="005A0B81" w14:paraId="514F1937" w14:textId="77777777" w:rsidTr="00F47F9F">
        <w:trPr>
          <w:jc w:val="center"/>
        </w:trPr>
        <w:tc>
          <w:tcPr>
            <w:tcW w:w="5947" w:type="dxa"/>
            <w:shd w:val="clear" w:color="auto" w:fill="auto"/>
          </w:tcPr>
          <w:p w14:paraId="6405A23F"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Truyền thông dữ liệu (Data Communications)</w:t>
            </w:r>
          </w:p>
        </w:tc>
        <w:tc>
          <w:tcPr>
            <w:tcW w:w="1110" w:type="dxa"/>
            <w:shd w:val="clear" w:color="auto" w:fill="auto"/>
            <w:vAlign w:val="center"/>
          </w:tcPr>
          <w:p w14:paraId="472E2BB2"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1A755DDE" w14:textId="77777777" w:rsidTr="00F47F9F">
        <w:trPr>
          <w:jc w:val="center"/>
        </w:trPr>
        <w:tc>
          <w:tcPr>
            <w:tcW w:w="5947" w:type="dxa"/>
            <w:shd w:val="clear" w:color="auto" w:fill="auto"/>
          </w:tcPr>
          <w:p w14:paraId="62872CBE"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Xử lý dữ liệu phân tán (Distributed Functions)</w:t>
            </w:r>
          </w:p>
        </w:tc>
        <w:tc>
          <w:tcPr>
            <w:tcW w:w="1110" w:type="dxa"/>
            <w:shd w:val="clear" w:color="auto" w:fill="auto"/>
            <w:vAlign w:val="center"/>
          </w:tcPr>
          <w:p w14:paraId="76CC6616"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59C06883" w14:textId="77777777" w:rsidTr="00F47F9F">
        <w:trPr>
          <w:jc w:val="center"/>
        </w:trPr>
        <w:tc>
          <w:tcPr>
            <w:tcW w:w="5947" w:type="dxa"/>
            <w:shd w:val="clear" w:color="auto" w:fill="auto"/>
          </w:tcPr>
          <w:p w14:paraId="239EDB8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Hiệu năng (Performance)</w:t>
            </w:r>
          </w:p>
        </w:tc>
        <w:tc>
          <w:tcPr>
            <w:tcW w:w="1110" w:type="dxa"/>
            <w:shd w:val="clear" w:color="auto" w:fill="auto"/>
            <w:vAlign w:val="center"/>
          </w:tcPr>
          <w:p w14:paraId="20578CC7"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5D843EB2" w14:textId="77777777" w:rsidTr="00F47F9F">
        <w:trPr>
          <w:jc w:val="center"/>
        </w:trPr>
        <w:tc>
          <w:tcPr>
            <w:tcW w:w="5947" w:type="dxa"/>
            <w:shd w:val="clear" w:color="auto" w:fill="auto"/>
          </w:tcPr>
          <w:p w14:paraId="4576489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Cấu hình sử dụng cao (Heavily Used Configuration)</w:t>
            </w:r>
          </w:p>
        </w:tc>
        <w:tc>
          <w:tcPr>
            <w:tcW w:w="1110" w:type="dxa"/>
            <w:shd w:val="clear" w:color="auto" w:fill="auto"/>
            <w:vAlign w:val="center"/>
          </w:tcPr>
          <w:p w14:paraId="65CBFBB5"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4BB13262" w14:textId="77777777" w:rsidTr="00F47F9F">
        <w:trPr>
          <w:jc w:val="center"/>
        </w:trPr>
        <w:tc>
          <w:tcPr>
            <w:tcW w:w="5947" w:type="dxa"/>
            <w:shd w:val="clear" w:color="auto" w:fill="auto"/>
          </w:tcPr>
          <w:p w14:paraId="35661ABE"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Tỷ lệ giao dịch (Transaction Rate)</w:t>
            </w:r>
          </w:p>
        </w:tc>
        <w:tc>
          <w:tcPr>
            <w:tcW w:w="1110" w:type="dxa"/>
            <w:shd w:val="clear" w:color="auto" w:fill="auto"/>
            <w:vAlign w:val="center"/>
          </w:tcPr>
          <w:p w14:paraId="291CA9F7"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3A97ECA8" w14:textId="77777777" w:rsidTr="00F47F9F">
        <w:trPr>
          <w:jc w:val="center"/>
        </w:trPr>
        <w:tc>
          <w:tcPr>
            <w:tcW w:w="5947" w:type="dxa"/>
            <w:shd w:val="clear" w:color="auto" w:fill="auto"/>
          </w:tcPr>
          <w:p w14:paraId="67E6C8A5"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Dữ liệu vào trực tuyến (Online Data Entry)</w:t>
            </w:r>
          </w:p>
        </w:tc>
        <w:tc>
          <w:tcPr>
            <w:tcW w:w="1110" w:type="dxa"/>
            <w:shd w:val="clear" w:color="auto" w:fill="auto"/>
            <w:vAlign w:val="center"/>
          </w:tcPr>
          <w:p w14:paraId="1BAC4320"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2A91074B" w14:textId="77777777" w:rsidTr="00F47F9F">
        <w:trPr>
          <w:jc w:val="center"/>
        </w:trPr>
        <w:tc>
          <w:tcPr>
            <w:tcW w:w="5947" w:type="dxa"/>
            <w:shd w:val="clear" w:color="auto" w:fill="auto"/>
          </w:tcPr>
          <w:p w14:paraId="715EAE3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Hiệu quả người dùng cuối (End-User Efficiency)</w:t>
            </w:r>
          </w:p>
        </w:tc>
        <w:tc>
          <w:tcPr>
            <w:tcW w:w="1110" w:type="dxa"/>
            <w:shd w:val="clear" w:color="auto" w:fill="auto"/>
            <w:vAlign w:val="center"/>
          </w:tcPr>
          <w:p w14:paraId="584D5A60"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741C9FAE" w14:textId="77777777" w:rsidTr="00F47F9F">
        <w:trPr>
          <w:jc w:val="center"/>
        </w:trPr>
        <w:tc>
          <w:tcPr>
            <w:tcW w:w="5947" w:type="dxa"/>
            <w:shd w:val="clear" w:color="auto" w:fill="auto"/>
          </w:tcPr>
          <w:p w14:paraId="18D189BC"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Cập nhật dữ liệu trực tuyến (On-line Update)</w:t>
            </w:r>
          </w:p>
        </w:tc>
        <w:tc>
          <w:tcPr>
            <w:tcW w:w="1110" w:type="dxa"/>
            <w:shd w:val="clear" w:color="auto" w:fill="auto"/>
            <w:vAlign w:val="center"/>
          </w:tcPr>
          <w:p w14:paraId="399DC1B2"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219B1AA7" w14:textId="77777777" w:rsidTr="00F47F9F">
        <w:trPr>
          <w:jc w:val="center"/>
        </w:trPr>
        <w:tc>
          <w:tcPr>
            <w:tcW w:w="5947" w:type="dxa"/>
            <w:shd w:val="clear" w:color="auto" w:fill="auto"/>
          </w:tcPr>
          <w:p w14:paraId="0926C42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Xử lý phức tạp (Complex Processing)</w:t>
            </w:r>
          </w:p>
        </w:tc>
        <w:tc>
          <w:tcPr>
            <w:tcW w:w="1110" w:type="dxa"/>
            <w:shd w:val="clear" w:color="auto" w:fill="auto"/>
            <w:vAlign w:val="center"/>
          </w:tcPr>
          <w:p w14:paraId="2F3F11D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w:t>
            </w:r>
          </w:p>
        </w:tc>
      </w:tr>
      <w:tr w:rsidR="00C11A1F" w:rsidRPr="005A0B81" w14:paraId="06FB5F57" w14:textId="77777777" w:rsidTr="00F47F9F">
        <w:trPr>
          <w:jc w:val="center"/>
        </w:trPr>
        <w:tc>
          <w:tcPr>
            <w:tcW w:w="5947" w:type="dxa"/>
            <w:shd w:val="clear" w:color="auto" w:fill="auto"/>
          </w:tcPr>
          <w:p w14:paraId="565A3416"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Khả năng dùng lại (Reusability)</w:t>
            </w:r>
          </w:p>
        </w:tc>
        <w:tc>
          <w:tcPr>
            <w:tcW w:w="1110" w:type="dxa"/>
            <w:shd w:val="clear" w:color="auto" w:fill="auto"/>
            <w:vAlign w:val="center"/>
          </w:tcPr>
          <w:p w14:paraId="5D8D0B67" w14:textId="77777777" w:rsidR="000B05C6" w:rsidRPr="005A0B81" w:rsidRDefault="000B05C6" w:rsidP="00F47F9F">
            <w:pPr>
              <w:jc w:val="left"/>
              <w:rPr>
                <w:rFonts w:eastAsia="SimSun"/>
                <w:position w:val="-1"/>
              </w:rPr>
            </w:pPr>
            <w:r w:rsidRPr="005A0B81">
              <w:rPr>
                <w:rFonts w:eastAsia="SimSun"/>
                <w:position w:val="-1"/>
              </w:rPr>
              <w:t>0</w:t>
            </w:r>
          </w:p>
        </w:tc>
      </w:tr>
      <w:tr w:rsidR="00C11A1F" w:rsidRPr="005A0B81" w14:paraId="67BFB36A" w14:textId="77777777" w:rsidTr="00F47F9F">
        <w:trPr>
          <w:jc w:val="center"/>
        </w:trPr>
        <w:tc>
          <w:tcPr>
            <w:tcW w:w="5947" w:type="dxa"/>
            <w:shd w:val="clear" w:color="auto" w:fill="auto"/>
          </w:tcPr>
          <w:p w14:paraId="748535D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Dễ cài đặt (Installation Ease)</w:t>
            </w:r>
          </w:p>
        </w:tc>
        <w:tc>
          <w:tcPr>
            <w:tcW w:w="1110" w:type="dxa"/>
            <w:shd w:val="clear" w:color="auto" w:fill="auto"/>
            <w:vAlign w:val="center"/>
          </w:tcPr>
          <w:p w14:paraId="356E6905"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3FA03677" w14:textId="77777777" w:rsidTr="00F47F9F">
        <w:trPr>
          <w:jc w:val="center"/>
        </w:trPr>
        <w:tc>
          <w:tcPr>
            <w:tcW w:w="5947" w:type="dxa"/>
            <w:shd w:val="clear" w:color="auto" w:fill="auto"/>
          </w:tcPr>
          <w:p w14:paraId="4052D81A"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Dễ vận hành (Operational Ease)</w:t>
            </w:r>
          </w:p>
        </w:tc>
        <w:tc>
          <w:tcPr>
            <w:tcW w:w="1110" w:type="dxa"/>
            <w:shd w:val="clear" w:color="auto" w:fill="auto"/>
            <w:vAlign w:val="center"/>
          </w:tcPr>
          <w:p w14:paraId="45393B2E"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67948F7C" w14:textId="77777777" w:rsidTr="00F47F9F">
        <w:trPr>
          <w:jc w:val="center"/>
        </w:trPr>
        <w:tc>
          <w:tcPr>
            <w:tcW w:w="5947" w:type="dxa"/>
            <w:shd w:val="clear" w:color="auto" w:fill="auto"/>
          </w:tcPr>
          <w:p w14:paraId="00565C8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Đa địa điểm (Multiple Sites)</w:t>
            </w:r>
          </w:p>
        </w:tc>
        <w:tc>
          <w:tcPr>
            <w:tcW w:w="1110" w:type="dxa"/>
            <w:shd w:val="clear" w:color="auto" w:fill="auto"/>
            <w:vAlign w:val="center"/>
          </w:tcPr>
          <w:p w14:paraId="0C27A293" w14:textId="77777777" w:rsidR="000B05C6" w:rsidRPr="005A0B81" w:rsidRDefault="000B05C6" w:rsidP="00F47F9F">
            <w:pPr>
              <w:jc w:val="left"/>
              <w:rPr>
                <w:rFonts w:eastAsia="SimSun"/>
                <w:position w:val="-1"/>
              </w:rPr>
            </w:pPr>
            <w:r w:rsidRPr="005A0B81">
              <w:rPr>
                <w:rFonts w:eastAsia="SimSun"/>
                <w:position w:val="-1"/>
              </w:rPr>
              <w:t>2</w:t>
            </w:r>
          </w:p>
        </w:tc>
      </w:tr>
      <w:tr w:rsidR="00C11A1F" w:rsidRPr="005A0B81" w14:paraId="6B65E736" w14:textId="77777777" w:rsidTr="00F47F9F">
        <w:trPr>
          <w:jc w:val="center"/>
        </w:trPr>
        <w:tc>
          <w:tcPr>
            <w:tcW w:w="5947" w:type="dxa"/>
            <w:shd w:val="clear" w:color="auto" w:fill="auto"/>
          </w:tcPr>
          <w:p w14:paraId="4951651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Thay đổi dễ dàng (Facilities Change)</w:t>
            </w:r>
          </w:p>
        </w:tc>
        <w:tc>
          <w:tcPr>
            <w:tcW w:w="1110" w:type="dxa"/>
            <w:shd w:val="clear" w:color="auto" w:fill="auto"/>
            <w:vAlign w:val="center"/>
          </w:tcPr>
          <w:p w14:paraId="52A05190" w14:textId="77777777" w:rsidR="000B05C6" w:rsidRPr="005A0B81" w:rsidRDefault="000B05C6" w:rsidP="00F47F9F">
            <w:pPr>
              <w:jc w:val="left"/>
              <w:rPr>
                <w:rFonts w:eastAsia="SimSun"/>
                <w:position w:val="-1"/>
              </w:rPr>
            </w:pPr>
            <w:r w:rsidRPr="005A0B81">
              <w:rPr>
                <w:rFonts w:eastAsia="SimSun"/>
                <w:position w:val="-1"/>
              </w:rPr>
              <w:t>1</w:t>
            </w:r>
          </w:p>
        </w:tc>
      </w:tr>
      <w:tr w:rsidR="00C11A1F" w:rsidRPr="005A0B81" w14:paraId="0A874BE2" w14:textId="77777777" w:rsidTr="00F47F9F">
        <w:trPr>
          <w:jc w:val="center"/>
        </w:trPr>
        <w:tc>
          <w:tcPr>
            <w:tcW w:w="5947" w:type="dxa"/>
            <w:shd w:val="clear" w:color="auto" w:fill="auto"/>
          </w:tcPr>
          <w:p w14:paraId="3F640405" w14:textId="77777777" w:rsidR="000B05C6" w:rsidRPr="005A0B81" w:rsidRDefault="000B05C6" w:rsidP="00F47F9F">
            <w:pPr>
              <w:jc w:val="left"/>
              <w:rPr>
                <w:rFonts w:eastAsia="SimSun"/>
                <w:position w:val="-1"/>
              </w:rPr>
            </w:pPr>
            <w:r w:rsidRPr="005A0B81">
              <w:rPr>
                <w:rFonts w:eastAsia="SimSun"/>
                <w:b/>
                <w:position w:val="-1"/>
              </w:rPr>
              <w:t>Tổng trọng số</w:t>
            </w:r>
          </w:p>
        </w:tc>
        <w:tc>
          <w:tcPr>
            <w:tcW w:w="1110" w:type="dxa"/>
            <w:shd w:val="clear" w:color="auto" w:fill="auto"/>
            <w:vAlign w:val="center"/>
          </w:tcPr>
          <w:p w14:paraId="7AFB01F7" w14:textId="77777777" w:rsidR="000B05C6" w:rsidRPr="005A0B81" w:rsidRDefault="000B05C6" w:rsidP="00F47F9F">
            <w:pPr>
              <w:jc w:val="left"/>
              <w:rPr>
                <w:rFonts w:eastAsia="SimSun"/>
                <w:position w:val="-1"/>
              </w:rPr>
            </w:pPr>
            <w:r w:rsidRPr="005A0B81">
              <w:rPr>
                <w:rFonts w:eastAsia="SimSun"/>
                <w:b/>
                <w:position w:val="-1"/>
              </w:rPr>
              <w:t>14</w:t>
            </w:r>
          </w:p>
        </w:tc>
      </w:tr>
    </w:tbl>
    <w:p w14:paraId="0376C6FE" w14:textId="77777777" w:rsidR="000B05C6" w:rsidRPr="005A0B81" w:rsidRDefault="000B05C6" w:rsidP="00F47F9F">
      <w:pPr>
        <w:jc w:val="left"/>
      </w:pPr>
      <w:r w:rsidRPr="005A0B81">
        <w:t xml:space="preserve">- </w:t>
      </w:r>
      <w:r w:rsidRPr="005A0B81">
        <w:rPr>
          <w:sz w:val="24"/>
          <w:szCs w:val="24"/>
        </w:rPr>
        <w:t>Yếu tố phức tạp kỹ thuật của phần mềm (TCF)</w:t>
      </w:r>
      <w:r w:rsidRPr="005A0B81">
        <w:t>:</w:t>
      </w:r>
    </w:p>
    <w:p w14:paraId="7EBC9FFD" w14:textId="77777777" w:rsidR="000B05C6" w:rsidRPr="005A0B81" w:rsidRDefault="000B05C6" w:rsidP="005A0B81">
      <w:pPr>
        <w:rPr>
          <w:sz w:val="24"/>
          <w:szCs w:val="24"/>
        </w:rPr>
      </w:pPr>
      <w:r w:rsidRPr="005A0B81">
        <w:rPr>
          <w:sz w:val="24"/>
          <w:szCs w:val="24"/>
        </w:rPr>
        <w:object w:dxaOrig="3500" w:dyaOrig="600" w14:anchorId="24E776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8pt;height:30pt" o:ole="">
            <v:imagedata r:id="rId11" o:title=""/>
          </v:shape>
          <o:OLEObject Type="Embed" ProgID="Equation.3" ShapeID="_x0000_i1025" DrawAspect="Content" ObjectID="_1825150193" r:id="rId12"/>
        </w:object>
      </w:r>
      <w:r w:rsidRPr="005A0B81">
        <w:rPr>
          <w:sz w:val="24"/>
          <w:szCs w:val="24"/>
        </w:rPr>
        <w:t xml:space="preserve"> = 0.65 + 0.01 x 14 = 0.79</w:t>
      </w:r>
    </w:p>
    <w:p w14:paraId="2552A313" w14:textId="77777777" w:rsidR="000B05C6" w:rsidRPr="005A0B81" w:rsidRDefault="000B05C6" w:rsidP="00F47F9F">
      <w:pPr>
        <w:jc w:val="left"/>
      </w:pPr>
      <w:r w:rsidRPr="005A0B81">
        <w:t xml:space="preserve">- </w:t>
      </w:r>
      <w:r w:rsidRPr="005A0B81">
        <w:rPr>
          <w:sz w:val="24"/>
          <w:szCs w:val="24"/>
        </w:rPr>
        <w:t>Điểm chức năng điều chỉnh (Adjusted function points - AFP)</w:t>
      </w:r>
      <w:r w:rsidRPr="005A0B81">
        <w:t>:</w:t>
      </w:r>
    </w:p>
    <w:p w14:paraId="6E46D49C" w14:textId="77777777" w:rsidR="000B05C6" w:rsidRPr="005A0B81" w:rsidRDefault="000B05C6" w:rsidP="005A0B81">
      <w:r w:rsidRPr="005A0B81">
        <w:rPr>
          <w:sz w:val="24"/>
          <w:szCs w:val="24"/>
        </w:rPr>
        <w:object w:dxaOrig="2280" w:dyaOrig="340" w14:anchorId="5EC25DDD">
          <v:shape id="_x0000_i1026" type="#_x0000_t75" style="width:114pt;height:16.8pt" o:ole="">
            <v:imagedata r:id="rId13" o:title=""/>
          </v:shape>
          <o:OLEObject Type="Embed" ProgID="Equation.3" ShapeID="_x0000_i1026" DrawAspect="Content" ObjectID="_1825150194" r:id="rId14"/>
        </w:object>
      </w:r>
      <w:r w:rsidRPr="005A0B81">
        <w:rPr>
          <w:sz w:val="24"/>
          <w:szCs w:val="24"/>
        </w:rPr>
        <w:t>= 200x 0.79= 158</w:t>
      </w:r>
    </w:p>
    <w:p w14:paraId="2E57542B" w14:textId="77777777" w:rsidR="000B05C6" w:rsidRPr="005A0B81" w:rsidRDefault="000B05C6" w:rsidP="00F47F9F">
      <w:pPr>
        <w:jc w:val="left"/>
      </w:pPr>
      <w:r w:rsidRPr="005A0B81">
        <w:t>Ngôn ngữ lập trình sử dụng là HTML (Số dòng cho mỗi FP là 34). Số dòng codes của Website là: 158x 34= 5372</w:t>
      </w:r>
    </w:p>
    <w:p w14:paraId="6744B3E2" w14:textId="77777777" w:rsidR="000B05C6" w:rsidRPr="005A0B81" w:rsidRDefault="000B05C6" w:rsidP="00F47F9F">
      <w:pPr>
        <w:jc w:val="left"/>
      </w:pPr>
      <w:r w:rsidRPr="005A0B81">
        <w:t xml:space="preserve">- Ước lượng nỗ lực: </w:t>
      </w:r>
    </w:p>
    <w:p w14:paraId="51B5E321" w14:textId="77777777" w:rsidR="000B05C6" w:rsidRPr="005A0B81" w:rsidRDefault="000B05C6" w:rsidP="005A0B81">
      <w:pPr>
        <w:rPr>
          <w:sz w:val="24"/>
          <w:szCs w:val="24"/>
        </w:rPr>
      </w:pPr>
      <w:r w:rsidRPr="005A0B81">
        <w:rPr>
          <w:sz w:val="24"/>
          <w:szCs w:val="24"/>
        </w:rPr>
        <w:object w:dxaOrig="2440" w:dyaOrig="500" w14:anchorId="6197CC23">
          <v:shape id="_x0000_i1027" type="#_x0000_t75" style="width:121.8pt;height:25.8pt" o:ole="">
            <v:imagedata r:id="rId15" o:title=""/>
          </v:shape>
          <o:OLEObject Type="Embed" ProgID="Equation.3" ShapeID="_x0000_i1027" DrawAspect="Content" ObjectID="_1825150195" r:id="rId16"/>
        </w:object>
      </w:r>
      <w:r w:rsidRPr="005A0B81">
        <w:rPr>
          <w:sz w:val="24"/>
          <w:szCs w:val="24"/>
        </w:rPr>
        <w:t>= 2.4 x (5.372)</w:t>
      </w:r>
      <w:r w:rsidRPr="005A0B81">
        <w:rPr>
          <w:sz w:val="24"/>
          <w:szCs w:val="24"/>
          <w:vertAlign w:val="superscript"/>
        </w:rPr>
        <w:t xml:space="preserve">1.05  </w:t>
      </w:r>
      <w:r w:rsidRPr="005A0B81">
        <w:rPr>
          <w:sz w:val="24"/>
          <w:szCs w:val="24"/>
        </w:rPr>
        <w:t>= 14</w:t>
      </w:r>
    </w:p>
    <w:p w14:paraId="49D756C2" w14:textId="77777777" w:rsidR="000B05C6" w:rsidRPr="005A0B81" w:rsidRDefault="000B05C6" w:rsidP="005A0B81">
      <w:pPr>
        <w:rPr>
          <w:sz w:val="24"/>
          <w:szCs w:val="24"/>
        </w:rPr>
      </w:pPr>
      <w:r w:rsidRPr="005A0B81">
        <w:rPr>
          <w:sz w:val="24"/>
          <w:szCs w:val="24"/>
        </w:rPr>
        <w:object w:dxaOrig="1320" w:dyaOrig="440" w14:anchorId="177F474A">
          <v:shape id="_x0000_i1028" type="#_x0000_t75" style="width:66pt;height:22.8pt" o:ole="">
            <v:imagedata r:id="rId17" o:title=""/>
          </v:shape>
          <o:OLEObject Type="Embed" ProgID="Equation.3" ShapeID="_x0000_i1028" DrawAspect="Content" ObjectID="_1825150196" r:id="rId18"/>
        </w:object>
      </w:r>
      <w:r w:rsidRPr="005A0B81">
        <w:rPr>
          <w:sz w:val="24"/>
          <w:szCs w:val="24"/>
        </w:rPr>
        <w:t>= 0.95</w:t>
      </w:r>
    </w:p>
    <w:p w14:paraId="65282E49" w14:textId="77777777" w:rsidR="000B05C6" w:rsidRPr="005A0B81" w:rsidRDefault="000B05C6" w:rsidP="005A0B81">
      <w:pPr>
        <w:rPr>
          <w:sz w:val="24"/>
          <w:szCs w:val="24"/>
        </w:rPr>
      </w:pPr>
      <w:r w:rsidRPr="005A0B81">
        <w:rPr>
          <w:sz w:val="24"/>
          <w:szCs w:val="24"/>
        </w:rPr>
        <w:object w:dxaOrig="1140" w:dyaOrig="340" w14:anchorId="08DE9CEE">
          <v:shape id="_x0000_i1029" type="#_x0000_t75" style="width:57pt;height:16.8pt" o:ole="">
            <v:imagedata r:id="rId19" o:title=""/>
          </v:shape>
          <o:OLEObject Type="Embed" ProgID="Equation.3" ShapeID="_x0000_i1029" DrawAspect="Content" ObjectID="_1825150197" r:id="rId20"/>
        </w:object>
      </w:r>
      <w:r w:rsidRPr="005A0B81">
        <w:rPr>
          <w:sz w:val="24"/>
          <w:szCs w:val="24"/>
        </w:rPr>
        <w:t>= 15</w:t>
      </w:r>
    </w:p>
    <w:p w14:paraId="5184903E" w14:textId="77777777" w:rsidR="000B05C6" w:rsidRPr="005A0B81" w:rsidRDefault="000B05C6" w:rsidP="00F47F9F">
      <w:pPr>
        <w:jc w:val="left"/>
        <w:rPr>
          <w:sz w:val="24"/>
          <w:szCs w:val="24"/>
        </w:rPr>
      </w:pPr>
      <w:r w:rsidRPr="005A0B81">
        <w:rPr>
          <w:sz w:val="24"/>
          <w:szCs w:val="24"/>
        </w:rPr>
        <w:t>Các hệ số a</w:t>
      </w:r>
      <w:r w:rsidRPr="005A0B81">
        <w:rPr>
          <w:sz w:val="24"/>
          <w:szCs w:val="24"/>
          <w:vertAlign w:val="subscript"/>
        </w:rPr>
        <w:t>b</w:t>
      </w:r>
      <w:r w:rsidRPr="005A0B81">
        <w:rPr>
          <w:sz w:val="24"/>
          <w:szCs w:val="24"/>
        </w:rPr>
        <w:t>, b</w:t>
      </w:r>
      <w:r w:rsidRPr="005A0B81">
        <w:rPr>
          <w:sz w:val="24"/>
          <w:szCs w:val="24"/>
          <w:vertAlign w:val="subscript"/>
        </w:rPr>
        <w:t>b</w:t>
      </w:r>
      <w:r w:rsidRPr="005A0B81">
        <w:rPr>
          <w:sz w:val="24"/>
          <w:szCs w:val="24"/>
        </w:rPr>
        <w:t>, c</w:t>
      </w:r>
      <w:r w:rsidRPr="005A0B81">
        <w:rPr>
          <w:sz w:val="24"/>
          <w:szCs w:val="24"/>
          <w:vertAlign w:val="subscript"/>
        </w:rPr>
        <w:t>b</w:t>
      </w:r>
      <w:r w:rsidRPr="005A0B81">
        <w:rPr>
          <w:sz w:val="24"/>
          <w:szCs w:val="24"/>
        </w:rPr>
        <w:t>, d</w:t>
      </w:r>
      <w:r w:rsidRPr="005A0B81">
        <w:rPr>
          <w:sz w:val="24"/>
          <w:szCs w:val="24"/>
          <w:vertAlign w:val="subscript"/>
        </w:rPr>
        <w:t>b</w:t>
      </w:r>
      <w:r w:rsidRPr="005A0B81">
        <w:rPr>
          <w:sz w:val="24"/>
          <w:szCs w:val="24"/>
        </w:rPr>
        <w:t>: được cho ở bảng sau.</w:t>
      </w:r>
    </w:p>
    <w:tbl>
      <w:tblPr>
        <w:tblW w:w="80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9"/>
        <w:gridCol w:w="1418"/>
        <w:gridCol w:w="1417"/>
        <w:gridCol w:w="1418"/>
        <w:gridCol w:w="1417"/>
      </w:tblGrid>
      <w:tr w:rsidR="00C11A1F" w:rsidRPr="005A0B81" w14:paraId="370971FA" w14:textId="77777777" w:rsidTr="00F47F9F">
        <w:tc>
          <w:tcPr>
            <w:tcW w:w="2409" w:type="dxa"/>
            <w:shd w:val="clear" w:color="auto" w:fill="auto"/>
          </w:tcPr>
          <w:p w14:paraId="659E7FAD"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Loại dự án phần mềm</w:t>
            </w:r>
          </w:p>
        </w:tc>
        <w:tc>
          <w:tcPr>
            <w:tcW w:w="1418" w:type="dxa"/>
            <w:shd w:val="clear" w:color="auto" w:fill="auto"/>
          </w:tcPr>
          <w:p w14:paraId="0C94F1EF"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a</w:t>
            </w:r>
            <w:r w:rsidRPr="005A0B81">
              <w:rPr>
                <w:rFonts w:eastAsia="SimSun"/>
                <w:position w:val="-1"/>
                <w:sz w:val="24"/>
                <w:szCs w:val="24"/>
                <w:vertAlign w:val="subscript"/>
              </w:rPr>
              <w:t>b</w:t>
            </w:r>
          </w:p>
        </w:tc>
        <w:tc>
          <w:tcPr>
            <w:tcW w:w="1417" w:type="dxa"/>
            <w:shd w:val="clear" w:color="auto" w:fill="auto"/>
          </w:tcPr>
          <w:p w14:paraId="4912086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b</w:t>
            </w:r>
            <w:r w:rsidRPr="005A0B81">
              <w:rPr>
                <w:rFonts w:eastAsia="SimSun"/>
                <w:position w:val="-1"/>
                <w:sz w:val="24"/>
                <w:szCs w:val="24"/>
                <w:vertAlign w:val="subscript"/>
              </w:rPr>
              <w:t>b</w:t>
            </w:r>
          </w:p>
        </w:tc>
        <w:tc>
          <w:tcPr>
            <w:tcW w:w="1418" w:type="dxa"/>
            <w:shd w:val="clear" w:color="auto" w:fill="auto"/>
          </w:tcPr>
          <w:p w14:paraId="53D8780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c</w:t>
            </w:r>
            <w:r w:rsidRPr="005A0B81">
              <w:rPr>
                <w:rFonts w:eastAsia="SimSun"/>
                <w:position w:val="-1"/>
                <w:sz w:val="24"/>
                <w:szCs w:val="24"/>
                <w:vertAlign w:val="subscript"/>
              </w:rPr>
              <w:t>b</w:t>
            </w:r>
          </w:p>
        </w:tc>
        <w:tc>
          <w:tcPr>
            <w:tcW w:w="1417" w:type="dxa"/>
            <w:shd w:val="clear" w:color="auto" w:fill="auto"/>
          </w:tcPr>
          <w:p w14:paraId="3281C258"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d</w:t>
            </w:r>
            <w:r w:rsidRPr="005A0B81">
              <w:rPr>
                <w:rFonts w:eastAsia="SimSun"/>
                <w:position w:val="-1"/>
                <w:sz w:val="24"/>
                <w:szCs w:val="24"/>
                <w:vertAlign w:val="subscript"/>
              </w:rPr>
              <w:t>b</w:t>
            </w:r>
          </w:p>
        </w:tc>
      </w:tr>
      <w:tr w:rsidR="00C11A1F" w:rsidRPr="005A0B81" w14:paraId="7CE8DDB5" w14:textId="77777777" w:rsidTr="00F47F9F">
        <w:tc>
          <w:tcPr>
            <w:tcW w:w="2409" w:type="dxa"/>
            <w:shd w:val="clear" w:color="auto" w:fill="auto"/>
          </w:tcPr>
          <w:p w14:paraId="00664CA8"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Organic</w:t>
            </w:r>
          </w:p>
        </w:tc>
        <w:tc>
          <w:tcPr>
            <w:tcW w:w="1418" w:type="dxa"/>
            <w:shd w:val="clear" w:color="auto" w:fill="auto"/>
            <w:vAlign w:val="center"/>
          </w:tcPr>
          <w:p w14:paraId="6F976B6C"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2,4</w:t>
            </w:r>
          </w:p>
        </w:tc>
        <w:tc>
          <w:tcPr>
            <w:tcW w:w="1417" w:type="dxa"/>
            <w:shd w:val="clear" w:color="auto" w:fill="auto"/>
            <w:vAlign w:val="center"/>
          </w:tcPr>
          <w:p w14:paraId="1F00F663"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1,05</w:t>
            </w:r>
          </w:p>
        </w:tc>
        <w:tc>
          <w:tcPr>
            <w:tcW w:w="1418" w:type="dxa"/>
            <w:shd w:val="clear" w:color="auto" w:fill="auto"/>
            <w:vAlign w:val="center"/>
          </w:tcPr>
          <w:p w14:paraId="02F90843"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26BEB314"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0,38</w:t>
            </w:r>
          </w:p>
        </w:tc>
      </w:tr>
      <w:tr w:rsidR="00C11A1F" w:rsidRPr="005A0B81" w14:paraId="7D58E9BB" w14:textId="77777777" w:rsidTr="00F47F9F">
        <w:tc>
          <w:tcPr>
            <w:tcW w:w="2409" w:type="dxa"/>
            <w:shd w:val="clear" w:color="auto" w:fill="auto"/>
          </w:tcPr>
          <w:p w14:paraId="0C8E58A0"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Semi-detached</w:t>
            </w:r>
          </w:p>
        </w:tc>
        <w:tc>
          <w:tcPr>
            <w:tcW w:w="1418" w:type="dxa"/>
            <w:shd w:val="clear" w:color="auto" w:fill="auto"/>
            <w:vAlign w:val="center"/>
          </w:tcPr>
          <w:p w14:paraId="4BEAACF1"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3,0</w:t>
            </w:r>
          </w:p>
        </w:tc>
        <w:tc>
          <w:tcPr>
            <w:tcW w:w="1417" w:type="dxa"/>
            <w:shd w:val="clear" w:color="auto" w:fill="auto"/>
            <w:vAlign w:val="center"/>
          </w:tcPr>
          <w:p w14:paraId="04F989F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1,12</w:t>
            </w:r>
          </w:p>
        </w:tc>
        <w:tc>
          <w:tcPr>
            <w:tcW w:w="1418" w:type="dxa"/>
            <w:shd w:val="clear" w:color="auto" w:fill="auto"/>
            <w:vAlign w:val="center"/>
          </w:tcPr>
          <w:p w14:paraId="742DCE1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1C477B7B"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0,35</w:t>
            </w:r>
          </w:p>
        </w:tc>
      </w:tr>
      <w:tr w:rsidR="00C11A1F" w:rsidRPr="005A0B81" w14:paraId="06227A6F" w14:textId="77777777" w:rsidTr="00F47F9F">
        <w:tc>
          <w:tcPr>
            <w:tcW w:w="2409" w:type="dxa"/>
            <w:shd w:val="clear" w:color="auto" w:fill="auto"/>
          </w:tcPr>
          <w:p w14:paraId="570BB925"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Embedded</w:t>
            </w:r>
          </w:p>
        </w:tc>
        <w:tc>
          <w:tcPr>
            <w:tcW w:w="1418" w:type="dxa"/>
            <w:shd w:val="clear" w:color="auto" w:fill="auto"/>
            <w:vAlign w:val="center"/>
          </w:tcPr>
          <w:p w14:paraId="77CAB759"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3,6</w:t>
            </w:r>
          </w:p>
        </w:tc>
        <w:tc>
          <w:tcPr>
            <w:tcW w:w="1417" w:type="dxa"/>
            <w:shd w:val="clear" w:color="auto" w:fill="auto"/>
            <w:vAlign w:val="center"/>
          </w:tcPr>
          <w:p w14:paraId="36E8DBA7"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1,20</w:t>
            </w:r>
          </w:p>
        </w:tc>
        <w:tc>
          <w:tcPr>
            <w:tcW w:w="1418" w:type="dxa"/>
            <w:shd w:val="clear" w:color="auto" w:fill="auto"/>
            <w:vAlign w:val="center"/>
          </w:tcPr>
          <w:p w14:paraId="1E3F5522"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2,5</w:t>
            </w:r>
          </w:p>
        </w:tc>
        <w:tc>
          <w:tcPr>
            <w:tcW w:w="1417" w:type="dxa"/>
            <w:shd w:val="clear" w:color="auto" w:fill="auto"/>
            <w:vAlign w:val="center"/>
          </w:tcPr>
          <w:p w14:paraId="7EB1CD6B" w14:textId="77777777" w:rsidR="000B05C6" w:rsidRPr="005A0B81" w:rsidRDefault="000B05C6" w:rsidP="00F47F9F">
            <w:pPr>
              <w:jc w:val="left"/>
              <w:rPr>
                <w:rFonts w:eastAsia="SimSun"/>
                <w:position w:val="-1"/>
                <w:sz w:val="24"/>
                <w:szCs w:val="24"/>
              </w:rPr>
            </w:pPr>
            <w:r w:rsidRPr="005A0B81">
              <w:rPr>
                <w:rFonts w:eastAsia="SimSun"/>
                <w:position w:val="-1"/>
                <w:sz w:val="24"/>
                <w:szCs w:val="24"/>
              </w:rPr>
              <w:t>0,32</w:t>
            </w:r>
          </w:p>
        </w:tc>
      </w:tr>
    </w:tbl>
    <w:p w14:paraId="73BFB1D6" w14:textId="77777777" w:rsidR="000B05C6" w:rsidRPr="005A0B81" w:rsidRDefault="000B05C6" w:rsidP="001567E9">
      <w:pPr>
        <w:jc w:val="left"/>
      </w:pPr>
    </w:p>
    <w:p w14:paraId="1C1663D1" w14:textId="77777777" w:rsidR="000B05C6" w:rsidRPr="005A0B81" w:rsidRDefault="000B05C6" w:rsidP="001B771C">
      <w:pPr>
        <w:pStyle w:val="Heading2"/>
      </w:pPr>
      <w:bookmarkStart w:id="15" w:name="_Toc214482582"/>
      <w:bookmarkStart w:id="16" w:name="_Toc214537410"/>
      <w:r w:rsidRPr="005A0B81">
        <w:t>II. Ước lượng điểm Use case</w:t>
      </w:r>
      <w:bookmarkEnd w:id="15"/>
      <w:bookmarkEnd w:id="16"/>
    </w:p>
    <w:p w14:paraId="2200132F" w14:textId="77777777" w:rsidR="000B05C6" w:rsidRPr="005A0B81" w:rsidRDefault="001B771C" w:rsidP="001B771C">
      <w:pPr>
        <w:pStyle w:val="Heading3"/>
      </w:pPr>
      <w:bookmarkStart w:id="17" w:name="_Toc214482583"/>
      <w:bookmarkStart w:id="18" w:name="_Toc214537411"/>
      <w:r w:rsidRPr="005A0B81">
        <w:t xml:space="preserve">1. </w:t>
      </w:r>
      <w:r w:rsidR="000B05C6" w:rsidRPr="005A0B81">
        <w:t>Ước lượng điểm trường hợp sử dụng</w:t>
      </w:r>
      <w:bookmarkEnd w:id="17"/>
      <w:bookmarkEnd w:id="18"/>
    </w:p>
    <w:p w14:paraId="77ECA5C6" w14:textId="77777777" w:rsidR="000B05C6" w:rsidRPr="005A0B81" w:rsidRDefault="000B05C6" w:rsidP="005A0B81">
      <w:pPr>
        <w:snapToGrid w:val="0"/>
        <w:ind w:left="360"/>
        <w:jc w:val="left"/>
      </w:pPr>
      <w:r w:rsidRPr="005A0B81">
        <w:t>a. Tính tổng giá trị điểm tác nhân (UAW)</w:t>
      </w:r>
    </w:p>
    <w:tbl>
      <w:tblPr>
        <w:tblW w:w="86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9"/>
        <w:gridCol w:w="3790"/>
        <w:gridCol w:w="1271"/>
        <w:gridCol w:w="1211"/>
        <w:gridCol w:w="1113"/>
      </w:tblGrid>
      <w:tr w:rsidR="00C11A1F" w:rsidRPr="005A0B81" w14:paraId="7E91DAFE"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08382" w14:textId="77777777" w:rsidR="000B05C6" w:rsidRPr="005A0B81" w:rsidRDefault="000B05C6" w:rsidP="00F47F9F">
            <w:pPr>
              <w:widowControl w:val="0"/>
              <w:snapToGrid w:val="0"/>
              <w:rPr>
                <w:b/>
              </w:rPr>
            </w:pPr>
            <w:r w:rsidRPr="005A0B81">
              <w:rPr>
                <w:b/>
                <w:szCs w:val="26"/>
              </w:rPr>
              <w:t>Actor</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E1DF54" w14:textId="77777777" w:rsidR="000B05C6" w:rsidRPr="005A0B81" w:rsidRDefault="000B05C6" w:rsidP="00F47F9F">
            <w:pPr>
              <w:widowControl w:val="0"/>
              <w:snapToGrid w:val="0"/>
              <w:rPr>
                <w:b/>
              </w:rPr>
            </w:pPr>
            <w:r w:rsidRPr="005A0B81">
              <w:rPr>
                <w:b/>
                <w:szCs w:val="26"/>
              </w:rPr>
              <w:t>Mô tả</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16FD6" w14:textId="77777777" w:rsidR="000B05C6" w:rsidRPr="005A0B81" w:rsidRDefault="000B05C6" w:rsidP="00F47F9F">
            <w:pPr>
              <w:widowControl w:val="0"/>
              <w:snapToGrid w:val="0"/>
              <w:spacing w:line="288" w:lineRule="auto"/>
              <w:rPr>
                <w:b/>
              </w:rPr>
            </w:pPr>
            <w:r w:rsidRPr="005A0B81">
              <w:rPr>
                <w:b/>
                <w:szCs w:val="26"/>
              </w:rPr>
              <w:t>Trọng số</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6C21CE" w14:textId="77777777" w:rsidR="000B05C6" w:rsidRPr="005A0B81" w:rsidRDefault="000B05C6" w:rsidP="00F47F9F">
            <w:pPr>
              <w:widowControl w:val="0"/>
              <w:snapToGrid w:val="0"/>
              <w:rPr>
                <w:b/>
              </w:rPr>
            </w:pPr>
            <w:r w:rsidRPr="005A0B81">
              <w:rPr>
                <w:b/>
                <w:szCs w:val="26"/>
              </w:rPr>
              <w:t>Số lượng Actor</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C59DD76" w14:textId="77777777" w:rsidR="000B05C6" w:rsidRPr="005A0B81" w:rsidRDefault="000B05C6" w:rsidP="00F47F9F">
            <w:pPr>
              <w:widowControl w:val="0"/>
              <w:snapToGrid w:val="0"/>
              <w:rPr>
                <w:b/>
              </w:rPr>
            </w:pPr>
            <w:r w:rsidRPr="005A0B81">
              <w:rPr>
                <w:b/>
                <w:szCs w:val="26"/>
              </w:rPr>
              <w:t>Tổng</w:t>
            </w:r>
          </w:p>
        </w:tc>
      </w:tr>
      <w:tr w:rsidR="00C11A1F" w:rsidRPr="005A0B81" w14:paraId="5CCB54D0"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8B4E64" w14:textId="77777777" w:rsidR="000B05C6" w:rsidRPr="005A0B81" w:rsidRDefault="000B05C6" w:rsidP="00F47F9F">
            <w:pPr>
              <w:widowControl w:val="0"/>
              <w:snapToGrid w:val="0"/>
            </w:pPr>
            <w:r w:rsidRPr="005A0B81">
              <w:rPr>
                <w:szCs w:val="26"/>
              </w:rPr>
              <w:t>Đơn giản</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4B1F94" w14:textId="77777777" w:rsidR="000B05C6" w:rsidRPr="005A0B81" w:rsidRDefault="000B05C6" w:rsidP="00F47F9F">
            <w:pPr>
              <w:widowControl w:val="0"/>
              <w:snapToGrid w:val="0"/>
            </w:pPr>
            <w:r w:rsidRPr="005A0B81">
              <w:rPr>
                <w:szCs w:val="26"/>
              </w:rPr>
              <w:t>Tác nhân tương tác với hệ thống khác qua API</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075505" w14:textId="77777777" w:rsidR="000B05C6" w:rsidRPr="005A0B81" w:rsidRDefault="000B05C6" w:rsidP="00F47F9F">
            <w:pPr>
              <w:widowControl w:val="0"/>
              <w:snapToGrid w:val="0"/>
              <w:spacing w:line="288" w:lineRule="auto"/>
            </w:pPr>
            <w:r w:rsidRPr="005A0B81">
              <w:rPr>
                <w:szCs w:val="26"/>
              </w:rPr>
              <w:t>1</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57C01" w14:textId="77777777" w:rsidR="000B05C6" w:rsidRPr="005A0B81" w:rsidRDefault="000B05C6" w:rsidP="00F47F9F">
            <w:pPr>
              <w:widowControl w:val="0"/>
              <w:snapToGrid w:val="0"/>
            </w:pPr>
            <w:r w:rsidRPr="005A0B81">
              <w:rPr>
                <w:szCs w:val="26"/>
              </w:rPr>
              <w:t>0</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830E60" w14:textId="77777777" w:rsidR="000B05C6" w:rsidRPr="005A0B81" w:rsidRDefault="000B05C6" w:rsidP="00F47F9F">
            <w:pPr>
              <w:widowControl w:val="0"/>
              <w:snapToGrid w:val="0"/>
            </w:pPr>
            <w:r w:rsidRPr="005A0B81">
              <w:rPr>
                <w:szCs w:val="26"/>
              </w:rPr>
              <w:t>0</w:t>
            </w:r>
          </w:p>
        </w:tc>
      </w:tr>
      <w:tr w:rsidR="00C11A1F" w:rsidRPr="005A0B81" w14:paraId="1BFC30A3"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18487" w14:textId="77777777" w:rsidR="000B05C6" w:rsidRPr="005A0B81" w:rsidRDefault="000B05C6" w:rsidP="00F47F9F">
            <w:pPr>
              <w:widowControl w:val="0"/>
              <w:snapToGrid w:val="0"/>
            </w:pPr>
            <w:r w:rsidRPr="005A0B81">
              <w:rPr>
                <w:szCs w:val="26"/>
              </w:rPr>
              <w:t>Trung Bình</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C62E7F" w14:textId="77777777" w:rsidR="000B05C6" w:rsidRPr="005A0B81" w:rsidRDefault="000B05C6" w:rsidP="00F47F9F">
            <w:pPr>
              <w:widowControl w:val="0"/>
              <w:snapToGrid w:val="0"/>
            </w:pPr>
            <w:r w:rsidRPr="005A0B81">
              <w:rPr>
                <w:szCs w:val="26"/>
              </w:rPr>
              <w:t>Tác nhân tương tác với hệ thống khác thông qua một giao thức</w:t>
            </w:r>
          </w:p>
          <w:p w14:paraId="1BF296EE" w14:textId="77777777" w:rsidR="000B05C6" w:rsidRPr="005A0B81" w:rsidRDefault="000B05C6" w:rsidP="00F47F9F">
            <w:pPr>
              <w:widowControl w:val="0"/>
              <w:snapToGrid w:val="0"/>
            </w:pPr>
            <w:r w:rsidRPr="005A0B81">
              <w:rPr>
                <w:szCs w:val="26"/>
              </w:rPr>
              <w:t>Hoặc là tác nhân tương tác với con người qua giao diện dòng lệnh</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94E54E" w14:textId="77777777" w:rsidR="000B05C6" w:rsidRPr="005A0B81" w:rsidRDefault="000B05C6" w:rsidP="00F47F9F">
            <w:pPr>
              <w:widowControl w:val="0"/>
              <w:snapToGrid w:val="0"/>
              <w:spacing w:line="288" w:lineRule="auto"/>
            </w:pPr>
            <w:r w:rsidRPr="005A0B81">
              <w:rPr>
                <w:szCs w:val="26"/>
              </w:rPr>
              <w:t>2</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2DA7B2" w14:textId="77777777" w:rsidR="000B05C6" w:rsidRPr="005A0B81" w:rsidRDefault="000B05C6" w:rsidP="00F47F9F">
            <w:pPr>
              <w:widowControl w:val="0"/>
              <w:snapToGrid w:val="0"/>
            </w:pPr>
            <w:r w:rsidRPr="005A0B81">
              <w:rPr>
                <w:szCs w:val="26"/>
              </w:rPr>
              <w:t>0</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8720A5" w14:textId="77777777" w:rsidR="000B05C6" w:rsidRPr="005A0B81" w:rsidRDefault="000B05C6" w:rsidP="00F47F9F">
            <w:pPr>
              <w:widowControl w:val="0"/>
              <w:snapToGrid w:val="0"/>
            </w:pPr>
            <w:r w:rsidRPr="005A0B81">
              <w:rPr>
                <w:szCs w:val="26"/>
              </w:rPr>
              <w:t>0</w:t>
            </w:r>
          </w:p>
        </w:tc>
      </w:tr>
      <w:tr w:rsidR="00C11A1F" w:rsidRPr="005A0B81" w14:paraId="4396C404" w14:textId="77777777" w:rsidTr="00F47F9F">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296C3" w14:textId="77777777" w:rsidR="000B05C6" w:rsidRPr="005A0B81" w:rsidRDefault="000B05C6" w:rsidP="00F47F9F">
            <w:pPr>
              <w:widowControl w:val="0"/>
              <w:snapToGrid w:val="0"/>
            </w:pPr>
            <w:r w:rsidRPr="005A0B81">
              <w:rPr>
                <w:szCs w:val="26"/>
              </w:rPr>
              <w:t>Phức tạp</w:t>
            </w:r>
          </w:p>
        </w:tc>
        <w:tc>
          <w:tcPr>
            <w:tcW w:w="37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BE7D7F" w14:textId="77777777" w:rsidR="000B05C6" w:rsidRPr="005A0B81" w:rsidRDefault="000B05C6" w:rsidP="00F47F9F">
            <w:pPr>
              <w:widowControl w:val="0"/>
              <w:snapToGrid w:val="0"/>
            </w:pPr>
            <w:r w:rsidRPr="005A0B81">
              <w:rPr>
                <w:szCs w:val="26"/>
              </w:rPr>
              <w:t>Tác nhân tương tác với con người thông qua giao diện đồ họa</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E155FD" w14:textId="77777777" w:rsidR="000B05C6" w:rsidRPr="005A0B81" w:rsidRDefault="000B05C6" w:rsidP="00F47F9F">
            <w:pPr>
              <w:keepNext/>
              <w:widowControl w:val="0"/>
              <w:snapToGrid w:val="0"/>
              <w:spacing w:line="288" w:lineRule="auto"/>
            </w:pPr>
            <w:r w:rsidRPr="005A0B81">
              <w:rPr>
                <w:szCs w:val="26"/>
              </w:rPr>
              <w:t>3</w:t>
            </w:r>
          </w:p>
        </w:tc>
        <w:tc>
          <w:tcPr>
            <w:tcW w:w="12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ACB7A1" w14:textId="77777777" w:rsidR="000B05C6" w:rsidRPr="005A0B81" w:rsidRDefault="000B05C6" w:rsidP="00F47F9F">
            <w:pPr>
              <w:widowControl w:val="0"/>
              <w:snapToGrid w:val="0"/>
            </w:pPr>
            <w:r w:rsidRPr="005A0B81">
              <w:rPr>
                <w:szCs w:val="26"/>
              </w:rPr>
              <w:t>3</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0D8AE9" w14:textId="77777777" w:rsidR="000B05C6" w:rsidRPr="005A0B81" w:rsidRDefault="000B05C6" w:rsidP="00F47F9F">
            <w:pPr>
              <w:widowControl w:val="0"/>
              <w:snapToGrid w:val="0"/>
            </w:pPr>
            <w:r w:rsidRPr="005A0B81">
              <w:rPr>
                <w:szCs w:val="26"/>
              </w:rPr>
              <w:t>9</w:t>
            </w:r>
          </w:p>
        </w:tc>
      </w:tr>
      <w:tr w:rsidR="00C11A1F" w:rsidRPr="005A0B81" w14:paraId="67447EBF" w14:textId="77777777" w:rsidTr="00F47F9F">
        <w:trPr>
          <w:jc w:val="center"/>
        </w:trPr>
        <w:tc>
          <w:tcPr>
            <w:tcW w:w="749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AB036" w14:textId="77777777" w:rsidR="000B05C6" w:rsidRPr="005A0B81" w:rsidRDefault="000B05C6" w:rsidP="00F47F9F">
            <w:pPr>
              <w:widowControl w:val="0"/>
              <w:snapToGrid w:val="0"/>
              <w:jc w:val="right"/>
            </w:pPr>
            <w:r w:rsidRPr="005A0B81">
              <w:rPr>
                <w:szCs w:val="26"/>
              </w:rPr>
              <w:lastRenderedPageBreak/>
              <w:t>UAW</w:t>
            </w:r>
          </w:p>
        </w:tc>
        <w:tc>
          <w:tcPr>
            <w:tcW w:w="11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B76CA88" w14:textId="77777777" w:rsidR="000B05C6" w:rsidRPr="005A0B81" w:rsidRDefault="000B05C6" w:rsidP="00F47F9F">
            <w:pPr>
              <w:widowControl w:val="0"/>
              <w:snapToGrid w:val="0"/>
            </w:pPr>
            <w:r w:rsidRPr="005A0B81">
              <w:rPr>
                <w:szCs w:val="26"/>
              </w:rPr>
              <w:t>9</w:t>
            </w:r>
          </w:p>
        </w:tc>
      </w:tr>
    </w:tbl>
    <w:p w14:paraId="49BF6032" w14:textId="77777777" w:rsidR="000B05C6" w:rsidRPr="005A0B81" w:rsidRDefault="000B05C6" w:rsidP="000B05C6">
      <w:pPr>
        <w:numPr>
          <w:ilvl w:val="0"/>
          <w:numId w:val="66"/>
        </w:numPr>
        <w:pBdr>
          <w:top w:val="none" w:sz="0" w:space="0" w:color="000000"/>
          <w:left w:val="none" w:sz="0" w:space="0" w:color="000000"/>
          <w:bottom w:val="none" w:sz="0" w:space="0" w:color="000000"/>
          <w:right w:val="none" w:sz="0" w:space="0" w:color="000000"/>
          <w:between w:val="none" w:sz="0" w:space="0" w:color="000000"/>
        </w:pBdr>
        <w:snapToGrid w:val="0"/>
        <w:spacing w:line="360" w:lineRule="auto"/>
        <w:jc w:val="both"/>
        <w:rPr>
          <w:color w:val="000000"/>
        </w:rPr>
      </w:pPr>
      <w:r w:rsidRPr="005A0B81">
        <w:rPr>
          <w:color w:val="000000"/>
          <w:szCs w:val="26"/>
        </w:rPr>
        <w:t>Tính tổng giá trị điểm trường hợp sữ dụng (UUCW)</w:t>
      </w:r>
    </w:p>
    <w:tbl>
      <w:tblPr>
        <w:tblW w:w="864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520"/>
        <w:gridCol w:w="1260"/>
        <w:gridCol w:w="1440"/>
        <w:gridCol w:w="1440"/>
      </w:tblGrid>
      <w:tr w:rsidR="00C11A1F" w:rsidRPr="005A0B81" w14:paraId="5FAB98DE"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A2CD7" w14:textId="77777777" w:rsidR="000B05C6" w:rsidRPr="005A0B81" w:rsidRDefault="000B05C6" w:rsidP="00F47F9F">
            <w:pPr>
              <w:widowControl w:val="0"/>
              <w:snapToGrid w:val="0"/>
              <w:spacing w:line="288" w:lineRule="auto"/>
              <w:rPr>
                <w:b/>
              </w:rPr>
            </w:pPr>
            <w:r w:rsidRPr="005A0B81">
              <w:rPr>
                <w:b/>
                <w:szCs w:val="26"/>
              </w:rPr>
              <w:t>Loại Use Case</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7034E" w14:textId="77777777" w:rsidR="000B05C6" w:rsidRPr="005A0B81" w:rsidRDefault="000B05C6" w:rsidP="00F47F9F">
            <w:pPr>
              <w:widowControl w:val="0"/>
              <w:snapToGrid w:val="0"/>
              <w:spacing w:line="288" w:lineRule="auto"/>
              <w:rPr>
                <w:b/>
              </w:rPr>
            </w:pPr>
            <w:r w:rsidRPr="005A0B81">
              <w:rPr>
                <w:b/>
                <w:szCs w:val="26"/>
              </w:rPr>
              <w:t>Mô tả</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46A0F4" w14:textId="77777777" w:rsidR="000B05C6" w:rsidRPr="005A0B81" w:rsidRDefault="000B05C6" w:rsidP="00F47F9F">
            <w:pPr>
              <w:widowControl w:val="0"/>
              <w:snapToGrid w:val="0"/>
              <w:spacing w:line="288" w:lineRule="auto"/>
              <w:rPr>
                <w:b/>
              </w:rPr>
            </w:pPr>
            <w:r w:rsidRPr="005A0B81">
              <w:rPr>
                <w:b/>
                <w:szCs w:val="26"/>
              </w:rPr>
              <w:t>Trọng số</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996D69" w14:textId="77777777" w:rsidR="000B05C6" w:rsidRPr="005A0B81" w:rsidRDefault="000B05C6" w:rsidP="00F47F9F">
            <w:pPr>
              <w:widowControl w:val="0"/>
              <w:snapToGrid w:val="0"/>
              <w:spacing w:line="288" w:lineRule="auto"/>
              <w:rPr>
                <w:b/>
              </w:rPr>
            </w:pPr>
            <w:r w:rsidRPr="005A0B81">
              <w:rPr>
                <w:b/>
                <w:szCs w:val="26"/>
              </w:rPr>
              <w:t>Số lượng</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071489" w14:textId="77777777" w:rsidR="000B05C6" w:rsidRPr="005A0B81" w:rsidRDefault="000B05C6" w:rsidP="00F47F9F">
            <w:pPr>
              <w:widowControl w:val="0"/>
              <w:snapToGrid w:val="0"/>
              <w:spacing w:line="288" w:lineRule="auto"/>
              <w:rPr>
                <w:b/>
              </w:rPr>
            </w:pPr>
            <w:r w:rsidRPr="005A0B81">
              <w:rPr>
                <w:b/>
                <w:szCs w:val="26"/>
              </w:rPr>
              <w:t>Tổng</w:t>
            </w:r>
          </w:p>
        </w:tc>
      </w:tr>
      <w:tr w:rsidR="00C11A1F" w:rsidRPr="005A0B81" w14:paraId="186C3A18"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147954" w14:textId="77777777" w:rsidR="000B05C6" w:rsidRPr="005A0B81" w:rsidRDefault="000B05C6" w:rsidP="00F47F9F">
            <w:pPr>
              <w:widowControl w:val="0"/>
              <w:snapToGrid w:val="0"/>
              <w:spacing w:line="288" w:lineRule="auto"/>
            </w:pPr>
            <w:r w:rsidRPr="005A0B81">
              <w:rPr>
                <w:szCs w:val="26"/>
              </w:rPr>
              <w:t>Đơn giản</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F6EF3" w14:textId="77777777" w:rsidR="000B05C6" w:rsidRPr="005A0B81" w:rsidRDefault="000B05C6" w:rsidP="00F47F9F">
            <w:pPr>
              <w:widowControl w:val="0"/>
              <w:snapToGrid w:val="0"/>
              <w:spacing w:line="288" w:lineRule="auto"/>
            </w:pPr>
            <w:r w:rsidRPr="005A0B81">
              <w:rPr>
                <w:rFonts w:eastAsia="Caudex"/>
                <w:szCs w:val="26"/>
              </w:rPr>
              <w:t>Số lượng giao dịch ≤ 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D0152D" w14:textId="77777777" w:rsidR="000B05C6" w:rsidRPr="005A0B81" w:rsidRDefault="000B05C6" w:rsidP="00F47F9F">
            <w:pPr>
              <w:widowControl w:val="0"/>
              <w:snapToGrid w:val="0"/>
              <w:spacing w:line="288" w:lineRule="auto"/>
            </w:pPr>
            <w:r w:rsidRPr="005A0B81">
              <w:rPr>
                <w:szCs w:val="26"/>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C94255" w14:textId="77777777" w:rsidR="000B05C6" w:rsidRPr="005A0B81" w:rsidRDefault="000B05C6" w:rsidP="00F47F9F">
            <w:pPr>
              <w:widowControl w:val="0"/>
              <w:snapToGrid w:val="0"/>
              <w:spacing w:line="288" w:lineRule="auto"/>
            </w:pPr>
            <w:r w:rsidRPr="005A0B81">
              <w:rPr>
                <w:szCs w:val="26"/>
              </w:rPr>
              <w:t>28</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026869" w14:textId="77777777" w:rsidR="000B05C6" w:rsidRPr="005A0B81" w:rsidRDefault="000B05C6" w:rsidP="00F47F9F">
            <w:pPr>
              <w:widowControl w:val="0"/>
              <w:snapToGrid w:val="0"/>
              <w:spacing w:line="288" w:lineRule="auto"/>
            </w:pPr>
            <w:r w:rsidRPr="005A0B81">
              <w:rPr>
                <w:szCs w:val="26"/>
              </w:rPr>
              <w:t>140</w:t>
            </w:r>
          </w:p>
        </w:tc>
      </w:tr>
      <w:tr w:rsidR="00C11A1F" w:rsidRPr="005A0B81" w14:paraId="72DD6BDE"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D7C2B" w14:textId="77777777" w:rsidR="000B05C6" w:rsidRPr="005A0B81" w:rsidRDefault="000B05C6" w:rsidP="00F47F9F">
            <w:pPr>
              <w:widowControl w:val="0"/>
              <w:snapToGrid w:val="0"/>
              <w:spacing w:line="288" w:lineRule="auto"/>
            </w:pPr>
            <w:r w:rsidRPr="005A0B81">
              <w:rPr>
                <w:szCs w:val="26"/>
              </w:rPr>
              <w:t>Trung bình</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1421B" w14:textId="77777777" w:rsidR="000B05C6" w:rsidRPr="005A0B81" w:rsidRDefault="000B05C6" w:rsidP="00F47F9F">
            <w:pPr>
              <w:widowControl w:val="0"/>
              <w:snapToGrid w:val="0"/>
              <w:spacing w:line="288" w:lineRule="auto"/>
            </w:pPr>
            <w:r w:rsidRPr="005A0B81">
              <w:rPr>
                <w:szCs w:val="26"/>
              </w:rPr>
              <w:t>Số lượng giao dịch từ 4 đến 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A1E066" w14:textId="77777777" w:rsidR="000B05C6" w:rsidRPr="005A0B81" w:rsidRDefault="000B05C6" w:rsidP="00F47F9F">
            <w:pPr>
              <w:widowControl w:val="0"/>
              <w:snapToGrid w:val="0"/>
              <w:spacing w:line="288" w:lineRule="auto"/>
            </w:pPr>
            <w:r w:rsidRPr="005A0B81">
              <w:rPr>
                <w:szCs w:val="26"/>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A73AF" w14:textId="77777777" w:rsidR="000B05C6" w:rsidRPr="005A0B81" w:rsidRDefault="000B05C6" w:rsidP="00F47F9F">
            <w:pPr>
              <w:widowControl w:val="0"/>
              <w:snapToGrid w:val="0"/>
              <w:spacing w:line="288" w:lineRule="auto"/>
            </w:pPr>
            <w:r w:rsidRPr="005A0B81">
              <w:rPr>
                <w:szCs w:val="26"/>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4D71D" w14:textId="77777777" w:rsidR="000B05C6" w:rsidRPr="005A0B81" w:rsidRDefault="000B05C6" w:rsidP="00F47F9F">
            <w:pPr>
              <w:widowControl w:val="0"/>
              <w:snapToGrid w:val="0"/>
              <w:spacing w:line="288" w:lineRule="auto"/>
            </w:pPr>
            <w:r w:rsidRPr="005A0B81">
              <w:rPr>
                <w:szCs w:val="26"/>
              </w:rPr>
              <w:t>0</w:t>
            </w:r>
          </w:p>
        </w:tc>
      </w:tr>
      <w:tr w:rsidR="00C11A1F" w:rsidRPr="005A0B81" w14:paraId="2A9872AB" w14:textId="77777777" w:rsidTr="00F47F9F">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01910" w14:textId="77777777" w:rsidR="000B05C6" w:rsidRPr="005A0B81" w:rsidRDefault="000B05C6" w:rsidP="00F47F9F">
            <w:pPr>
              <w:widowControl w:val="0"/>
              <w:snapToGrid w:val="0"/>
              <w:spacing w:line="288" w:lineRule="auto"/>
            </w:pPr>
            <w:r w:rsidRPr="005A0B81">
              <w:rPr>
                <w:szCs w:val="26"/>
              </w:rPr>
              <w:t>Phức tạp</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4E4690" w14:textId="77777777" w:rsidR="000B05C6" w:rsidRPr="005A0B81" w:rsidRDefault="000B05C6" w:rsidP="00F47F9F">
            <w:pPr>
              <w:widowControl w:val="0"/>
              <w:snapToGrid w:val="0"/>
              <w:spacing w:line="288" w:lineRule="auto"/>
            </w:pPr>
            <w:r w:rsidRPr="005A0B81">
              <w:rPr>
                <w:szCs w:val="26"/>
              </w:rPr>
              <w:t>Số lượng giao dịch &gt; 7</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F5F4A7" w14:textId="77777777" w:rsidR="000B05C6" w:rsidRPr="005A0B81" w:rsidRDefault="000B05C6" w:rsidP="00F47F9F">
            <w:pPr>
              <w:keepNext/>
              <w:widowControl w:val="0"/>
              <w:snapToGrid w:val="0"/>
              <w:spacing w:line="288" w:lineRule="auto"/>
            </w:pPr>
            <w:r w:rsidRPr="005A0B81">
              <w:rPr>
                <w:szCs w:val="26"/>
              </w:rPr>
              <w:t>15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B78B8D" w14:textId="77777777" w:rsidR="000B05C6" w:rsidRPr="005A0B81" w:rsidRDefault="000B05C6" w:rsidP="00F47F9F">
            <w:pPr>
              <w:keepNext/>
              <w:widowControl w:val="0"/>
              <w:snapToGrid w:val="0"/>
              <w:spacing w:line="288" w:lineRule="auto"/>
            </w:pPr>
            <w:r w:rsidRPr="005A0B81">
              <w:rPr>
                <w:szCs w:val="26"/>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7174BE" w14:textId="77777777" w:rsidR="000B05C6" w:rsidRPr="005A0B81" w:rsidRDefault="000B05C6" w:rsidP="00F47F9F">
            <w:pPr>
              <w:keepNext/>
              <w:widowControl w:val="0"/>
              <w:snapToGrid w:val="0"/>
              <w:spacing w:line="288" w:lineRule="auto"/>
            </w:pPr>
            <w:r w:rsidRPr="005A0B81">
              <w:rPr>
                <w:szCs w:val="26"/>
              </w:rPr>
              <w:t>0</w:t>
            </w:r>
          </w:p>
        </w:tc>
      </w:tr>
      <w:tr w:rsidR="00C11A1F" w:rsidRPr="005A0B81" w14:paraId="6379AA8F" w14:textId="77777777" w:rsidTr="00F47F9F">
        <w:tc>
          <w:tcPr>
            <w:tcW w:w="720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73D533" w14:textId="77777777" w:rsidR="000B05C6" w:rsidRPr="005A0B81" w:rsidRDefault="000B05C6" w:rsidP="00F47F9F">
            <w:pPr>
              <w:keepNext/>
              <w:widowControl w:val="0"/>
              <w:snapToGrid w:val="0"/>
              <w:spacing w:line="288" w:lineRule="auto"/>
              <w:jc w:val="right"/>
            </w:pPr>
            <w:r w:rsidRPr="005A0B81">
              <w:rPr>
                <w:szCs w:val="26"/>
              </w:rPr>
              <w:t>UUCW</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6DF84" w14:textId="77777777" w:rsidR="000B05C6" w:rsidRPr="005A0B81" w:rsidRDefault="000B05C6" w:rsidP="00F47F9F">
            <w:pPr>
              <w:keepNext/>
              <w:widowControl w:val="0"/>
              <w:snapToGrid w:val="0"/>
              <w:spacing w:line="288" w:lineRule="auto"/>
            </w:pPr>
            <w:r w:rsidRPr="005A0B81">
              <w:rPr>
                <w:szCs w:val="26"/>
              </w:rPr>
              <w:t>140</w:t>
            </w:r>
          </w:p>
        </w:tc>
      </w:tr>
    </w:tbl>
    <w:p w14:paraId="4D912776" w14:textId="77777777" w:rsidR="000B05C6" w:rsidRPr="005A0B81" w:rsidRDefault="000B05C6" w:rsidP="000B05C6">
      <w:pPr>
        <w:snapToGrid w:val="0"/>
        <w:ind w:left="360"/>
      </w:pPr>
      <w:r w:rsidRPr="005A0B81">
        <w:rPr>
          <w:szCs w:val="26"/>
        </w:rPr>
        <w:t>Tổng điểm trường hợp sử dụng chưa điều chỉnh</w:t>
      </w:r>
    </w:p>
    <w:p w14:paraId="54A3A8D7" w14:textId="77777777" w:rsidR="000B05C6" w:rsidRPr="005A0B81" w:rsidRDefault="000B05C6" w:rsidP="000B05C6">
      <w:pPr>
        <w:snapToGrid w:val="0"/>
        <w:ind w:left="360"/>
        <w:rPr>
          <w:sz w:val="40"/>
          <w:szCs w:val="40"/>
          <w:vertAlign w:val="subscript"/>
        </w:rPr>
      </w:pPr>
      <w:r w:rsidRPr="005A0B81">
        <w:rPr>
          <w:sz w:val="40"/>
          <w:szCs w:val="40"/>
          <w:vertAlign w:val="subscript"/>
        </w:rPr>
        <w:object w:dxaOrig="2439" w:dyaOrig="276" w14:anchorId="5F370F08">
          <v:shape id="_x0000_i1030" type="#_x0000_t75" style="width:121.2pt;height:13.2pt" o:ole="">
            <v:imagedata r:id="rId21" o:title=""/>
          </v:shape>
          <o:OLEObject Type="Embed" ProgID="Equation.3" ShapeID="_x0000_i1030" DrawAspect="Content" ObjectID="_1825150198" r:id="rId22"/>
        </w:object>
      </w:r>
      <w:r w:rsidRPr="005A0B81">
        <w:rPr>
          <w:sz w:val="40"/>
          <w:szCs w:val="40"/>
          <w:vertAlign w:val="subscript"/>
        </w:rPr>
        <w:t>= 9 + 140= 149</w:t>
      </w:r>
    </w:p>
    <w:p w14:paraId="25912B2E" w14:textId="56731707" w:rsidR="000B05C6" w:rsidRPr="005A0B81" w:rsidRDefault="000B05C6" w:rsidP="000B05C6">
      <w:pPr>
        <w:snapToGrid w:val="0"/>
        <w:ind w:left="360"/>
        <w:rPr>
          <w:b/>
        </w:rPr>
      </w:pPr>
      <w:r w:rsidRPr="005A0B81">
        <w:rPr>
          <w:sz w:val="40"/>
          <w:szCs w:val="40"/>
          <w:vertAlign w:val="subscript"/>
        </w:rPr>
        <w:br/>
      </w:r>
      <w:r w:rsidRPr="005A0B81">
        <w:rPr>
          <w:sz w:val="40"/>
          <w:szCs w:val="40"/>
          <w:vertAlign w:val="subscript"/>
        </w:rPr>
        <w:br/>
      </w:r>
    </w:p>
    <w:p w14:paraId="4D324CD7" w14:textId="77777777" w:rsidR="000B05C6" w:rsidRPr="005A0B81" w:rsidRDefault="001B771C" w:rsidP="001B771C">
      <w:pPr>
        <w:pStyle w:val="Heading3"/>
      </w:pPr>
      <w:bookmarkStart w:id="19" w:name="_Toc214482584"/>
      <w:bookmarkStart w:id="20" w:name="_Toc214537412"/>
      <w:r w:rsidRPr="005A0B81">
        <w:t xml:space="preserve">2. </w:t>
      </w:r>
      <w:r w:rsidR="000B05C6" w:rsidRPr="005A0B81">
        <w:t>Tính yếu tố phức tạp kỹ thuật (TCF)</w:t>
      </w:r>
      <w:bookmarkEnd w:id="19"/>
      <w:bookmarkEnd w:id="20"/>
    </w:p>
    <w:tbl>
      <w:tblPr>
        <w:tblpPr w:leftFromText="180" w:rightFromText="180" w:vertAnchor="text" w:tblpXSpec="center"/>
        <w:tblW w:w="8611" w:type="dxa"/>
        <w:jc w:val="center"/>
        <w:tblLayout w:type="fixed"/>
        <w:tblLook w:val="04A0" w:firstRow="1" w:lastRow="0" w:firstColumn="1" w:lastColumn="0" w:noHBand="0" w:noVBand="1"/>
      </w:tblPr>
      <w:tblGrid>
        <w:gridCol w:w="5167"/>
        <w:gridCol w:w="1148"/>
        <w:gridCol w:w="1413"/>
        <w:gridCol w:w="883"/>
      </w:tblGrid>
      <w:tr w:rsidR="00C11A1F" w:rsidRPr="005A0B81" w14:paraId="60EE5892" w14:textId="77777777" w:rsidTr="00F47F9F">
        <w:trPr>
          <w:trHeight w:val="933"/>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DBAB8BD" w14:textId="77777777" w:rsidR="000B05C6" w:rsidRPr="005A0B81" w:rsidRDefault="000B05C6" w:rsidP="00F47F9F">
            <w:pPr>
              <w:widowControl w:val="0"/>
              <w:snapToGrid w:val="0"/>
            </w:pPr>
            <w:r w:rsidRPr="005A0B81">
              <w:rPr>
                <w:b/>
                <w:szCs w:val="26"/>
              </w:rPr>
              <w:t>Yếu tố kỹ thuật</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F4DDBF7" w14:textId="77777777" w:rsidR="000B05C6" w:rsidRPr="005A0B81" w:rsidRDefault="000B05C6" w:rsidP="00F47F9F">
            <w:pPr>
              <w:widowControl w:val="0"/>
              <w:snapToGrid w:val="0"/>
              <w:rPr>
                <w:b/>
              </w:rPr>
            </w:pPr>
            <w:r w:rsidRPr="005A0B81">
              <w:rPr>
                <w:b/>
              </w:rPr>
              <w:t>Trọng số</w:t>
            </w:r>
          </w:p>
          <w:p w14:paraId="08FC5A24" w14:textId="77777777" w:rsidR="000B05C6" w:rsidRPr="005A0B81" w:rsidRDefault="000B05C6" w:rsidP="00F47F9F">
            <w:pPr>
              <w:widowControl w:val="0"/>
              <w:snapToGrid w:val="0"/>
            </w:pPr>
            <w:r w:rsidRPr="005A0B81">
              <w:rPr>
                <w:b/>
              </w:rPr>
              <w:t>(W</w:t>
            </w:r>
            <w:r w:rsidRPr="005A0B81">
              <w:rPr>
                <w:b/>
                <w:vertAlign w:val="subscript"/>
              </w:rPr>
              <w:t>i</w:t>
            </w:r>
            <w:r w:rsidRPr="005A0B81">
              <w:rPr>
                <w:b/>
              </w:rPr>
              <w:t>)</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41ACE86" w14:textId="77777777" w:rsidR="000B05C6" w:rsidRPr="005A0B81" w:rsidRDefault="000B05C6" w:rsidP="00F47F9F">
            <w:pPr>
              <w:widowControl w:val="0"/>
              <w:snapToGrid w:val="0"/>
              <w:rPr>
                <w:b/>
              </w:rPr>
            </w:pPr>
            <w:r w:rsidRPr="005A0B81">
              <w:rPr>
                <w:b/>
              </w:rPr>
              <w:t>Giá trị xếp hạng (AV</w:t>
            </w:r>
            <w:r w:rsidRPr="005A0B81">
              <w:rPr>
                <w:b/>
                <w:vertAlign w:val="subscript"/>
              </w:rPr>
              <w:t>i</w:t>
            </w:r>
            <w:r w:rsidRPr="005A0B81">
              <w:rPr>
                <w:b/>
              </w:rPr>
              <w:t>)</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371D468" w14:textId="77777777" w:rsidR="000B05C6" w:rsidRPr="005A0B81" w:rsidRDefault="000B05C6" w:rsidP="00F47F9F">
            <w:pPr>
              <w:widowControl w:val="0"/>
              <w:snapToGrid w:val="0"/>
              <w:rPr>
                <w:b/>
              </w:rPr>
            </w:pPr>
            <w:r w:rsidRPr="005A0B81">
              <w:rPr>
                <w:b/>
              </w:rPr>
              <w:t>Tổng</w:t>
            </w:r>
          </w:p>
        </w:tc>
      </w:tr>
      <w:tr w:rsidR="00C11A1F" w:rsidRPr="005A0B81" w14:paraId="13E369FB"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2C8BB1F" w14:textId="77777777" w:rsidR="000B05C6" w:rsidRPr="005A0B81" w:rsidRDefault="000B05C6" w:rsidP="00F47F9F">
            <w:pPr>
              <w:widowControl w:val="0"/>
              <w:snapToGrid w:val="0"/>
              <w:ind w:hanging="14"/>
            </w:pPr>
            <w:r w:rsidRPr="005A0B81">
              <w:rPr>
                <w:szCs w:val="26"/>
              </w:rPr>
              <w:t>Hệ thống phân tán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9BF652F" w14:textId="77777777" w:rsidR="000B05C6" w:rsidRPr="005A0B81" w:rsidRDefault="000B05C6" w:rsidP="00F47F9F">
            <w:pPr>
              <w:widowControl w:val="0"/>
              <w:snapToGrid w:val="0"/>
            </w:pPr>
            <w:r w:rsidRPr="005A0B81">
              <w:t>2</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E999C82"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615F84E" w14:textId="77777777" w:rsidR="000B05C6" w:rsidRPr="005A0B81" w:rsidRDefault="000B05C6" w:rsidP="00F47F9F">
            <w:pPr>
              <w:widowControl w:val="0"/>
              <w:snapToGrid w:val="0"/>
            </w:pPr>
            <w:r w:rsidRPr="005A0B81">
              <w:t>2</w:t>
            </w:r>
          </w:p>
        </w:tc>
      </w:tr>
      <w:tr w:rsidR="00C11A1F" w:rsidRPr="005A0B81" w14:paraId="7E3020D5"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6658B04" w14:textId="77777777" w:rsidR="000B05C6" w:rsidRPr="005A0B81" w:rsidRDefault="000B05C6" w:rsidP="00F47F9F">
            <w:pPr>
              <w:widowControl w:val="0"/>
              <w:snapToGrid w:val="0"/>
              <w:ind w:hanging="14"/>
            </w:pPr>
            <w:r w:rsidRPr="005A0B81">
              <w:rPr>
                <w:szCs w:val="26"/>
              </w:rPr>
              <w:t>Tính chất đáp ứng tức thời, hoặc yêu cầu đảm bảo lưu thông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092E135"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DD69668"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C54D9B1" w14:textId="77777777" w:rsidR="000B05C6" w:rsidRPr="005A0B81" w:rsidRDefault="000B05C6" w:rsidP="00F47F9F">
            <w:pPr>
              <w:widowControl w:val="0"/>
              <w:snapToGrid w:val="0"/>
            </w:pPr>
            <w:r w:rsidRPr="005A0B81">
              <w:t>1</w:t>
            </w:r>
          </w:p>
        </w:tc>
      </w:tr>
      <w:tr w:rsidR="00C11A1F" w:rsidRPr="005A0B81" w14:paraId="388713F7"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7687ACD" w14:textId="77777777" w:rsidR="000B05C6" w:rsidRPr="005A0B81" w:rsidRDefault="000B05C6" w:rsidP="00F47F9F">
            <w:pPr>
              <w:widowControl w:val="0"/>
              <w:snapToGrid w:val="0"/>
              <w:ind w:hanging="14"/>
            </w:pPr>
            <w:r w:rsidRPr="005A0B81">
              <w:rPr>
                <w:szCs w:val="26"/>
              </w:rPr>
              <w:t>Hiệu quả sử dụng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E3BC1D9"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5885E39"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B9399FC" w14:textId="77777777" w:rsidR="000B05C6" w:rsidRPr="005A0B81" w:rsidRDefault="000B05C6" w:rsidP="00F47F9F">
            <w:pPr>
              <w:widowControl w:val="0"/>
              <w:snapToGrid w:val="0"/>
            </w:pPr>
            <w:r w:rsidRPr="005A0B81">
              <w:t>1</w:t>
            </w:r>
          </w:p>
        </w:tc>
      </w:tr>
      <w:tr w:rsidR="00C11A1F" w:rsidRPr="005A0B81" w14:paraId="0BA232A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115C625" w14:textId="77777777" w:rsidR="000B05C6" w:rsidRPr="005A0B81" w:rsidRDefault="000B05C6" w:rsidP="00F47F9F">
            <w:pPr>
              <w:widowControl w:val="0"/>
              <w:snapToGrid w:val="0"/>
              <w:ind w:hanging="14"/>
            </w:pPr>
            <w:r w:rsidRPr="005A0B81">
              <w:rPr>
                <w:szCs w:val="26"/>
              </w:rPr>
              <w:t>Xử lý bên trong là phức tạp</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2B5F43FF"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00C05D37"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EC4B6B5" w14:textId="77777777" w:rsidR="000B05C6" w:rsidRPr="005A0B81" w:rsidRDefault="000B05C6" w:rsidP="00F47F9F">
            <w:pPr>
              <w:widowControl w:val="0"/>
              <w:snapToGrid w:val="0"/>
            </w:pPr>
            <w:r w:rsidRPr="005A0B81">
              <w:t>0</w:t>
            </w:r>
          </w:p>
        </w:tc>
      </w:tr>
      <w:tr w:rsidR="00C11A1F" w:rsidRPr="005A0B81" w14:paraId="620554C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687DB0BE" w14:textId="77777777" w:rsidR="000B05C6" w:rsidRPr="005A0B81" w:rsidRDefault="000B05C6" w:rsidP="00F47F9F">
            <w:pPr>
              <w:widowControl w:val="0"/>
              <w:snapToGrid w:val="0"/>
              <w:ind w:hanging="14"/>
            </w:pPr>
            <w:r w:rsidRPr="005A0B81">
              <w:rPr>
                <w:szCs w:val="26"/>
              </w:rPr>
              <w:t>Khả năng tái sử dụng mã nguồn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38F249D5"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2073DEE"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ADFAD3A" w14:textId="77777777" w:rsidR="000B05C6" w:rsidRPr="005A0B81" w:rsidRDefault="000B05C6" w:rsidP="00F47F9F">
            <w:pPr>
              <w:widowControl w:val="0"/>
              <w:snapToGrid w:val="0"/>
            </w:pPr>
            <w:r w:rsidRPr="005A0B81">
              <w:t>0</w:t>
            </w:r>
          </w:p>
        </w:tc>
      </w:tr>
      <w:tr w:rsidR="00C11A1F" w:rsidRPr="005A0B81" w14:paraId="041D90D4"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1920D72" w14:textId="77777777" w:rsidR="000B05C6" w:rsidRPr="005A0B81" w:rsidRDefault="000B05C6" w:rsidP="00F47F9F">
            <w:pPr>
              <w:widowControl w:val="0"/>
              <w:snapToGrid w:val="0"/>
              <w:ind w:hanging="14"/>
            </w:pPr>
            <w:r w:rsidRPr="005A0B81">
              <w:rPr>
                <w:szCs w:val="26"/>
              </w:rPr>
              <w:t>Dễ cài đặt</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B1A75E6" w14:textId="77777777" w:rsidR="000B05C6" w:rsidRPr="005A0B81" w:rsidRDefault="000B05C6" w:rsidP="00F47F9F">
            <w:pPr>
              <w:widowControl w:val="0"/>
              <w:snapToGrid w:val="0"/>
            </w:pPr>
            <w:r w:rsidRPr="005A0B81">
              <w:t>0.5</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129EE32"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0A3B9D9" w14:textId="77777777" w:rsidR="000B05C6" w:rsidRPr="005A0B81" w:rsidRDefault="000B05C6" w:rsidP="00F47F9F">
            <w:pPr>
              <w:widowControl w:val="0"/>
              <w:snapToGrid w:val="0"/>
            </w:pPr>
            <w:r w:rsidRPr="005A0B81">
              <w:t>0.5</w:t>
            </w:r>
          </w:p>
        </w:tc>
      </w:tr>
      <w:tr w:rsidR="00C11A1F" w:rsidRPr="005A0B81" w14:paraId="1F3076B0"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D49C411" w14:textId="77777777" w:rsidR="000B05C6" w:rsidRPr="005A0B81" w:rsidRDefault="000B05C6" w:rsidP="00F47F9F">
            <w:pPr>
              <w:widowControl w:val="0"/>
              <w:snapToGrid w:val="0"/>
              <w:ind w:hanging="14"/>
            </w:pPr>
            <w:r w:rsidRPr="005A0B81">
              <w:rPr>
                <w:szCs w:val="26"/>
              </w:rPr>
              <w:t>Dễ sử dụng</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1F3C314" w14:textId="77777777" w:rsidR="000B05C6" w:rsidRPr="005A0B81" w:rsidRDefault="000B05C6" w:rsidP="00F47F9F">
            <w:pPr>
              <w:widowControl w:val="0"/>
              <w:snapToGrid w:val="0"/>
            </w:pPr>
            <w:r w:rsidRPr="005A0B81">
              <w:t>0.5</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F8F9654"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286F9F8" w14:textId="77777777" w:rsidR="000B05C6" w:rsidRPr="005A0B81" w:rsidRDefault="000B05C6" w:rsidP="00F47F9F">
            <w:pPr>
              <w:widowControl w:val="0"/>
              <w:snapToGrid w:val="0"/>
            </w:pPr>
            <w:r w:rsidRPr="005A0B81">
              <w:t>0.5</w:t>
            </w:r>
          </w:p>
        </w:tc>
      </w:tr>
      <w:tr w:rsidR="00C11A1F" w:rsidRPr="005A0B81" w14:paraId="3B819713"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2145FE61" w14:textId="77777777" w:rsidR="000B05C6" w:rsidRPr="005A0B81" w:rsidRDefault="000B05C6" w:rsidP="00F47F9F">
            <w:pPr>
              <w:widowControl w:val="0"/>
              <w:snapToGrid w:val="0"/>
              <w:ind w:hanging="14"/>
            </w:pPr>
            <w:r w:rsidRPr="005A0B81">
              <w:rPr>
                <w:szCs w:val="26"/>
              </w:rPr>
              <w:lastRenderedPageBreak/>
              <w:t>Tính khả chuyển</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53C8ACF" w14:textId="77777777" w:rsidR="000B05C6" w:rsidRPr="005A0B81" w:rsidRDefault="000B05C6" w:rsidP="00F47F9F">
            <w:pPr>
              <w:widowControl w:val="0"/>
              <w:snapToGrid w:val="0"/>
            </w:pPr>
            <w:r w:rsidRPr="005A0B81">
              <w:t>2</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EA5EA2F" w14:textId="77777777" w:rsidR="000B05C6" w:rsidRPr="005A0B81" w:rsidRDefault="000B05C6" w:rsidP="00F47F9F">
            <w:pPr>
              <w:widowControl w:val="0"/>
              <w:snapToGrid w:val="0"/>
            </w:pPr>
            <w:r w:rsidRPr="005A0B81">
              <w:t>0</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E15F5C0" w14:textId="77777777" w:rsidR="000B05C6" w:rsidRPr="005A0B81" w:rsidRDefault="000B05C6" w:rsidP="00F47F9F">
            <w:pPr>
              <w:widowControl w:val="0"/>
              <w:snapToGrid w:val="0"/>
            </w:pPr>
            <w:r w:rsidRPr="005A0B81">
              <w:t>0</w:t>
            </w:r>
          </w:p>
        </w:tc>
      </w:tr>
      <w:tr w:rsidR="00C11A1F" w:rsidRPr="005A0B81" w14:paraId="15C02777"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58D82F3" w14:textId="77777777" w:rsidR="000B05C6" w:rsidRPr="005A0B81" w:rsidRDefault="000B05C6" w:rsidP="00F47F9F">
            <w:pPr>
              <w:widowControl w:val="0"/>
              <w:snapToGrid w:val="0"/>
              <w:ind w:hanging="14"/>
            </w:pPr>
            <w:r w:rsidRPr="005A0B81">
              <w:rPr>
                <w:szCs w:val="26"/>
              </w:rPr>
              <w:t>Khả năng dễ thay đổi</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50E59651"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2C48CF3"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96012DB" w14:textId="77777777" w:rsidR="000B05C6" w:rsidRPr="005A0B81" w:rsidRDefault="000B05C6" w:rsidP="00F47F9F">
            <w:pPr>
              <w:widowControl w:val="0"/>
              <w:snapToGrid w:val="0"/>
            </w:pPr>
            <w:r w:rsidRPr="005A0B81">
              <w:t>1</w:t>
            </w:r>
          </w:p>
        </w:tc>
      </w:tr>
      <w:tr w:rsidR="00C11A1F" w:rsidRPr="005A0B81" w14:paraId="3E8BAFD6"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7B6B3C9" w14:textId="77777777" w:rsidR="000B05C6" w:rsidRPr="005A0B81" w:rsidRDefault="000B05C6" w:rsidP="00F47F9F">
            <w:pPr>
              <w:widowControl w:val="0"/>
              <w:snapToGrid w:val="0"/>
              <w:ind w:hanging="14"/>
            </w:pPr>
            <w:r w:rsidRPr="005A0B81">
              <w:rPr>
                <w:szCs w:val="26"/>
              </w:rPr>
              <w:t>Xử lý tương tranh</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71BD84D"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245B0E1" w14:textId="77777777" w:rsidR="000B05C6" w:rsidRPr="005A0B81" w:rsidRDefault="000B05C6" w:rsidP="00F47F9F">
            <w:pPr>
              <w:widowControl w:val="0"/>
              <w:snapToGrid w:val="0"/>
            </w:pPr>
            <w:r w:rsidRPr="005A0B81">
              <w:t>2</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69F7656" w14:textId="77777777" w:rsidR="000B05C6" w:rsidRPr="005A0B81" w:rsidRDefault="000B05C6" w:rsidP="00F47F9F">
            <w:pPr>
              <w:widowControl w:val="0"/>
              <w:snapToGrid w:val="0"/>
            </w:pPr>
            <w:r w:rsidRPr="005A0B81">
              <w:t>2</w:t>
            </w:r>
          </w:p>
        </w:tc>
      </w:tr>
      <w:tr w:rsidR="00C11A1F" w:rsidRPr="005A0B81" w14:paraId="5E6D3879" w14:textId="77777777" w:rsidTr="00F47F9F">
        <w:trPr>
          <w:trHeight w:val="397"/>
          <w:jc w:val="center"/>
        </w:trPr>
        <w:tc>
          <w:tcPr>
            <w:tcW w:w="5167"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0FE5827B" w14:textId="77777777" w:rsidR="000B05C6" w:rsidRPr="005A0B81" w:rsidRDefault="000B05C6" w:rsidP="00F47F9F">
            <w:pPr>
              <w:widowControl w:val="0"/>
              <w:snapToGrid w:val="0"/>
              <w:ind w:hanging="14"/>
            </w:pPr>
            <w:r w:rsidRPr="005A0B81">
              <w:rPr>
                <w:szCs w:val="26"/>
              </w:rPr>
              <w:t>Có tính bảo mật cao</w:t>
            </w:r>
          </w:p>
        </w:tc>
        <w:tc>
          <w:tcPr>
            <w:tcW w:w="1148" w:type="dxa"/>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72CB6513" w14:textId="77777777" w:rsidR="000B05C6" w:rsidRPr="005A0B81" w:rsidRDefault="000B05C6" w:rsidP="00F47F9F">
            <w:pPr>
              <w:widowControl w:val="0"/>
              <w:snapToGrid w:val="0"/>
            </w:pPr>
            <w:r w:rsidRPr="005A0B81">
              <w:t>1</w:t>
            </w:r>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FF1732C" w14:textId="77777777" w:rsidR="000B05C6" w:rsidRPr="005A0B81" w:rsidRDefault="000B05C6" w:rsidP="00F47F9F">
            <w:pPr>
              <w:widowControl w:val="0"/>
              <w:snapToGrid w:val="0"/>
            </w:pPr>
            <w:r w:rsidRPr="005A0B81">
              <w:t>1</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CDC6720" w14:textId="77777777" w:rsidR="000B05C6" w:rsidRPr="005A0B81" w:rsidRDefault="000B05C6" w:rsidP="00F47F9F">
            <w:pPr>
              <w:widowControl w:val="0"/>
              <w:snapToGrid w:val="0"/>
            </w:pPr>
            <w:r w:rsidRPr="005A0B81">
              <w:t>1</w:t>
            </w:r>
          </w:p>
        </w:tc>
      </w:tr>
      <w:tr w:rsidR="00C11A1F" w:rsidRPr="005A0B81" w14:paraId="58B63C17" w14:textId="77777777" w:rsidTr="00F47F9F">
        <w:trPr>
          <w:trHeight w:val="397"/>
          <w:jc w:val="center"/>
        </w:trPr>
        <w:tc>
          <w:tcPr>
            <w:tcW w:w="7728" w:type="dxa"/>
            <w:gridSpan w:val="3"/>
            <w:tcBorders>
              <w:top w:val="single" w:sz="8" w:space="0" w:color="000000"/>
              <w:left w:val="single" w:sz="8" w:space="0" w:color="000000"/>
              <w:bottom w:val="single" w:sz="8" w:space="0" w:color="000000"/>
              <w:right w:val="single" w:sz="8" w:space="0" w:color="000000"/>
            </w:tcBorders>
            <w:shd w:val="clear" w:color="auto" w:fill="auto"/>
            <w:tcMar>
              <w:top w:w="11" w:type="dxa"/>
              <w:left w:w="78" w:type="dxa"/>
              <w:bottom w:w="0" w:type="dxa"/>
              <w:right w:w="78" w:type="dxa"/>
            </w:tcMar>
            <w:vAlign w:val="center"/>
          </w:tcPr>
          <w:p w14:paraId="1F1C71EB" w14:textId="77777777" w:rsidR="000B05C6" w:rsidRPr="005A0B81" w:rsidRDefault="000B05C6" w:rsidP="00F47F9F">
            <w:pPr>
              <w:widowControl w:val="0"/>
              <w:snapToGrid w:val="0"/>
              <w:jc w:val="right"/>
            </w:pPr>
            <w:r w:rsidRPr="005A0B81">
              <w:rPr>
                <w:szCs w:val="26"/>
              </w:rPr>
              <w:t>Tổng TF</w:t>
            </w:r>
          </w:p>
        </w:tc>
        <w:tc>
          <w:tcPr>
            <w:tcW w:w="8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214B16CB" w14:textId="77777777" w:rsidR="000B05C6" w:rsidRPr="005A0B81" w:rsidRDefault="000B05C6" w:rsidP="00F47F9F">
            <w:pPr>
              <w:widowControl w:val="0"/>
              <w:snapToGrid w:val="0"/>
            </w:pPr>
            <w:r w:rsidRPr="005A0B81">
              <w:t>9</w:t>
            </w:r>
          </w:p>
        </w:tc>
      </w:tr>
    </w:tbl>
    <w:p w14:paraId="622C3018" w14:textId="77777777" w:rsidR="005A0B81" w:rsidRDefault="005A0B81" w:rsidP="000B05C6">
      <w:pPr>
        <w:snapToGrid w:val="0"/>
        <w:rPr>
          <w:sz w:val="40"/>
          <w:szCs w:val="40"/>
          <w:vertAlign w:val="subscript"/>
        </w:rPr>
      </w:pPr>
    </w:p>
    <w:p w14:paraId="543DFE94" w14:textId="77777777" w:rsidR="000B05C6" w:rsidRPr="005A0B81" w:rsidRDefault="000B05C6" w:rsidP="000B05C6">
      <w:pPr>
        <w:snapToGrid w:val="0"/>
        <w:rPr>
          <w:sz w:val="40"/>
          <w:szCs w:val="40"/>
          <w:vertAlign w:val="subscript"/>
        </w:rPr>
      </w:pPr>
      <w:r w:rsidRPr="005A0B81">
        <w:rPr>
          <w:sz w:val="40"/>
          <w:szCs w:val="40"/>
          <w:vertAlign w:val="subscript"/>
        </w:rPr>
        <w:object w:dxaOrig="3503" w:dyaOrig="558" w14:anchorId="5E488510">
          <v:shape id="_x0000_i1031" type="#_x0000_t75" style="width:175.8pt;height:28.8pt" o:ole="">
            <v:imagedata r:id="rId23" o:title=""/>
          </v:shape>
          <o:OLEObject Type="Embed" ProgID="Equation.3" ShapeID="_x0000_i1031" DrawAspect="Content" ObjectID="_1825150199" r:id="rId24"/>
        </w:object>
      </w:r>
    </w:p>
    <w:p w14:paraId="695C6940" w14:textId="77777777" w:rsidR="000B05C6" w:rsidRDefault="000B05C6" w:rsidP="000B05C6">
      <w:pPr>
        <w:snapToGrid w:val="0"/>
        <w:rPr>
          <w:sz w:val="40"/>
          <w:szCs w:val="40"/>
          <w:vertAlign w:val="subscript"/>
        </w:rPr>
      </w:pPr>
      <w:r w:rsidRPr="005A0B81">
        <w:rPr>
          <w:sz w:val="40"/>
          <w:szCs w:val="40"/>
          <w:vertAlign w:val="subscript"/>
        </w:rPr>
        <w:t>= 0.6 + 0.01 x 9 = 0.69</w:t>
      </w:r>
    </w:p>
    <w:p w14:paraId="193EB543" w14:textId="77777777" w:rsidR="005A0B81" w:rsidRPr="005A0B81" w:rsidRDefault="005A0B81" w:rsidP="000B05C6">
      <w:pPr>
        <w:snapToGrid w:val="0"/>
        <w:rPr>
          <w:sz w:val="40"/>
          <w:szCs w:val="40"/>
          <w:vertAlign w:val="subscript"/>
        </w:rPr>
      </w:pPr>
    </w:p>
    <w:p w14:paraId="15BC8C3B" w14:textId="77777777" w:rsidR="000B05C6" w:rsidRPr="005A0B81" w:rsidRDefault="001B771C" w:rsidP="001B771C">
      <w:pPr>
        <w:pStyle w:val="Heading3"/>
      </w:pPr>
      <w:bookmarkStart w:id="21" w:name="_Toc214482585"/>
      <w:bookmarkStart w:id="22" w:name="_Toc214537413"/>
      <w:r w:rsidRPr="005A0B81">
        <w:t xml:space="preserve">3. </w:t>
      </w:r>
      <w:r w:rsidR="000B05C6" w:rsidRPr="005A0B81">
        <w:t>Tính yếu tố phức tạp môi trường</w:t>
      </w:r>
      <w:bookmarkEnd w:id="21"/>
      <w:bookmarkEnd w:id="22"/>
    </w:p>
    <w:tbl>
      <w:tblPr>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5"/>
        <w:gridCol w:w="1478"/>
        <w:gridCol w:w="2048"/>
        <w:gridCol w:w="1151"/>
      </w:tblGrid>
      <w:tr w:rsidR="00C11A1F" w:rsidRPr="005A0B81" w14:paraId="4C8DA0B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D5C7272" w14:textId="77777777" w:rsidR="000B05C6" w:rsidRPr="005A0B81" w:rsidRDefault="000B05C6" w:rsidP="00F47F9F">
            <w:pPr>
              <w:snapToGrid w:val="0"/>
              <w:rPr>
                <w:b/>
              </w:rPr>
            </w:pPr>
            <w:r w:rsidRPr="005A0B81">
              <w:rPr>
                <w:b/>
                <w:szCs w:val="26"/>
              </w:rPr>
              <w:t>Yếu tố môi trường</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E9F7666" w14:textId="77777777" w:rsidR="000B05C6" w:rsidRPr="005A0B81" w:rsidRDefault="000B05C6" w:rsidP="00F47F9F">
            <w:pPr>
              <w:snapToGrid w:val="0"/>
              <w:rPr>
                <w:b/>
              </w:rPr>
            </w:pPr>
            <w:r w:rsidRPr="005A0B81">
              <w:rPr>
                <w:b/>
                <w:szCs w:val="26"/>
              </w:rPr>
              <w:t>Trọng số (Wi)</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68E11FB" w14:textId="77777777" w:rsidR="000B05C6" w:rsidRPr="005A0B81" w:rsidRDefault="000B05C6" w:rsidP="00F47F9F">
            <w:pPr>
              <w:snapToGrid w:val="0"/>
              <w:rPr>
                <w:b/>
              </w:rPr>
            </w:pPr>
            <w:r w:rsidRPr="005A0B81">
              <w:rPr>
                <w:b/>
                <w:szCs w:val="26"/>
              </w:rPr>
              <w:t>Giá trị xếp hạng (AVi)</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3548561" w14:textId="77777777" w:rsidR="000B05C6" w:rsidRPr="005A0B81" w:rsidRDefault="000B05C6" w:rsidP="00F47F9F">
            <w:pPr>
              <w:snapToGrid w:val="0"/>
              <w:rPr>
                <w:b/>
              </w:rPr>
            </w:pPr>
            <w:r w:rsidRPr="005A0B81">
              <w:rPr>
                <w:b/>
                <w:szCs w:val="26"/>
              </w:rPr>
              <w:t>Tổng</w:t>
            </w:r>
          </w:p>
        </w:tc>
      </w:tr>
      <w:tr w:rsidR="00C11A1F" w:rsidRPr="005A0B81" w14:paraId="3D99578D"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05C964D" w14:textId="77777777" w:rsidR="000B05C6" w:rsidRPr="005A0B81" w:rsidRDefault="000B05C6" w:rsidP="00F47F9F">
            <w:pPr>
              <w:snapToGrid w:val="0"/>
            </w:pPr>
            <w:r w:rsidRPr="005A0B81">
              <w:rPr>
                <w:szCs w:val="26"/>
              </w:rPr>
              <w:t>Quen thuộc với UML, RUP</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AFEFCCA" w14:textId="77777777" w:rsidR="000B05C6" w:rsidRPr="005A0B81" w:rsidRDefault="000B05C6" w:rsidP="00F47F9F">
            <w:pPr>
              <w:snapToGrid w:val="0"/>
            </w:pPr>
            <w:r w:rsidRPr="005A0B81">
              <w:rPr>
                <w:szCs w:val="26"/>
              </w:rPr>
              <w:t>1.5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3348BC1"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E231B2" w14:textId="77777777" w:rsidR="000B05C6" w:rsidRPr="005A0B81" w:rsidRDefault="000B05C6" w:rsidP="00F47F9F">
            <w:pPr>
              <w:snapToGrid w:val="0"/>
            </w:pPr>
            <w:r w:rsidRPr="005A0B81">
              <w:rPr>
                <w:szCs w:val="26"/>
              </w:rPr>
              <w:t>0</w:t>
            </w:r>
          </w:p>
        </w:tc>
      </w:tr>
      <w:tr w:rsidR="00C11A1F" w:rsidRPr="005A0B81" w14:paraId="45E6DC1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EC0868D" w14:textId="77777777" w:rsidR="000B05C6" w:rsidRPr="005A0B81" w:rsidRDefault="000B05C6" w:rsidP="00F47F9F">
            <w:pPr>
              <w:snapToGrid w:val="0"/>
            </w:pPr>
            <w:r w:rsidRPr="005A0B81">
              <w:rPr>
                <w:szCs w:val="26"/>
              </w:rPr>
              <w:t>Có kinh nghiệm về ứng dụng tương tự</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AF6B040" w14:textId="77777777" w:rsidR="000B05C6" w:rsidRPr="005A0B81" w:rsidRDefault="000B05C6" w:rsidP="00F47F9F">
            <w:pPr>
              <w:snapToGrid w:val="0"/>
            </w:pPr>
            <w:r w:rsidRPr="005A0B81">
              <w:rPr>
                <w:szCs w:val="26"/>
              </w:rPr>
              <w:t>0.5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4D49011"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9A7D017" w14:textId="77777777" w:rsidR="000B05C6" w:rsidRPr="005A0B81" w:rsidRDefault="000B05C6" w:rsidP="00F47F9F">
            <w:pPr>
              <w:snapToGrid w:val="0"/>
            </w:pPr>
            <w:r w:rsidRPr="005A0B81">
              <w:rPr>
                <w:szCs w:val="26"/>
              </w:rPr>
              <w:t>0</w:t>
            </w:r>
          </w:p>
        </w:tc>
      </w:tr>
      <w:tr w:rsidR="00C11A1F" w:rsidRPr="005A0B81" w14:paraId="31632442"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975BF7" w14:textId="77777777" w:rsidR="000B05C6" w:rsidRPr="005A0B81" w:rsidRDefault="000B05C6" w:rsidP="00F47F9F">
            <w:pPr>
              <w:snapToGrid w:val="0"/>
            </w:pPr>
            <w:r w:rsidRPr="005A0B81">
              <w:rPr>
                <w:szCs w:val="26"/>
              </w:rPr>
              <w:t>Có kinh nghiệm về hướng đối tượng</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DAFF03D"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A0485F" w14:textId="77777777" w:rsidR="000B05C6" w:rsidRPr="005A0B81" w:rsidRDefault="000B05C6" w:rsidP="00F47F9F">
            <w:pPr>
              <w:snapToGrid w:val="0"/>
            </w:pPr>
            <w:r w:rsidRPr="005A0B81">
              <w:rPr>
                <w:szCs w:val="26"/>
              </w:rPr>
              <w:t>0</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D055A39" w14:textId="77777777" w:rsidR="000B05C6" w:rsidRPr="005A0B81" w:rsidRDefault="000B05C6" w:rsidP="00F47F9F">
            <w:pPr>
              <w:snapToGrid w:val="0"/>
            </w:pPr>
            <w:r w:rsidRPr="005A0B81">
              <w:rPr>
                <w:szCs w:val="26"/>
              </w:rPr>
              <w:t>0</w:t>
            </w:r>
          </w:p>
        </w:tc>
      </w:tr>
      <w:tr w:rsidR="00C11A1F" w:rsidRPr="005A0B81" w14:paraId="7AE8787D"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372D2DD" w14:textId="77777777" w:rsidR="000B05C6" w:rsidRPr="005A0B81" w:rsidRDefault="000B05C6" w:rsidP="00F47F9F">
            <w:pPr>
              <w:snapToGrid w:val="0"/>
            </w:pPr>
            <w:r w:rsidRPr="005A0B81">
              <w:rPr>
                <w:szCs w:val="26"/>
              </w:rPr>
              <w:t>Có khả năng lãnh đạo</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7104ECA" w14:textId="77777777" w:rsidR="000B05C6" w:rsidRPr="005A0B81" w:rsidRDefault="000B05C6" w:rsidP="00F47F9F">
            <w:pPr>
              <w:snapToGrid w:val="0"/>
            </w:pPr>
            <w:r w:rsidRPr="005A0B81">
              <w:rPr>
                <w:szCs w:val="26"/>
              </w:rPr>
              <w:t>0.5</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7AB6171" w14:textId="77777777" w:rsidR="000B05C6" w:rsidRPr="005A0B81" w:rsidRDefault="000B05C6" w:rsidP="00F47F9F">
            <w:pPr>
              <w:snapToGrid w:val="0"/>
            </w:pPr>
            <w:r w:rsidRPr="005A0B81">
              <w:rPr>
                <w:szCs w:val="26"/>
              </w:rPr>
              <w:t>2</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C5FF85" w14:textId="77777777" w:rsidR="000B05C6" w:rsidRPr="005A0B81" w:rsidRDefault="000B05C6" w:rsidP="00F47F9F">
            <w:pPr>
              <w:snapToGrid w:val="0"/>
            </w:pPr>
            <w:r w:rsidRPr="005A0B81">
              <w:rPr>
                <w:szCs w:val="26"/>
              </w:rPr>
              <w:t>1</w:t>
            </w:r>
          </w:p>
        </w:tc>
      </w:tr>
      <w:tr w:rsidR="00C11A1F" w:rsidRPr="005A0B81" w14:paraId="29830E62"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363582F" w14:textId="77777777" w:rsidR="000B05C6" w:rsidRPr="005A0B81" w:rsidRDefault="000B05C6" w:rsidP="00F47F9F">
            <w:pPr>
              <w:snapToGrid w:val="0"/>
            </w:pPr>
            <w:r w:rsidRPr="005A0B81">
              <w:rPr>
                <w:szCs w:val="26"/>
              </w:rPr>
              <w:t>Có động lực</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53AD7D1"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D765779"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006A209" w14:textId="77777777" w:rsidR="000B05C6" w:rsidRPr="005A0B81" w:rsidRDefault="000B05C6" w:rsidP="00F47F9F">
            <w:pPr>
              <w:snapToGrid w:val="0"/>
            </w:pPr>
            <w:r w:rsidRPr="005A0B81">
              <w:rPr>
                <w:szCs w:val="26"/>
              </w:rPr>
              <w:t>3</w:t>
            </w:r>
          </w:p>
        </w:tc>
      </w:tr>
      <w:tr w:rsidR="00C11A1F" w:rsidRPr="005A0B81" w14:paraId="5D221956"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3CB9AA6" w14:textId="77777777" w:rsidR="000B05C6" w:rsidRPr="005A0B81" w:rsidRDefault="000B05C6" w:rsidP="00F47F9F">
            <w:pPr>
              <w:snapToGrid w:val="0"/>
            </w:pPr>
            <w:r w:rsidRPr="005A0B81">
              <w:rPr>
                <w:szCs w:val="26"/>
              </w:rPr>
              <w:t>Độ ổn định của các yêu cầu</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4F88C00" w14:textId="77777777" w:rsidR="000B05C6" w:rsidRPr="005A0B81" w:rsidRDefault="000B05C6" w:rsidP="00F47F9F">
            <w:pPr>
              <w:snapToGrid w:val="0"/>
            </w:pPr>
            <w:r w:rsidRPr="005A0B81">
              <w:rPr>
                <w:szCs w:val="26"/>
              </w:rPr>
              <w:t>2</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E1FB098"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0C693D6" w14:textId="77777777" w:rsidR="000B05C6" w:rsidRPr="005A0B81" w:rsidRDefault="000B05C6" w:rsidP="00F47F9F">
            <w:pPr>
              <w:snapToGrid w:val="0"/>
            </w:pPr>
            <w:r w:rsidRPr="005A0B81">
              <w:rPr>
                <w:szCs w:val="26"/>
              </w:rPr>
              <w:t>6</w:t>
            </w:r>
          </w:p>
        </w:tc>
      </w:tr>
      <w:tr w:rsidR="00C11A1F" w:rsidRPr="005A0B81" w14:paraId="2AA1FE9F"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032D29C" w14:textId="77777777" w:rsidR="000B05C6" w:rsidRPr="005A0B81" w:rsidRDefault="000B05C6" w:rsidP="00F47F9F">
            <w:pPr>
              <w:snapToGrid w:val="0"/>
            </w:pPr>
            <w:r w:rsidRPr="005A0B81">
              <w:rPr>
                <w:szCs w:val="26"/>
              </w:rPr>
              <w:t>Có nhân viên làm việc bán thời gian</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8C66BDC"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F24B1D0" w14:textId="77777777" w:rsidR="000B05C6" w:rsidRPr="005A0B81" w:rsidRDefault="000B05C6" w:rsidP="00F47F9F">
            <w:pPr>
              <w:snapToGrid w:val="0"/>
            </w:pPr>
            <w:r w:rsidRPr="005A0B81">
              <w:rPr>
                <w:szCs w:val="26"/>
              </w:rPr>
              <w:t>3</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DC64717" w14:textId="77777777" w:rsidR="000B05C6" w:rsidRPr="005A0B81" w:rsidRDefault="000B05C6" w:rsidP="00F47F9F">
            <w:pPr>
              <w:snapToGrid w:val="0"/>
            </w:pPr>
            <w:r w:rsidRPr="005A0B81">
              <w:rPr>
                <w:szCs w:val="26"/>
              </w:rPr>
              <w:t>-3</w:t>
            </w:r>
          </w:p>
        </w:tc>
      </w:tr>
      <w:tr w:rsidR="00C11A1F" w:rsidRPr="005A0B81" w14:paraId="116A6CFC" w14:textId="77777777" w:rsidTr="00F47F9F">
        <w:tc>
          <w:tcPr>
            <w:tcW w:w="456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3B1D542" w14:textId="77777777" w:rsidR="000B05C6" w:rsidRPr="005A0B81" w:rsidRDefault="000B05C6" w:rsidP="00F47F9F">
            <w:pPr>
              <w:snapToGrid w:val="0"/>
            </w:pPr>
            <w:r w:rsidRPr="005A0B81">
              <w:rPr>
                <w:szCs w:val="26"/>
              </w:rPr>
              <w:t>Dùng ngôn ngữ lập trình có độ khó cao</w:t>
            </w:r>
          </w:p>
        </w:tc>
        <w:tc>
          <w:tcPr>
            <w:tcW w:w="14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84F00FE" w14:textId="77777777" w:rsidR="000B05C6" w:rsidRPr="005A0B81" w:rsidRDefault="000B05C6" w:rsidP="00F47F9F">
            <w:pPr>
              <w:snapToGrid w:val="0"/>
            </w:pPr>
            <w:r w:rsidRPr="005A0B81">
              <w:rPr>
                <w:szCs w:val="26"/>
              </w:rPr>
              <w:t>-1</w:t>
            </w:r>
          </w:p>
        </w:tc>
        <w:tc>
          <w:tcPr>
            <w:tcW w:w="204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9E5FD13" w14:textId="77777777" w:rsidR="000B05C6" w:rsidRPr="005A0B81" w:rsidRDefault="000B05C6" w:rsidP="00F47F9F">
            <w:pPr>
              <w:snapToGrid w:val="0"/>
            </w:pPr>
            <w:r w:rsidRPr="005A0B81">
              <w:rPr>
                <w:szCs w:val="26"/>
              </w:rPr>
              <w:t>1</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72A6B7D" w14:textId="77777777" w:rsidR="000B05C6" w:rsidRPr="005A0B81" w:rsidRDefault="000B05C6" w:rsidP="00F47F9F">
            <w:pPr>
              <w:snapToGrid w:val="0"/>
            </w:pPr>
            <w:r w:rsidRPr="005A0B81">
              <w:rPr>
                <w:szCs w:val="26"/>
              </w:rPr>
              <w:t>-1</w:t>
            </w:r>
          </w:p>
        </w:tc>
      </w:tr>
      <w:tr w:rsidR="00C11A1F" w:rsidRPr="005A0B81" w14:paraId="68E91D2E" w14:textId="77777777" w:rsidTr="00F47F9F">
        <w:tc>
          <w:tcPr>
            <w:tcW w:w="8091"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AE3B978" w14:textId="77777777" w:rsidR="000B05C6" w:rsidRPr="005A0B81" w:rsidRDefault="000B05C6" w:rsidP="00F47F9F">
            <w:pPr>
              <w:snapToGrid w:val="0"/>
              <w:jc w:val="right"/>
            </w:pPr>
            <w:r w:rsidRPr="005A0B81">
              <w:rPr>
                <w:b/>
                <w:szCs w:val="26"/>
              </w:rPr>
              <w:t>Tổng</w:t>
            </w:r>
          </w:p>
        </w:tc>
        <w:tc>
          <w:tcPr>
            <w:tcW w:w="115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D4EF3BB" w14:textId="77777777" w:rsidR="000B05C6" w:rsidRPr="005A0B81" w:rsidRDefault="000B05C6" w:rsidP="00F47F9F">
            <w:pPr>
              <w:snapToGrid w:val="0"/>
            </w:pPr>
            <w:r w:rsidRPr="005A0B81">
              <w:rPr>
                <w:szCs w:val="26"/>
              </w:rPr>
              <w:t>6</w:t>
            </w:r>
          </w:p>
        </w:tc>
      </w:tr>
    </w:tbl>
    <w:p w14:paraId="52115C28" w14:textId="1AB558AE" w:rsidR="000B05C6" w:rsidRPr="005A0B81" w:rsidRDefault="00815EDD" w:rsidP="000B05C6">
      <w:pPr>
        <w:snapToGrid w:val="0"/>
        <w:rPr>
          <w:sz w:val="40"/>
          <w:szCs w:val="40"/>
          <w:vertAlign w:val="subscript"/>
        </w:rPr>
      </w:pPr>
      <w:r w:rsidRPr="005A0B81">
        <w:rPr>
          <w:noProof/>
        </w:rPr>
        <w:drawing>
          <wp:inline distT="0" distB="0" distL="0" distR="0" wp14:anchorId="1F25AAE1" wp14:editId="45564C2E">
            <wp:extent cx="1737360" cy="28956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37360" cy="289560"/>
                    </a:xfrm>
                    <a:prstGeom prst="rect">
                      <a:avLst/>
                    </a:prstGeom>
                    <a:noFill/>
                    <a:ln>
                      <a:noFill/>
                    </a:ln>
                  </pic:spPr>
                </pic:pic>
              </a:graphicData>
            </a:graphic>
          </wp:inline>
        </w:drawing>
      </w:r>
    </w:p>
    <w:p w14:paraId="7F093A54" w14:textId="77777777" w:rsidR="000B05C6" w:rsidRPr="005A0B81" w:rsidRDefault="000B05C6" w:rsidP="000B05C6">
      <w:pPr>
        <w:snapToGrid w:val="0"/>
        <w:rPr>
          <w:sz w:val="40"/>
          <w:szCs w:val="40"/>
          <w:vertAlign w:val="subscript"/>
        </w:rPr>
      </w:pPr>
      <w:r w:rsidRPr="005A0B81">
        <w:rPr>
          <w:sz w:val="40"/>
          <w:szCs w:val="40"/>
          <w:vertAlign w:val="subscript"/>
        </w:rPr>
        <w:t>= 1.4 - 0.03 x 6 = 1.22</w:t>
      </w:r>
    </w:p>
    <w:p w14:paraId="200F9384" w14:textId="77777777" w:rsidR="000B05C6" w:rsidRPr="005A0B81" w:rsidRDefault="000B05C6" w:rsidP="001B771C">
      <w:pPr>
        <w:pStyle w:val="Heading3"/>
        <w:numPr>
          <w:ilvl w:val="0"/>
          <w:numId w:val="50"/>
        </w:numPr>
      </w:pPr>
      <w:bookmarkStart w:id="23" w:name="_Toc214482586"/>
      <w:bookmarkStart w:id="24" w:name="_Toc214537414"/>
      <w:r w:rsidRPr="005A0B81">
        <w:t>Tính giá trị điểm trường hợp sử dụng điều chỉnh (UCP)</w:t>
      </w:r>
      <w:bookmarkEnd w:id="23"/>
      <w:bookmarkEnd w:id="24"/>
    </w:p>
    <w:p w14:paraId="109AF11E" w14:textId="77777777" w:rsidR="000B05C6" w:rsidRPr="005A0B81" w:rsidRDefault="000B05C6" w:rsidP="000B05C6">
      <w:pPr>
        <w:snapToGrid w:val="0"/>
        <w:rPr>
          <w:i/>
          <w:vertAlign w:val="subscript"/>
        </w:rPr>
      </w:pPr>
      <w:r w:rsidRPr="005A0B81">
        <w:rPr>
          <w:i/>
          <w:szCs w:val="26"/>
          <w:vertAlign w:val="subscript"/>
        </w:rPr>
        <w:object w:dxaOrig="3438" w:dyaOrig="364" w14:anchorId="03193B14">
          <v:shape id="_x0000_i1032" type="#_x0000_t75" style="width:172.2pt;height:18pt" o:ole="">
            <v:imagedata r:id="rId26" o:title=""/>
          </v:shape>
          <o:OLEObject Type="Embed" ProgID="Equation.3" ShapeID="_x0000_i1032" DrawAspect="Content" ObjectID="_1825150200" r:id="rId27"/>
        </w:object>
      </w:r>
    </w:p>
    <w:p w14:paraId="2320CE49" w14:textId="77777777" w:rsidR="000B05C6" w:rsidRPr="005A0B81" w:rsidRDefault="000B05C6" w:rsidP="000B05C6">
      <w:pPr>
        <w:snapToGrid w:val="0"/>
        <w:rPr>
          <w:i/>
          <w:sz w:val="40"/>
          <w:szCs w:val="40"/>
          <w:vertAlign w:val="subscript"/>
        </w:rPr>
      </w:pPr>
      <w:r w:rsidRPr="005A0B81">
        <w:rPr>
          <w:i/>
          <w:sz w:val="40"/>
          <w:szCs w:val="40"/>
          <w:vertAlign w:val="subscript"/>
        </w:rPr>
        <w:lastRenderedPageBreak/>
        <w:t>= 149 x 0.69x 1.22 = 125,42</w:t>
      </w:r>
    </w:p>
    <w:p w14:paraId="3C969DD0" w14:textId="77777777" w:rsidR="000B05C6" w:rsidRPr="005A0B81" w:rsidRDefault="000B05C6" w:rsidP="001B771C">
      <w:pPr>
        <w:pStyle w:val="Heading3"/>
        <w:numPr>
          <w:ilvl w:val="0"/>
          <w:numId w:val="50"/>
        </w:numPr>
      </w:pPr>
      <w:bookmarkStart w:id="25" w:name="_Toc214482587"/>
      <w:bookmarkStart w:id="26" w:name="_Toc214537415"/>
      <w:r w:rsidRPr="005A0B81">
        <w:t>Ước lượng nỗ lực</w:t>
      </w:r>
      <w:bookmarkEnd w:id="25"/>
      <w:bookmarkEnd w:id="26"/>
      <w:r w:rsidRPr="005A0B81">
        <w:t xml:space="preserve"> </w:t>
      </w:r>
    </w:p>
    <w:p w14:paraId="7930FF7D" w14:textId="77777777" w:rsidR="000B05C6" w:rsidRPr="005A0B81" w:rsidRDefault="000B05C6" w:rsidP="000B05C6">
      <w:pPr>
        <w:snapToGrid w:val="0"/>
        <w:ind w:left="360"/>
      </w:pPr>
      <w:r w:rsidRPr="005A0B81">
        <w:rPr>
          <w:szCs w:val="26"/>
        </w:rPr>
        <w:t>Mỗi điểm chức năng điều chỉnh cần 20 p-h (person-hour)</w:t>
      </w:r>
    </w:p>
    <w:p w14:paraId="67C650D3" w14:textId="77777777" w:rsidR="000B05C6" w:rsidRDefault="000B05C6" w:rsidP="000B05C6">
      <w:pPr>
        <w:snapToGrid w:val="0"/>
        <w:ind w:leftChars="200" w:left="520"/>
        <w:rPr>
          <w:szCs w:val="26"/>
        </w:rPr>
      </w:pPr>
      <w:bookmarkStart w:id="27" w:name="_heading=h.hd3zxpqnges8" w:colFirst="0" w:colLast="0"/>
      <w:bookmarkEnd w:id="27"/>
      <w:r w:rsidRPr="005A0B81">
        <w:rPr>
          <w:szCs w:val="26"/>
        </w:rPr>
        <w:t>E = 125.42</w:t>
      </w:r>
      <w:r w:rsidRPr="005A0B81">
        <w:rPr>
          <w:szCs w:val="26"/>
          <w:lang w:val="en-US"/>
        </w:rPr>
        <w:t xml:space="preserve"> </w:t>
      </w:r>
      <w:r w:rsidRPr="005A0B81">
        <w:rPr>
          <w:szCs w:val="26"/>
        </w:rPr>
        <w:t>x 20 / 8 / 22 = 14</w:t>
      </w:r>
    </w:p>
    <w:p w14:paraId="3E179694" w14:textId="77777777" w:rsidR="005A0B81" w:rsidRDefault="005A0B81" w:rsidP="000B05C6">
      <w:pPr>
        <w:snapToGrid w:val="0"/>
        <w:ind w:leftChars="200" w:left="520"/>
        <w:rPr>
          <w:szCs w:val="26"/>
        </w:rPr>
      </w:pPr>
    </w:p>
    <w:p w14:paraId="29F88322" w14:textId="77777777" w:rsidR="005A0B81" w:rsidRPr="005A0B81" w:rsidRDefault="005A0B81" w:rsidP="000B05C6">
      <w:pPr>
        <w:snapToGrid w:val="0"/>
        <w:ind w:leftChars="200" w:left="520"/>
      </w:pPr>
    </w:p>
    <w:p w14:paraId="3DCB8140" w14:textId="77777777" w:rsidR="007D21F0" w:rsidRPr="005A0B81" w:rsidRDefault="007D21F0" w:rsidP="005A0B81">
      <w:pPr>
        <w:pStyle w:val="Heading1"/>
      </w:pPr>
      <w:bookmarkStart w:id="28" w:name="_Toc214482588"/>
      <w:bookmarkStart w:id="29" w:name="_Toc214537416"/>
      <w:r w:rsidRPr="005A0B81">
        <w:t>Phần 3: LẬP KẾ HOẠCH CHO DỰ ÁN</w:t>
      </w:r>
      <w:bookmarkEnd w:id="28"/>
      <w:bookmarkEnd w:id="29"/>
    </w:p>
    <w:p w14:paraId="432A3C2E" w14:textId="77777777" w:rsidR="007D21F0" w:rsidRPr="005A0B81" w:rsidRDefault="007D21F0" w:rsidP="00F47F9F">
      <w:pPr>
        <w:pStyle w:val="Heading2"/>
        <w:numPr>
          <w:ilvl w:val="0"/>
          <w:numId w:val="92"/>
        </w:numPr>
        <w:rPr>
          <w:lang w:val="en-US"/>
        </w:rPr>
      </w:pPr>
      <w:bookmarkStart w:id="30" w:name="_Toc214482589"/>
      <w:bookmarkStart w:id="31" w:name="_Toc214537417"/>
      <w:r w:rsidRPr="005A0B81">
        <w:rPr>
          <w:lang w:val="en-US"/>
        </w:rPr>
        <w:t>Mục tiêu của tài liệu</w:t>
      </w:r>
      <w:bookmarkEnd w:id="30"/>
      <w:bookmarkEnd w:id="31"/>
    </w:p>
    <w:p w14:paraId="465398F0" w14:textId="77777777" w:rsidR="007D21F0" w:rsidRPr="007D21F0" w:rsidRDefault="007D21F0" w:rsidP="007D21F0">
      <w:pPr>
        <w:numPr>
          <w:ilvl w:val="0"/>
          <w:numId w:val="67"/>
        </w:numPr>
        <w:jc w:val="left"/>
        <w:rPr>
          <w:b/>
          <w:lang w:val="en-US"/>
        </w:rPr>
      </w:pPr>
      <w:r w:rsidRPr="007D21F0">
        <w:rPr>
          <w:lang w:val="en-US"/>
        </w:rPr>
        <w:t>Thể hiện danh sách các công việc mà đội dự án cần phải thực hiện.</w:t>
      </w:r>
    </w:p>
    <w:p w14:paraId="101EFC11" w14:textId="77777777" w:rsidR="007D21F0" w:rsidRPr="007D21F0" w:rsidRDefault="007D21F0" w:rsidP="007D21F0">
      <w:pPr>
        <w:numPr>
          <w:ilvl w:val="0"/>
          <w:numId w:val="67"/>
        </w:numPr>
        <w:jc w:val="left"/>
        <w:rPr>
          <w:b/>
          <w:lang w:val="en-US"/>
        </w:rPr>
      </w:pPr>
      <w:r w:rsidRPr="007D21F0">
        <w:rPr>
          <w:lang w:val="en-US"/>
        </w:rPr>
        <w:t>Ước lượng được chính xác (tương đối) thời gian và chi phí hoàn thành dự án.</w:t>
      </w:r>
    </w:p>
    <w:p w14:paraId="0FB8D997" w14:textId="77777777" w:rsidR="007D21F0" w:rsidRPr="007D21F0" w:rsidRDefault="007D21F0" w:rsidP="007D21F0">
      <w:pPr>
        <w:numPr>
          <w:ilvl w:val="0"/>
          <w:numId w:val="67"/>
        </w:numPr>
        <w:jc w:val="left"/>
        <w:rPr>
          <w:b/>
          <w:lang w:val="en-US"/>
        </w:rPr>
      </w:pPr>
      <w:r w:rsidRPr="007D21F0">
        <w:rPr>
          <w:lang w:val="en-US"/>
        </w:rPr>
        <w:t>Phân công công việc cho các thành viên trong đội dự án.</w:t>
      </w:r>
    </w:p>
    <w:p w14:paraId="41803F49" w14:textId="77777777" w:rsidR="007D21F0" w:rsidRPr="005A0B81" w:rsidRDefault="007D21F0" w:rsidP="00F47F9F">
      <w:pPr>
        <w:pStyle w:val="Heading2"/>
        <w:numPr>
          <w:ilvl w:val="0"/>
          <w:numId w:val="92"/>
        </w:numPr>
        <w:rPr>
          <w:lang w:val="en-US"/>
        </w:rPr>
      </w:pPr>
      <w:bookmarkStart w:id="32" w:name="_Toc214482590"/>
      <w:bookmarkStart w:id="33" w:name="_Toc214537418"/>
      <w:r w:rsidRPr="005A0B81">
        <w:rPr>
          <w:lang w:val="en-US"/>
        </w:rPr>
        <w:t>Cấu trúc của tài liệu</w:t>
      </w:r>
      <w:bookmarkEnd w:id="32"/>
      <w:bookmarkEnd w:id="33"/>
    </w:p>
    <w:p w14:paraId="7008ADA8" w14:textId="77777777" w:rsidR="007D21F0" w:rsidRPr="007D21F0" w:rsidRDefault="007D21F0" w:rsidP="007D21F0">
      <w:pPr>
        <w:numPr>
          <w:ilvl w:val="0"/>
          <w:numId w:val="68"/>
        </w:numPr>
        <w:jc w:val="left"/>
        <w:rPr>
          <w:lang w:val="en-US"/>
        </w:rPr>
      </w:pPr>
      <w:r w:rsidRPr="007D21F0">
        <w:rPr>
          <w:lang w:val="en-US"/>
        </w:rPr>
        <w:t>Cấu trúc phân chia công việc theo WBS</w:t>
      </w:r>
    </w:p>
    <w:p w14:paraId="17FAF394" w14:textId="77777777" w:rsidR="007D21F0" w:rsidRPr="007D21F0" w:rsidRDefault="007D21F0" w:rsidP="007D21F0">
      <w:pPr>
        <w:numPr>
          <w:ilvl w:val="0"/>
          <w:numId w:val="68"/>
        </w:numPr>
        <w:jc w:val="left"/>
        <w:rPr>
          <w:lang w:val="en-US"/>
        </w:rPr>
      </w:pPr>
      <w:r w:rsidRPr="007D21F0">
        <w:rPr>
          <w:lang w:val="en-US"/>
        </w:rPr>
        <w:t>Ước lượng thời gian</w:t>
      </w:r>
    </w:p>
    <w:p w14:paraId="115F3DD3" w14:textId="77777777" w:rsidR="007D21F0" w:rsidRPr="007D21F0" w:rsidRDefault="007D21F0" w:rsidP="007D21F0">
      <w:pPr>
        <w:numPr>
          <w:ilvl w:val="0"/>
          <w:numId w:val="68"/>
        </w:numPr>
        <w:jc w:val="left"/>
        <w:rPr>
          <w:lang w:val="en-US"/>
        </w:rPr>
      </w:pPr>
      <w:r w:rsidRPr="007D21F0">
        <w:rPr>
          <w:lang w:val="en-US"/>
        </w:rPr>
        <w:t>Ước lượng chi phí</w:t>
      </w:r>
    </w:p>
    <w:p w14:paraId="0DD37EF4" w14:textId="77777777" w:rsidR="007D21F0" w:rsidRPr="007D21F0" w:rsidRDefault="007D21F0" w:rsidP="007D21F0">
      <w:pPr>
        <w:numPr>
          <w:ilvl w:val="0"/>
          <w:numId w:val="68"/>
        </w:numPr>
        <w:jc w:val="left"/>
        <w:rPr>
          <w:lang w:val="en-US"/>
        </w:rPr>
      </w:pPr>
      <w:r w:rsidRPr="007D21F0">
        <w:rPr>
          <w:lang w:val="en-US"/>
        </w:rPr>
        <w:t>Lập lịch biểu</w:t>
      </w:r>
    </w:p>
    <w:p w14:paraId="05BA0C12" w14:textId="77777777" w:rsidR="007D21F0" w:rsidRPr="007D21F0" w:rsidRDefault="007D21F0" w:rsidP="007D21F0">
      <w:pPr>
        <w:numPr>
          <w:ilvl w:val="0"/>
          <w:numId w:val="68"/>
        </w:numPr>
        <w:jc w:val="left"/>
        <w:rPr>
          <w:lang w:val="en-US"/>
        </w:rPr>
      </w:pPr>
      <w:r w:rsidRPr="007D21F0">
        <w:rPr>
          <w:lang w:val="en-US"/>
        </w:rPr>
        <w:t>Phân bổ tài nguyên</w:t>
      </w:r>
    </w:p>
    <w:p w14:paraId="4D6DAF35" w14:textId="77777777" w:rsidR="007D21F0" w:rsidRPr="005A0B81" w:rsidRDefault="007D21F0" w:rsidP="00F47F9F">
      <w:pPr>
        <w:pStyle w:val="Heading2"/>
        <w:numPr>
          <w:ilvl w:val="0"/>
          <w:numId w:val="92"/>
        </w:numPr>
        <w:rPr>
          <w:lang w:val="en-US"/>
        </w:rPr>
      </w:pPr>
      <w:bookmarkStart w:id="34" w:name="_Toc214482591"/>
      <w:bookmarkStart w:id="35" w:name="_Toc214537419"/>
      <w:r w:rsidRPr="005A0B81">
        <w:rPr>
          <w:lang w:val="en-US"/>
        </w:rPr>
        <w:t>Nội dung</w:t>
      </w:r>
      <w:bookmarkEnd w:id="34"/>
      <w:bookmarkEnd w:id="35"/>
    </w:p>
    <w:p w14:paraId="03E76597" w14:textId="77777777" w:rsidR="007D21F0" w:rsidRPr="005A0B81" w:rsidRDefault="007D21F0" w:rsidP="00F47F9F">
      <w:pPr>
        <w:pStyle w:val="Heading3"/>
        <w:numPr>
          <w:ilvl w:val="0"/>
          <w:numId w:val="69"/>
        </w:numPr>
        <w:rPr>
          <w:lang w:val="en-US"/>
        </w:rPr>
      </w:pPr>
      <w:bookmarkStart w:id="36" w:name="_Toc214482592"/>
      <w:bookmarkStart w:id="37" w:name="_Toc214537420"/>
      <w:r w:rsidRPr="005A0B81">
        <w:rPr>
          <w:lang w:val="en-US"/>
        </w:rPr>
        <w:t>Cấu trúc phân chia công việc WBS</w:t>
      </w:r>
      <w:bookmarkEnd w:id="36"/>
      <w:bookmarkEnd w:id="37"/>
    </w:p>
    <w:p w14:paraId="5F310375" w14:textId="77777777" w:rsidR="007D21F0" w:rsidRPr="007D21F0" w:rsidRDefault="007D21F0" w:rsidP="007D21F0">
      <w:pPr>
        <w:numPr>
          <w:ilvl w:val="1"/>
          <w:numId w:val="69"/>
        </w:numPr>
        <w:jc w:val="left"/>
        <w:rPr>
          <w:b/>
          <w:lang w:val="en-US"/>
        </w:rPr>
      </w:pPr>
      <w:r w:rsidRPr="007D21F0">
        <w:rPr>
          <w:b/>
          <w:lang w:val="en-US"/>
        </w:rPr>
        <w:t>Cấu trúc outline</w:t>
      </w:r>
    </w:p>
    <w:p w14:paraId="765E82C8" w14:textId="77777777" w:rsidR="007D21F0" w:rsidRPr="007D21F0" w:rsidRDefault="007D21F0" w:rsidP="00D329EA">
      <w:pPr>
        <w:numPr>
          <w:ilvl w:val="0"/>
          <w:numId w:val="70"/>
        </w:numPr>
        <w:ind w:left="851"/>
        <w:jc w:val="left"/>
      </w:pPr>
      <w:r w:rsidRPr="007D21F0">
        <w:t>Website quản lý chuỗi cửa hàng bán áo thun thể thao nam</w:t>
      </w:r>
    </w:p>
    <w:p w14:paraId="22CC2659" w14:textId="77777777" w:rsidR="007D21F0" w:rsidRPr="007D21F0" w:rsidRDefault="007D21F0" w:rsidP="007D21F0">
      <w:pPr>
        <w:numPr>
          <w:ilvl w:val="0"/>
          <w:numId w:val="71"/>
        </w:numPr>
        <w:jc w:val="left"/>
      </w:pPr>
      <w:r w:rsidRPr="007D21F0">
        <w:t>Khởi động dự án.</w:t>
      </w:r>
    </w:p>
    <w:p w14:paraId="0CE7E932" w14:textId="77777777" w:rsidR="007D21F0" w:rsidRPr="007D21F0" w:rsidRDefault="007D21F0" w:rsidP="00DA4127">
      <w:pPr>
        <w:numPr>
          <w:ilvl w:val="0"/>
          <w:numId w:val="72"/>
        </w:numPr>
        <w:ind w:left="1418"/>
        <w:jc w:val="left"/>
      </w:pPr>
      <w:r w:rsidRPr="007D21F0">
        <w:t>Xác định mục tiêu và phạm vi dự án.</w:t>
      </w:r>
    </w:p>
    <w:p w14:paraId="37E9D3DE" w14:textId="77777777" w:rsidR="007D21F0" w:rsidRPr="007D21F0" w:rsidRDefault="007D21F0" w:rsidP="00DA4127">
      <w:pPr>
        <w:numPr>
          <w:ilvl w:val="0"/>
          <w:numId w:val="72"/>
        </w:numPr>
        <w:ind w:left="1418"/>
        <w:jc w:val="left"/>
      </w:pPr>
      <w:r w:rsidRPr="007D21F0">
        <w:t>Xác định các bên liên quan.</w:t>
      </w:r>
    </w:p>
    <w:p w14:paraId="2071C80A" w14:textId="77777777" w:rsidR="007D21F0" w:rsidRPr="007D21F0" w:rsidRDefault="007D21F0" w:rsidP="00DA4127">
      <w:pPr>
        <w:numPr>
          <w:ilvl w:val="0"/>
          <w:numId w:val="72"/>
        </w:numPr>
        <w:ind w:left="1418"/>
        <w:jc w:val="left"/>
      </w:pPr>
      <w:r w:rsidRPr="007D21F0">
        <w:t>Lập kế hoạch ban đầu (thời gian, phạm vi, chi phí, rủi ro).</w:t>
      </w:r>
    </w:p>
    <w:p w14:paraId="4813D9AF" w14:textId="77777777" w:rsidR="007D21F0" w:rsidRPr="007D21F0" w:rsidRDefault="007D21F0" w:rsidP="007D21F0">
      <w:pPr>
        <w:numPr>
          <w:ilvl w:val="0"/>
          <w:numId w:val="71"/>
        </w:numPr>
        <w:jc w:val="left"/>
      </w:pPr>
      <w:r w:rsidRPr="007D21F0">
        <w:t>Thu thập yêu cầu.</w:t>
      </w:r>
    </w:p>
    <w:p w14:paraId="3C92F54D" w14:textId="77777777" w:rsidR="007D21F0" w:rsidRPr="007D21F0" w:rsidRDefault="007D21F0" w:rsidP="00DA4127">
      <w:pPr>
        <w:numPr>
          <w:ilvl w:val="0"/>
          <w:numId w:val="73"/>
        </w:numPr>
        <w:ind w:left="1418"/>
        <w:jc w:val="left"/>
      </w:pPr>
      <w:r w:rsidRPr="007D21F0">
        <w:t>Khảo sát nghiệp vụ tại các cửa hàng.</w:t>
      </w:r>
    </w:p>
    <w:p w14:paraId="6CD965EF" w14:textId="77777777" w:rsidR="007D21F0" w:rsidRPr="007D21F0" w:rsidRDefault="007D21F0" w:rsidP="00DA4127">
      <w:pPr>
        <w:numPr>
          <w:ilvl w:val="0"/>
          <w:numId w:val="73"/>
        </w:numPr>
        <w:ind w:left="1418"/>
        <w:jc w:val="left"/>
      </w:pPr>
      <w:r w:rsidRPr="007D21F0">
        <w:t>Thu thập yêu cầu từ người dùng.</w:t>
      </w:r>
    </w:p>
    <w:p w14:paraId="6B286F4B" w14:textId="77777777" w:rsidR="007D21F0" w:rsidRPr="007D21F0" w:rsidRDefault="007D21F0" w:rsidP="00DA4127">
      <w:pPr>
        <w:numPr>
          <w:ilvl w:val="0"/>
          <w:numId w:val="73"/>
        </w:numPr>
        <w:ind w:left="1418"/>
        <w:jc w:val="left"/>
      </w:pPr>
      <w:r w:rsidRPr="007D21F0">
        <w:t>Phá</w:t>
      </w:r>
      <w:r w:rsidRPr="007D21F0">
        <w:rPr>
          <w:lang w:val="en-US"/>
        </w:rPr>
        <w:t>c</w:t>
      </w:r>
      <w:r w:rsidRPr="007D21F0">
        <w:t xml:space="preserve"> thảo quy trình nghiệp vụ.</w:t>
      </w:r>
    </w:p>
    <w:p w14:paraId="094278A0" w14:textId="77777777" w:rsidR="007D21F0" w:rsidRPr="007D21F0" w:rsidRDefault="007D21F0" w:rsidP="00DA4127">
      <w:pPr>
        <w:numPr>
          <w:ilvl w:val="0"/>
          <w:numId w:val="73"/>
        </w:numPr>
        <w:ind w:left="1418"/>
        <w:jc w:val="left"/>
      </w:pPr>
      <w:r w:rsidRPr="007D21F0">
        <w:t>Tài liệu hóa yêu cầu.</w:t>
      </w:r>
    </w:p>
    <w:p w14:paraId="561A46A6" w14:textId="77777777" w:rsidR="007D21F0" w:rsidRPr="007D21F0" w:rsidRDefault="007D21F0" w:rsidP="007D21F0">
      <w:pPr>
        <w:numPr>
          <w:ilvl w:val="0"/>
          <w:numId w:val="71"/>
        </w:numPr>
        <w:jc w:val="left"/>
      </w:pPr>
      <w:r w:rsidRPr="007D21F0">
        <w:t>Phân tích hệ thống.</w:t>
      </w:r>
    </w:p>
    <w:p w14:paraId="491534CE" w14:textId="77777777" w:rsidR="007D21F0" w:rsidRPr="007D21F0" w:rsidRDefault="007D21F0" w:rsidP="00DA4127">
      <w:pPr>
        <w:numPr>
          <w:ilvl w:val="0"/>
          <w:numId w:val="74"/>
        </w:numPr>
        <w:ind w:left="1418"/>
        <w:jc w:val="left"/>
      </w:pPr>
      <w:r w:rsidRPr="007D21F0">
        <w:lastRenderedPageBreak/>
        <w:t>Phân tích yêu cầu.</w:t>
      </w:r>
    </w:p>
    <w:p w14:paraId="4D97AF42" w14:textId="77777777" w:rsidR="007D21F0" w:rsidRPr="007D21F0" w:rsidRDefault="007D21F0" w:rsidP="00DA4127">
      <w:pPr>
        <w:numPr>
          <w:ilvl w:val="0"/>
          <w:numId w:val="74"/>
        </w:numPr>
        <w:ind w:left="1418"/>
        <w:jc w:val="left"/>
      </w:pPr>
      <w:r w:rsidRPr="007D21F0">
        <w:t>Xác định yêu cầu chức năng.</w:t>
      </w:r>
    </w:p>
    <w:p w14:paraId="4F2B4A72" w14:textId="77777777" w:rsidR="007D21F0" w:rsidRPr="007D21F0" w:rsidRDefault="007D21F0" w:rsidP="00DA4127">
      <w:pPr>
        <w:numPr>
          <w:ilvl w:val="0"/>
          <w:numId w:val="74"/>
        </w:numPr>
        <w:ind w:left="1418"/>
        <w:jc w:val="left"/>
      </w:pPr>
      <w:r w:rsidRPr="007D21F0">
        <w:t>Xác định yêu cầu phi chức năng.</w:t>
      </w:r>
    </w:p>
    <w:p w14:paraId="4AD3DE97" w14:textId="77777777" w:rsidR="007D21F0" w:rsidRPr="007D21F0" w:rsidRDefault="007D21F0" w:rsidP="00DA4127">
      <w:pPr>
        <w:numPr>
          <w:ilvl w:val="0"/>
          <w:numId w:val="74"/>
        </w:numPr>
        <w:ind w:left="1418"/>
        <w:jc w:val="left"/>
      </w:pPr>
      <w:r w:rsidRPr="007D21F0">
        <w:t>Mô hình hóa nghiệp vụ (BPMN).</w:t>
      </w:r>
    </w:p>
    <w:p w14:paraId="3D0F2544" w14:textId="77777777" w:rsidR="007D21F0" w:rsidRPr="007D21F0" w:rsidRDefault="007D21F0" w:rsidP="00DA4127">
      <w:pPr>
        <w:numPr>
          <w:ilvl w:val="0"/>
          <w:numId w:val="74"/>
        </w:numPr>
        <w:ind w:left="1418"/>
        <w:jc w:val="left"/>
      </w:pPr>
      <w:r w:rsidRPr="007D21F0">
        <w:t>Xác định các luồng dữ liệu DFD và thực thể quan hệ ERD.</w:t>
      </w:r>
      <w:r w:rsidRPr="007D21F0">
        <w:tab/>
      </w:r>
    </w:p>
    <w:p w14:paraId="09157673" w14:textId="77777777" w:rsidR="007D21F0" w:rsidRPr="007D21F0" w:rsidRDefault="007D21F0" w:rsidP="00DA4127">
      <w:pPr>
        <w:numPr>
          <w:ilvl w:val="0"/>
          <w:numId w:val="74"/>
        </w:numPr>
        <w:ind w:left="1418"/>
        <w:jc w:val="left"/>
      </w:pPr>
      <w:r w:rsidRPr="007D21F0">
        <w:t>Viết tài liệu đặc tả SRS.</w:t>
      </w:r>
    </w:p>
    <w:p w14:paraId="176DDDF7" w14:textId="77777777" w:rsidR="007D21F0" w:rsidRPr="007D21F0" w:rsidRDefault="007D21F0" w:rsidP="007D21F0">
      <w:pPr>
        <w:numPr>
          <w:ilvl w:val="0"/>
          <w:numId w:val="71"/>
        </w:numPr>
        <w:jc w:val="left"/>
      </w:pPr>
      <w:r w:rsidRPr="007D21F0">
        <w:t>Thiết kế hệ thống.</w:t>
      </w:r>
    </w:p>
    <w:p w14:paraId="6CE90B71" w14:textId="77777777" w:rsidR="007D21F0" w:rsidRPr="007D21F0" w:rsidRDefault="007D21F0" w:rsidP="00DA4127">
      <w:pPr>
        <w:numPr>
          <w:ilvl w:val="0"/>
          <w:numId w:val="75"/>
        </w:numPr>
        <w:ind w:left="1418"/>
        <w:jc w:val="left"/>
      </w:pPr>
      <w:r w:rsidRPr="007D21F0">
        <w:t>Thiết kế kiến trúc.</w:t>
      </w:r>
    </w:p>
    <w:p w14:paraId="4368EF87" w14:textId="77777777" w:rsidR="007D21F0" w:rsidRPr="007D21F0" w:rsidRDefault="007D21F0" w:rsidP="00DA4127">
      <w:pPr>
        <w:numPr>
          <w:ilvl w:val="0"/>
          <w:numId w:val="75"/>
        </w:numPr>
        <w:ind w:left="1418"/>
        <w:jc w:val="left"/>
      </w:pPr>
      <w:r w:rsidRPr="007D21F0">
        <w:t>Thiết kế giao diện.</w:t>
      </w:r>
    </w:p>
    <w:p w14:paraId="2BB9E317" w14:textId="77777777" w:rsidR="007D21F0" w:rsidRPr="007D21F0" w:rsidRDefault="007D21F0" w:rsidP="00DA4127">
      <w:pPr>
        <w:numPr>
          <w:ilvl w:val="0"/>
          <w:numId w:val="75"/>
        </w:numPr>
        <w:ind w:left="1418"/>
        <w:jc w:val="left"/>
      </w:pPr>
      <w:r w:rsidRPr="007D21F0">
        <w:t>Thiết kế Use case và sequence diagram.</w:t>
      </w:r>
    </w:p>
    <w:p w14:paraId="1549A30E" w14:textId="77777777" w:rsidR="007D21F0" w:rsidRPr="007D21F0" w:rsidRDefault="007D21F0" w:rsidP="00DA4127">
      <w:pPr>
        <w:numPr>
          <w:ilvl w:val="0"/>
          <w:numId w:val="75"/>
        </w:numPr>
        <w:ind w:left="1418"/>
        <w:jc w:val="left"/>
      </w:pPr>
      <w:r w:rsidRPr="007D21F0">
        <w:t>Thiết kế sơ đồ Class.</w:t>
      </w:r>
    </w:p>
    <w:p w14:paraId="4500FE51" w14:textId="77777777" w:rsidR="007D21F0" w:rsidRPr="007D21F0" w:rsidRDefault="007D21F0" w:rsidP="00DA4127">
      <w:pPr>
        <w:numPr>
          <w:ilvl w:val="0"/>
          <w:numId w:val="75"/>
        </w:numPr>
        <w:ind w:left="1418"/>
        <w:jc w:val="left"/>
      </w:pPr>
      <w:r w:rsidRPr="007D21F0">
        <w:t>Chọn ngôn ngữ lập trình, công cụ triển khai.</w:t>
      </w:r>
    </w:p>
    <w:p w14:paraId="52294609" w14:textId="77777777" w:rsidR="007D21F0" w:rsidRPr="007D21F0" w:rsidRDefault="007D21F0" w:rsidP="007D21F0">
      <w:pPr>
        <w:numPr>
          <w:ilvl w:val="0"/>
          <w:numId w:val="71"/>
        </w:numPr>
        <w:jc w:val="left"/>
      </w:pPr>
      <w:r w:rsidRPr="007D21F0">
        <w:t>Cài đặt hệ thống.</w:t>
      </w:r>
    </w:p>
    <w:p w14:paraId="1470B498" w14:textId="77777777" w:rsidR="007D21F0" w:rsidRPr="007D21F0" w:rsidRDefault="007D21F0" w:rsidP="00DA4127">
      <w:pPr>
        <w:numPr>
          <w:ilvl w:val="0"/>
          <w:numId w:val="76"/>
        </w:numPr>
        <w:ind w:left="1418"/>
        <w:jc w:val="left"/>
      </w:pPr>
      <w:r w:rsidRPr="007D21F0">
        <w:t>Cài đặt cơ sở dữ liệu.</w:t>
      </w:r>
    </w:p>
    <w:p w14:paraId="42CCDF38" w14:textId="77777777" w:rsidR="007D21F0" w:rsidRPr="007D21F0" w:rsidRDefault="007D21F0" w:rsidP="00DA4127">
      <w:pPr>
        <w:numPr>
          <w:ilvl w:val="0"/>
          <w:numId w:val="76"/>
        </w:numPr>
        <w:ind w:left="1418"/>
        <w:jc w:val="left"/>
      </w:pPr>
      <w:r w:rsidRPr="007D21F0">
        <w:t>Cài đặt giao diện chính.</w:t>
      </w:r>
    </w:p>
    <w:p w14:paraId="489C436E" w14:textId="77777777" w:rsidR="007D21F0" w:rsidRPr="007D21F0" w:rsidRDefault="007D21F0" w:rsidP="00DA4127">
      <w:pPr>
        <w:numPr>
          <w:ilvl w:val="0"/>
          <w:numId w:val="76"/>
        </w:numPr>
        <w:ind w:left="1418"/>
        <w:jc w:val="left"/>
      </w:pPr>
      <w:r w:rsidRPr="007D21F0">
        <w:t>Module QL cửa hàng.</w:t>
      </w:r>
    </w:p>
    <w:p w14:paraId="2DD3B5DE" w14:textId="77777777" w:rsidR="007D21F0" w:rsidRPr="007D21F0" w:rsidRDefault="007D21F0" w:rsidP="00DA4127">
      <w:pPr>
        <w:numPr>
          <w:ilvl w:val="0"/>
          <w:numId w:val="76"/>
        </w:numPr>
        <w:ind w:left="1418"/>
        <w:jc w:val="left"/>
      </w:pPr>
      <w:r w:rsidRPr="007D21F0">
        <w:t>Module QL sản phẩm.</w:t>
      </w:r>
    </w:p>
    <w:p w14:paraId="2DF4D67F" w14:textId="77777777" w:rsidR="007D21F0" w:rsidRPr="007D21F0" w:rsidRDefault="007D21F0" w:rsidP="00DA4127">
      <w:pPr>
        <w:numPr>
          <w:ilvl w:val="0"/>
          <w:numId w:val="76"/>
        </w:numPr>
        <w:ind w:left="1418"/>
        <w:jc w:val="left"/>
      </w:pPr>
      <w:r w:rsidRPr="007D21F0">
        <w:t>Module người dùng và phân quyền.</w:t>
      </w:r>
    </w:p>
    <w:p w14:paraId="24D59F9A" w14:textId="77777777" w:rsidR="007D21F0" w:rsidRPr="007D21F0" w:rsidRDefault="007D21F0" w:rsidP="00DA4127">
      <w:pPr>
        <w:numPr>
          <w:ilvl w:val="0"/>
          <w:numId w:val="76"/>
        </w:numPr>
        <w:ind w:left="1418"/>
        <w:jc w:val="left"/>
      </w:pPr>
      <w:r w:rsidRPr="007D21F0">
        <w:t>Module khách hàng.</w:t>
      </w:r>
    </w:p>
    <w:p w14:paraId="3258AC24" w14:textId="77777777" w:rsidR="007D21F0" w:rsidRPr="007D21F0" w:rsidRDefault="007D21F0" w:rsidP="00DA4127">
      <w:pPr>
        <w:numPr>
          <w:ilvl w:val="0"/>
          <w:numId w:val="76"/>
        </w:numPr>
        <w:ind w:left="1418"/>
        <w:jc w:val="left"/>
      </w:pPr>
      <w:r w:rsidRPr="007D21F0">
        <w:t>Module hóa đơn bán hàng.</w:t>
      </w:r>
    </w:p>
    <w:p w14:paraId="0ED0A8B7" w14:textId="77777777" w:rsidR="007D21F0" w:rsidRPr="007D21F0" w:rsidRDefault="007D21F0" w:rsidP="00DA4127">
      <w:pPr>
        <w:numPr>
          <w:ilvl w:val="0"/>
          <w:numId w:val="76"/>
        </w:numPr>
        <w:ind w:left="1418"/>
        <w:jc w:val="left"/>
      </w:pPr>
      <w:r w:rsidRPr="007D21F0">
        <w:t>Module nhập – xuất kho &amp; tồn kho.</w:t>
      </w:r>
    </w:p>
    <w:p w14:paraId="75E51A77" w14:textId="77777777" w:rsidR="007D21F0" w:rsidRPr="007D21F0" w:rsidRDefault="007D21F0" w:rsidP="00DA4127">
      <w:pPr>
        <w:numPr>
          <w:ilvl w:val="0"/>
          <w:numId w:val="76"/>
        </w:numPr>
        <w:ind w:left="1418"/>
        <w:jc w:val="left"/>
      </w:pPr>
      <w:r w:rsidRPr="007D21F0">
        <w:t>Module thống kê – báo cáo.</w:t>
      </w:r>
    </w:p>
    <w:p w14:paraId="71354AF4" w14:textId="77777777" w:rsidR="007D21F0" w:rsidRPr="007D21F0" w:rsidRDefault="007D21F0" w:rsidP="007D21F0">
      <w:pPr>
        <w:numPr>
          <w:ilvl w:val="0"/>
          <w:numId w:val="71"/>
        </w:numPr>
        <w:jc w:val="left"/>
      </w:pPr>
      <w:r w:rsidRPr="007D21F0">
        <w:t>Kiểm thử.</w:t>
      </w:r>
    </w:p>
    <w:p w14:paraId="24895912" w14:textId="77777777" w:rsidR="007D21F0" w:rsidRPr="007D21F0" w:rsidRDefault="007D21F0" w:rsidP="00DA4127">
      <w:pPr>
        <w:numPr>
          <w:ilvl w:val="0"/>
          <w:numId w:val="77"/>
        </w:numPr>
        <w:ind w:left="1418"/>
        <w:jc w:val="left"/>
      </w:pPr>
      <w:r w:rsidRPr="007D21F0">
        <w:t>Lập kế hoạch kiểm thử.</w:t>
      </w:r>
    </w:p>
    <w:p w14:paraId="442AC6B4" w14:textId="77777777" w:rsidR="007D21F0" w:rsidRPr="007D21F0" w:rsidRDefault="007D21F0" w:rsidP="00DA4127">
      <w:pPr>
        <w:numPr>
          <w:ilvl w:val="0"/>
          <w:numId w:val="77"/>
        </w:numPr>
        <w:ind w:left="1418"/>
        <w:jc w:val="left"/>
      </w:pPr>
      <w:r w:rsidRPr="007D21F0">
        <w:t>Viết test case, test script.</w:t>
      </w:r>
    </w:p>
    <w:p w14:paraId="3815C5F3" w14:textId="77777777" w:rsidR="007D21F0" w:rsidRPr="007D21F0" w:rsidRDefault="007D21F0" w:rsidP="00DA4127">
      <w:pPr>
        <w:numPr>
          <w:ilvl w:val="0"/>
          <w:numId w:val="77"/>
        </w:numPr>
        <w:ind w:left="1418"/>
        <w:jc w:val="left"/>
      </w:pPr>
      <w:r w:rsidRPr="007D21F0">
        <w:t>Kiểm thử chức năng.</w:t>
      </w:r>
    </w:p>
    <w:p w14:paraId="3657DDF5" w14:textId="77777777" w:rsidR="007D21F0" w:rsidRPr="007D21F0" w:rsidRDefault="007D21F0" w:rsidP="00DA4127">
      <w:pPr>
        <w:numPr>
          <w:ilvl w:val="0"/>
          <w:numId w:val="77"/>
        </w:numPr>
        <w:ind w:left="1418"/>
        <w:jc w:val="left"/>
      </w:pPr>
      <w:r w:rsidRPr="007D21F0">
        <w:t>Kiểm thử phi chức năng.</w:t>
      </w:r>
    </w:p>
    <w:p w14:paraId="63EAE24F" w14:textId="77777777" w:rsidR="007D21F0" w:rsidRPr="007D21F0" w:rsidRDefault="007D21F0" w:rsidP="00DA4127">
      <w:pPr>
        <w:numPr>
          <w:ilvl w:val="0"/>
          <w:numId w:val="77"/>
        </w:numPr>
        <w:ind w:left="1418"/>
        <w:jc w:val="left"/>
      </w:pPr>
      <w:r w:rsidRPr="007D21F0">
        <w:t>Kiểm thử tích hợp.</w:t>
      </w:r>
    </w:p>
    <w:p w14:paraId="44F8D687" w14:textId="77777777" w:rsidR="007D21F0" w:rsidRPr="007D21F0" w:rsidRDefault="007D21F0" w:rsidP="00DA4127">
      <w:pPr>
        <w:numPr>
          <w:ilvl w:val="0"/>
          <w:numId w:val="77"/>
        </w:numPr>
        <w:ind w:left="1418"/>
        <w:jc w:val="left"/>
      </w:pPr>
      <w:r w:rsidRPr="007D21F0">
        <w:t>Kiểm thử hệ thống.</w:t>
      </w:r>
    </w:p>
    <w:p w14:paraId="194ACD1D" w14:textId="77777777" w:rsidR="007D21F0" w:rsidRPr="007D21F0" w:rsidRDefault="007D21F0" w:rsidP="00DA4127">
      <w:pPr>
        <w:numPr>
          <w:ilvl w:val="0"/>
          <w:numId w:val="77"/>
        </w:numPr>
        <w:ind w:left="1418"/>
        <w:jc w:val="left"/>
      </w:pPr>
      <w:r w:rsidRPr="007D21F0">
        <w:t>Kiểm thử chấp nhận.</w:t>
      </w:r>
    </w:p>
    <w:p w14:paraId="65ABA3BB" w14:textId="77777777" w:rsidR="007D21F0" w:rsidRPr="007D21F0" w:rsidRDefault="007D21F0" w:rsidP="00DA4127">
      <w:pPr>
        <w:numPr>
          <w:ilvl w:val="0"/>
          <w:numId w:val="77"/>
        </w:numPr>
        <w:ind w:left="1418"/>
        <w:jc w:val="left"/>
      </w:pPr>
      <w:r w:rsidRPr="007D21F0">
        <w:t>Theo dõi &amp; khắc phục lỗi.</w:t>
      </w:r>
    </w:p>
    <w:p w14:paraId="04B520BE" w14:textId="77777777" w:rsidR="007D21F0" w:rsidRPr="007D21F0" w:rsidRDefault="007D21F0" w:rsidP="007D21F0">
      <w:pPr>
        <w:numPr>
          <w:ilvl w:val="0"/>
          <w:numId w:val="71"/>
        </w:numPr>
        <w:jc w:val="left"/>
      </w:pPr>
      <w:r w:rsidRPr="007D21F0">
        <w:t>Bảo trì.</w:t>
      </w:r>
    </w:p>
    <w:p w14:paraId="33B5CA67" w14:textId="77777777" w:rsidR="007D21F0" w:rsidRPr="007D21F0" w:rsidRDefault="007D21F0" w:rsidP="00DA4127">
      <w:pPr>
        <w:numPr>
          <w:ilvl w:val="0"/>
          <w:numId w:val="78"/>
        </w:numPr>
        <w:ind w:left="1418"/>
        <w:jc w:val="left"/>
      </w:pPr>
      <w:r w:rsidRPr="007D21F0">
        <w:t>Sửa lỗi phát sinh trong quá trình sử dụng.</w:t>
      </w:r>
    </w:p>
    <w:p w14:paraId="60229FCB" w14:textId="77777777" w:rsidR="007D21F0" w:rsidRPr="007D21F0" w:rsidRDefault="007D21F0" w:rsidP="00DA4127">
      <w:pPr>
        <w:numPr>
          <w:ilvl w:val="0"/>
          <w:numId w:val="78"/>
        </w:numPr>
        <w:ind w:left="1418"/>
        <w:jc w:val="left"/>
      </w:pPr>
      <w:r w:rsidRPr="007D21F0">
        <w:lastRenderedPageBreak/>
        <w:t>Cập nhật, nâng cấp hệ thống.</w:t>
      </w:r>
    </w:p>
    <w:p w14:paraId="2B590870" w14:textId="77777777" w:rsidR="007D21F0" w:rsidRPr="007D21F0" w:rsidRDefault="007D21F0" w:rsidP="00DA4127">
      <w:pPr>
        <w:numPr>
          <w:ilvl w:val="0"/>
          <w:numId w:val="78"/>
        </w:numPr>
        <w:ind w:left="1418"/>
        <w:jc w:val="left"/>
      </w:pPr>
      <w:r w:rsidRPr="007D21F0">
        <w:t>Bảo trì phòng ngừa.</w:t>
      </w:r>
    </w:p>
    <w:p w14:paraId="11A5746D" w14:textId="77777777" w:rsidR="005A0B81" w:rsidRPr="007D21F0" w:rsidRDefault="007D21F0" w:rsidP="005A0B81">
      <w:pPr>
        <w:numPr>
          <w:ilvl w:val="0"/>
          <w:numId w:val="78"/>
        </w:numPr>
        <w:ind w:left="1418"/>
        <w:jc w:val="left"/>
      </w:pPr>
      <w:r w:rsidRPr="007D21F0">
        <w:t>Viết tài liệu và báo cáo bảo trì định kỳ.</w:t>
      </w:r>
    </w:p>
    <w:p w14:paraId="137034DE" w14:textId="77777777" w:rsidR="007D21F0" w:rsidRPr="007D21F0" w:rsidRDefault="007D21F0" w:rsidP="007D21F0">
      <w:pPr>
        <w:numPr>
          <w:ilvl w:val="1"/>
          <w:numId w:val="69"/>
        </w:numPr>
        <w:jc w:val="left"/>
        <w:rPr>
          <w:b/>
          <w:lang w:val="en-US"/>
        </w:rPr>
      </w:pPr>
      <w:r w:rsidRPr="007D21F0">
        <w:rPr>
          <w:b/>
          <w:lang w:val="en-US"/>
        </w:rPr>
        <w:t>Cấu trúc cây</w:t>
      </w:r>
    </w:p>
    <w:p w14:paraId="52A8F620" w14:textId="7E7B3724" w:rsidR="007D21F0" w:rsidRPr="007D21F0" w:rsidRDefault="00815EDD" w:rsidP="007D21F0">
      <w:pPr>
        <w:jc w:val="left"/>
        <w:rPr>
          <w:lang w:val="en-US"/>
        </w:rPr>
      </w:pPr>
      <w:r w:rsidRPr="007D21F0">
        <w:rPr>
          <w:noProof/>
          <w:lang w:val="en-US"/>
        </w:rPr>
        <w:drawing>
          <wp:inline distT="0" distB="0" distL="0" distR="0" wp14:anchorId="79FC30B9" wp14:editId="6511E427">
            <wp:extent cx="5265420" cy="2651760"/>
            <wp:effectExtent l="0" t="0" r="0" b="0"/>
            <wp:docPr id="13" name="Picture 28" descr="{DE44F6E8-C0EC-4851-9E25-15076C462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44F6E8-C0EC-4851-9E25-15076C46253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5420" cy="2651760"/>
                    </a:xfrm>
                    <a:prstGeom prst="rect">
                      <a:avLst/>
                    </a:prstGeom>
                    <a:noFill/>
                    <a:ln>
                      <a:noFill/>
                    </a:ln>
                  </pic:spPr>
                </pic:pic>
              </a:graphicData>
            </a:graphic>
          </wp:inline>
        </w:drawing>
      </w:r>
    </w:p>
    <w:p w14:paraId="36F6FC6C"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3</w:t>
      </w:r>
      <w:r w:rsidRPr="005A0B81">
        <w:fldChar w:fldCharType="end"/>
      </w:r>
      <w:r w:rsidR="007D21F0" w:rsidRPr="005A0B81">
        <w:rPr>
          <w:lang w:val="en-US"/>
        </w:rPr>
        <w:t>: cây cấu trúc phân chia công việc WBS</w:t>
      </w:r>
    </w:p>
    <w:p w14:paraId="3C3E8A0F" w14:textId="77777777" w:rsidR="007D21F0" w:rsidRPr="005A0B81" w:rsidRDefault="007D21F0" w:rsidP="00F47F9F">
      <w:pPr>
        <w:pStyle w:val="Heading3"/>
        <w:numPr>
          <w:ilvl w:val="0"/>
          <w:numId w:val="69"/>
        </w:numPr>
        <w:rPr>
          <w:lang w:val="en-US"/>
        </w:rPr>
      </w:pPr>
      <w:bookmarkStart w:id="38" w:name="_Toc214482593"/>
      <w:bookmarkStart w:id="39" w:name="_Toc214537421"/>
      <w:r w:rsidRPr="005A0B81">
        <w:rPr>
          <w:lang w:val="en-US"/>
        </w:rPr>
        <w:t>Ước lượng điểm usecase</w:t>
      </w:r>
      <w:bookmarkEnd w:id="38"/>
      <w:bookmarkEnd w:id="39"/>
    </w:p>
    <w:p w14:paraId="46433E96" w14:textId="77777777" w:rsidR="007D21F0" w:rsidRPr="007D21F0" w:rsidRDefault="007D21F0" w:rsidP="005A0B81">
      <w:pPr>
        <w:rPr>
          <w:b/>
          <w:lang w:val="en-US"/>
        </w:rPr>
      </w:pPr>
      <w:r w:rsidRPr="007D21F0">
        <w:rPr>
          <w:b/>
          <w:lang w:val="en-US"/>
        </w:rPr>
        <w:t>140 x 20 / 8 = 70</w:t>
      </w:r>
    </w:p>
    <w:p w14:paraId="1CC4D1DE" w14:textId="77777777" w:rsidR="007D21F0" w:rsidRPr="005A0B81" w:rsidRDefault="007D21F0" w:rsidP="00F47F9F">
      <w:pPr>
        <w:pStyle w:val="Heading3"/>
        <w:numPr>
          <w:ilvl w:val="0"/>
          <w:numId w:val="69"/>
        </w:numPr>
        <w:rPr>
          <w:lang w:val="en-US"/>
        </w:rPr>
      </w:pPr>
      <w:bookmarkStart w:id="40" w:name="_Toc214482594"/>
      <w:bookmarkStart w:id="41" w:name="_Toc214537422"/>
      <w:r w:rsidRPr="005A0B81">
        <w:rPr>
          <w:lang w:val="en-US"/>
        </w:rPr>
        <w:t>Ước lượng thời gian</w:t>
      </w:r>
      <w:bookmarkEnd w:id="40"/>
      <w:bookmarkEnd w:id="41"/>
    </w:p>
    <w:p w14:paraId="45B3EF2A" w14:textId="77777777" w:rsidR="007D21F0" w:rsidRPr="007D21F0" w:rsidRDefault="007D21F0" w:rsidP="007D21F0">
      <w:pPr>
        <w:jc w:val="left"/>
        <w:rPr>
          <w:lang w:val="en-US"/>
        </w:rPr>
      </w:pPr>
      <w:r w:rsidRPr="007D21F0">
        <w:rPr>
          <w:lang w:val="en-US"/>
        </w:rPr>
        <w:tab/>
        <w:t xml:space="preserve">Ước lượng thời gian hoàn thành dự án “Quản lý chuỗi cửa hàng bán áo thun thể thao nam” chi tiết như sau: </w:t>
      </w:r>
    </w:p>
    <w:p w14:paraId="22EAFCF8" w14:textId="77777777" w:rsidR="007D21F0" w:rsidRPr="007D21F0" w:rsidRDefault="007D21F0" w:rsidP="007D21F0">
      <w:pPr>
        <w:numPr>
          <w:ilvl w:val="0"/>
          <w:numId w:val="79"/>
        </w:numPr>
        <w:tabs>
          <w:tab w:val="clear" w:pos="420"/>
        </w:tabs>
        <w:jc w:val="left"/>
      </w:pPr>
      <w:r w:rsidRPr="007D21F0">
        <w:t>Khởi động dự án</w:t>
      </w:r>
      <w:r w:rsidRPr="007D21F0">
        <w:rPr>
          <w:lang w:val="en-US"/>
        </w:rPr>
        <w:t xml:space="preserve">: </w:t>
      </w:r>
      <w:r w:rsidRPr="007D21F0">
        <w:rPr>
          <w:b/>
          <w:bCs/>
          <w:lang w:val="en-US"/>
        </w:rPr>
        <w:t>5 ngày / 5 người</w:t>
      </w:r>
    </w:p>
    <w:p w14:paraId="2BF78059" w14:textId="77777777" w:rsidR="007D21F0" w:rsidRPr="007D21F0" w:rsidRDefault="007D21F0" w:rsidP="007D21F0">
      <w:pPr>
        <w:numPr>
          <w:ilvl w:val="0"/>
          <w:numId w:val="80"/>
        </w:numPr>
        <w:tabs>
          <w:tab w:val="clear" w:pos="420"/>
        </w:tabs>
        <w:jc w:val="left"/>
      </w:pPr>
      <w:r w:rsidRPr="007D21F0">
        <w:t>Xác định mục tiêu và phạm vi dự án</w:t>
      </w:r>
      <w:r w:rsidRPr="007D21F0">
        <w:rPr>
          <w:lang w:val="en-US"/>
        </w:rPr>
        <w:t xml:space="preserve">: </w:t>
      </w:r>
      <w:r w:rsidRPr="007D21F0">
        <w:rPr>
          <w:b/>
          <w:bCs/>
          <w:lang w:val="en-US"/>
        </w:rPr>
        <w:t>2 ngày / 3 người</w:t>
      </w:r>
    </w:p>
    <w:p w14:paraId="5103B065" w14:textId="77777777" w:rsidR="007D21F0" w:rsidRPr="007D21F0" w:rsidRDefault="007D21F0" w:rsidP="007D21F0">
      <w:pPr>
        <w:numPr>
          <w:ilvl w:val="0"/>
          <w:numId w:val="80"/>
        </w:numPr>
        <w:tabs>
          <w:tab w:val="clear" w:pos="420"/>
        </w:tabs>
        <w:jc w:val="left"/>
      </w:pPr>
      <w:r w:rsidRPr="007D21F0">
        <w:t>Xác định các bên liên quan</w:t>
      </w:r>
      <w:r w:rsidRPr="007D21F0">
        <w:rPr>
          <w:lang w:val="en-US"/>
        </w:rPr>
        <w:t xml:space="preserve">: </w:t>
      </w:r>
      <w:r w:rsidRPr="007D21F0">
        <w:rPr>
          <w:b/>
          <w:bCs/>
          <w:lang w:val="en-US"/>
        </w:rPr>
        <w:t>2 ngày / 2 người</w:t>
      </w:r>
    </w:p>
    <w:p w14:paraId="1592F945" w14:textId="77777777" w:rsidR="007D21F0" w:rsidRPr="007D21F0" w:rsidRDefault="007D21F0" w:rsidP="007D21F0">
      <w:pPr>
        <w:numPr>
          <w:ilvl w:val="0"/>
          <w:numId w:val="80"/>
        </w:numPr>
        <w:tabs>
          <w:tab w:val="clear" w:pos="420"/>
        </w:tabs>
        <w:jc w:val="left"/>
      </w:pPr>
      <w:r w:rsidRPr="007D21F0">
        <w:t>Lập kế hoạch ban đầu (thời gian, phạm vi, chi phí, rủi ro)</w:t>
      </w:r>
      <w:r w:rsidRPr="007D21F0">
        <w:rPr>
          <w:lang w:val="en-US"/>
        </w:rPr>
        <w:t xml:space="preserve">: </w:t>
      </w:r>
      <w:r w:rsidRPr="007D21F0">
        <w:rPr>
          <w:b/>
          <w:bCs/>
          <w:lang w:val="en-US"/>
        </w:rPr>
        <w:t>3 ngày / 5 người</w:t>
      </w:r>
    </w:p>
    <w:p w14:paraId="42719918" w14:textId="77777777" w:rsidR="007D21F0" w:rsidRPr="007D21F0" w:rsidRDefault="007D21F0" w:rsidP="007D21F0">
      <w:pPr>
        <w:numPr>
          <w:ilvl w:val="0"/>
          <w:numId w:val="81"/>
        </w:numPr>
        <w:tabs>
          <w:tab w:val="clear" w:pos="420"/>
        </w:tabs>
        <w:jc w:val="left"/>
      </w:pPr>
      <w:r w:rsidRPr="007D21F0">
        <w:t>Thu thập yêu cầu</w:t>
      </w:r>
      <w:r w:rsidRPr="007D21F0">
        <w:rPr>
          <w:lang w:val="en-US"/>
        </w:rPr>
        <w:t xml:space="preserve">: </w:t>
      </w:r>
      <w:r w:rsidRPr="007D21F0">
        <w:rPr>
          <w:b/>
          <w:bCs/>
          <w:lang w:val="en-US"/>
        </w:rPr>
        <w:t>7 ngày / 5 người</w:t>
      </w:r>
    </w:p>
    <w:p w14:paraId="1B0AFD12" w14:textId="77777777" w:rsidR="007D21F0" w:rsidRPr="007D21F0" w:rsidRDefault="007D21F0" w:rsidP="007D21F0">
      <w:pPr>
        <w:numPr>
          <w:ilvl w:val="0"/>
          <w:numId w:val="80"/>
        </w:numPr>
        <w:tabs>
          <w:tab w:val="clear" w:pos="420"/>
        </w:tabs>
        <w:jc w:val="left"/>
      </w:pPr>
      <w:r w:rsidRPr="007D21F0">
        <w:t>Khảo sát nghiệp vụ tại các cửa hàng</w:t>
      </w:r>
      <w:r w:rsidRPr="007D21F0">
        <w:rPr>
          <w:lang w:val="en-US"/>
        </w:rPr>
        <w:t xml:space="preserve">: </w:t>
      </w:r>
      <w:r w:rsidRPr="007D21F0">
        <w:rPr>
          <w:b/>
          <w:bCs/>
          <w:lang w:val="en-US"/>
        </w:rPr>
        <w:t>4 ngày / 3 người</w:t>
      </w:r>
    </w:p>
    <w:p w14:paraId="0F9B5CBB" w14:textId="77777777" w:rsidR="007D21F0" w:rsidRPr="007D21F0" w:rsidRDefault="007D21F0" w:rsidP="007D21F0">
      <w:pPr>
        <w:numPr>
          <w:ilvl w:val="0"/>
          <w:numId w:val="80"/>
        </w:numPr>
        <w:tabs>
          <w:tab w:val="clear" w:pos="420"/>
        </w:tabs>
        <w:jc w:val="left"/>
      </w:pPr>
      <w:r w:rsidRPr="007D21F0">
        <w:t>Thu thập yêu cầu từ người dùng</w:t>
      </w:r>
      <w:r w:rsidRPr="007D21F0">
        <w:rPr>
          <w:lang w:val="en-US"/>
        </w:rPr>
        <w:t xml:space="preserve">: </w:t>
      </w:r>
      <w:r w:rsidRPr="007D21F0">
        <w:rPr>
          <w:b/>
          <w:bCs/>
          <w:lang w:val="en-US"/>
        </w:rPr>
        <w:t>4 ngày / 2 người</w:t>
      </w:r>
    </w:p>
    <w:p w14:paraId="56412675" w14:textId="77777777" w:rsidR="007D21F0" w:rsidRPr="007D21F0" w:rsidRDefault="007D21F0" w:rsidP="007D21F0">
      <w:pPr>
        <w:numPr>
          <w:ilvl w:val="0"/>
          <w:numId w:val="80"/>
        </w:numPr>
        <w:tabs>
          <w:tab w:val="clear" w:pos="420"/>
        </w:tabs>
        <w:jc w:val="left"/>
      </w:pPr>
      <w:r w:rsidRPr="007D21F0">
        <w:t>Phá</w:t>
      </w:r>
      <w:r w:rsidRPr="007D21F0">
        <w:rPr>
          <w:lang w:val="en-US"/>
        </w:rPr>
        <w:t>c</w:t>
      </w:r>
      <w:r w:rsidRPr="007D21F0">
        <w:t xml:space="preserve"> thảo quy trình nghiệp vụ</w:t>
      </w:r>
      <w:r w:rsidRPr="007D21F0">
        <w:rPr>
          <w:lang w:val="en-US"/>
        </w:rPr>
        <w:t>:</w:t>
      </w:r>
      <w:r w:rsidRPr="007D21F0">
        <w:rPr>
          <w:b/>
          <w:bCs/>
          <w:lang w:val="en-US"/>
        </w:rPr>
        <w:t xml:space="preserve"> 2 ngày / 5 người</w:t>
      </w:r>
    </w:p>
    <w:p w14:paraId="1C6D3D02" w14:textId="77777777" w:rsidR="007D21F0" w:rsidRPr="007D21F0" w:rsidRDefault="007D21F0" w:rsidP="007D21F0">
      <w:pPr>
        <w:numPr>
          <w:ilvl w:val="0"/>
          <w:numId w:val="80"/>
        </w:numPr>
        <w:tabs>
          <w:tab w:val="clear" w:pos="420"/>
        </w:tabs>
        <w:jc w:val="left"/>
      </w:pPr>
      <w:r w:rsidRPr="007D21F0">
        <w:t>Tài liệu hóa yêu cầu</w:t>
      </w:r>
      <w:r w:rsidRPr="007D21F0">
        <w:rPr>
          <w:lang w:val="en-US"/>
        </w:rPr>
        <w:t xml:space="preserve">: </w:t>
      </w:r>
      <w:r w:rsidRPr="007D21F0">
        <w:rPr>
          <w:b/>
          <w:bCs/>
          <w:lang w:val="en-US"/>
        </w:rPr>
        <w:t>1 ngày / 5 người</w:t>
      </w:r>
    </w:p>
    <w:p w14:paraId="25CA3BC9" w14:textId="77777777" w:rsidR="007D21F0" w:rsidRPr="007D21F0" w:rsidRDefault="007D21F0" w:rsidP="007D21F0">
      <w:pPr>
        <w:numPr>
          <w:ilvl w:val="0"/>
          <w:numId w:val="82"/>
        </w:numPr>
        <w:tabs>
          <w:tab w:val="clear" w:pos="420"/>
        </w:tabs>
        <w:jc w:val="left"/>
      </w:pPr>
      <w:r w:rsidRPr="007D21F0">
        <w:t>Phân tích hệ thống</w:t>
      </w:r>
      <w:r w:rsidRPr="007D21F0">
        <w:rPr>
          <w:lang w:val="en-US"/>
        </w:rPr>
        <w:t xml:space="preserve">: </w:t>
      </w:r>
      <w:r w:rsidRPr="007D21F0">
        <w:rPr>
          <w:b/>
          <w:bCs/>
          <w:lang w:val="en-US"/>
        </w:rPr>
        <w:t>12 ngày / 5 người</w:t>
      </w:r>
    </w:p>
    <w:p w14:paraId="5A64617D" w14:textId="77777777" w:rsidR="007D21F0" w:rsidRPr="007D21F0" w:rsidRDefault="007D21F0" w:rsidP="007D21F0">
      <w:pPr>
        <w:numPr>
          <w:ilvl w:val="0"/>
          <w:numId w:val="80"/>
        </w:numPr>
        <w:tabs>
          <w:tab w:val="clear" w:pos="420"/>
        </w:tabs>
        <w:jc w:val="left"/>
      </w:pPr>
      <w:r w:rsidRPr="007D21F0">
        <w:t>Phân tích yêu cầu</w:t>
      </w:r>
      <w:r w:rsidRPr="007D21F0">
        <w:rPr>
          <w:lang w:val="en-US"/>
        </w:rPr>
        <w:t xml:space="preserve">: </w:t>
      </w:r>
      <w:r w:rsidRPr="007D21F0">
        <w:rPr>
          <w:b/>
          <w:bCs/>
          <w:lang w:val="en-US"/>
        </w:rPr>
        <w:t>2 ngày / 5 người</w:t>
      </w:r>
    </w:p>
    <w:p w14:paraId="57FCDF96" w14:textId="77777777" w:rsidR="007D21F0" w:rsidRPr="007D21F0" w:rsidRDefault="007D21F0" w:rsidP="007D21F0">
      <w:pPr>
        <w:numPr>
          <w:ilvl w:val="0"/>
          <w:numId w:val="80"/>
        </w:numPr>
        <w:tabs>
          <w:tab w:val="clear" w:pos="420"/>
        </w:tabs>
        <w:jc w:val="left"/>
      </w:pPr>
      <w:r w:rsidRPr="007D21F0">
        <w:t>Xác định yêu cầu chức năng</w:t>
      </w:r>
      <w:r w:rsidRPr="007D21F0">
        <w:rPr>
          <w:lang w:val="en-US"/>
        </w:rPr>
        <w:t xml:space="preserve">: </w:t>
      </w:r>
      <w:r w:rsidRPr="007D21F0">
        <w:rPr>
          <w:b/>
          <w:bCs/>
          <w:lang w:val="en-US"/>
        </w:rPr>
        <w:t>2 ngày / 3 người</w:t>
      </w:r>
    </w:p>
    <w:p w14:paraId="1B1A5BE8" w14:textId="77777777" w:rsidR="007D21F0" w:rsidRPr="007D21F0" w:rsidRDefault="007D21F0" w:rsidP="007D21F0">
      <w:pPr>
        <w:numPr>
          <w:ilvl w:val="0"/>
          <w:numId w:val="80"/>
        </w:numPr>
        <w:tabs>
          <w:tab w:val="clear" w:pos="420"/>
        </w:tabs>
        <w:jc w:val="left"/>
      </w:pPr>
      <w:r w:rsidRPr="007D21F0">
        <w:t>Xác định yêu cầu phi chức năng</w:t>
      </w:r>
      <w:r w:rsidRPr="007D21F0">
        <w:rPr>
          <w:lang w:val="en-US"/>
        </w:rPr>
        <w:t xml:space="preserve">: </w:t>
      </w:r>
      <w:r w:rsidRPr="007D21F0">
        <w:rPr>
          <w:b/>
          <w:bCs/>
          <w:lang w:val="en-US"/>
        </w:rPr>
        <w:t>2 ngày / 2 người</w:t>
      </w:r>
    </w:p>
    <w:p w14:paraId="5D4481A9" w14:textId="77777777" w:rsidR="007D21F0" w:rsidRPr="007D21F0" w:rsidRDefault="007D21F0" w:rsidP="007D21F0">
      <w:pPr>
        <w:numPr>
          <w:ilvl w:val="0"/>
          <w:numId w:val="80"/>
        </w:numPr>
        <w:tabs>
          <w:tab w:val="clear" w:pos="420"/>
        </w:tabs>
        <w:jc w:val="left"/>
      </w:pPr>
      <w:r w:rsidRPr="007D21F0">
        <w:lastRenderedPageBreak/>
        <w:t>Mô hình hóa nghiệp vụ (BPMN)</w:t>
      </w:r>
      <w:r w:rsidRPr="007D21F0">
        <w:rPr>
          <w:lang w:val="en-US"/>
        </w:rPr>
        <w:t>:</w:t>
      </w:r>
      <w:r w:rsidRPr="007D21F0">
        <w:rPr>
          <w:b/>
          <w:bCs/>
          <w:lang w:val="en-US"/>
        </w:rPr>
        <w:t xml:space="preserve"> 2 ngày / 5 người</w:t>
      </w:r>
    </w:p>
    <w:p w14:paraId="282F1AF2" w14:textId="77777777" w:rsidR="007D21F0" w:rsidRPr="007D21F0" w:rsidRDefault="007D21F0" w:rsidP="007D21F0">
      <w:pPr>
        <w:numPr>
          <w:ilvl w:val="0"/>
          <w:numId w:val="80"/>
        </w:numPr>
        <w:tabs>
          <w:tab w:val="clear" w:pos="420"/>
        </w:tabs>
        <w:jc w:val="left"/>
      </w:pPr>
      <w:r w:rsidRPr="007D21F0">
        <w:t>Xác định các luồng dữ liệu DFD và thực thể quan hệ ERD</w:t>
      </w:r>
      <w:r w:rsidRPr="007D21F0">
        <w:rPr>
          <w:lang w:val="en-US"/>
        </w:rPr>
        <w:t xml:space="preserve">: </w:t>
      </w:r>
      <w:r w:rsidRPr="007D21F0">
        <w:rPr>
          <w:b/>
          <w:bCs/>
          <w:lang w:val="en-US"/>
        </w:rPr>
        <w:t>3 ngày / 5 người</w:t>
      </w:r>
    </w:p>
    <w:p w14:paraId="322974A1" w14:textId="77777777" w:rsidR="007D21F0" w:rsidRPr="007D21F0" w:rsidRDefault="007D21F0" w:rsidP="007D21F0">
      <w:pPr>
        <w:numPr>
          <w:ilvl w:val="0"/>
          <w:numId w:val="80"/>
        </w:numPr>
        <w:tabs>
          <w:tab w:val="clear" w:pos="420"/>
        </w:tabs>
        <w:jc w:val="left"/>
      </w:pPr>
      <w:r w:rsidRPr="007D21F0">
        <w:t>Viết tài liệu đặc tả SRS</w:t>
      </w:r>
      <w:r w:rsidRPr="007D21F0">
        <w:rPr>
          <w:lang w:val="en-US"/>
        </w:rPr>
        <w:t xml:space="preserve">: </w:t>
      </w:r>
      <w:r w:rsidRPr="007D21F0">
        <w:rPr>
          <w:b/>
          <w:bCs/>
          <w:lang w:val="en-US"/>
        </w:rPr>
        <w:t>3 ngày / 5 người</w:t>
      </w:r>
    </w:p>
    <w:p w14:paraId="7B6C1F99" w14:textId="77777777" w:rsidR="007D21F0" w:rsidRPr="007D21F0" w:rsidRDefault="007D21F0" w:rsidP="007D21F0">
      <w:pPr>
        <w:numPr>
          <w:ilvl w:val="0"/>
          <w:numId w:val="83"/>
        </w:numPr>
        <w:tabs>
          <w:tab w:val="clear" w:pos="420"/>
        </w:tabs>
        <w:jc w:val="left"/>
      </w:pPr>
      <w:r w:rsidRPr="007D21F0">
        <w:t>Thiết kế hệ thống</w:t>
      </w:r>
      <w:r w:rsidRPr="007D21F0">
        <w:rPr>
          <w:lang w:val="en-US"/>
        </w:rPr>
        <w:t xml:space="preserve">: </w:t>
      </w:r>
      <w:r w:rsidRPr="007D21F0">
        <w:rPr>
          <w:b/>
          <w:bCs/>
          <w:lang w:val="en-US"/>
        </w:rPr>
        <w:t>8 ngày / 5 người</w:t>
      </w:r>
    </w:p>
    <w:p w14:paraId="7E052BFC" w14:textId="77777777" w:rsidR="007D21F0" w:rsidRPr="007D21F0" w:rsidRDefault="007D21F0" w:rsidP="007D21F0">
      <w:pPr>
        <w:numPr>
          <w:ilvl w:val="0"/>
          <w:numId w:val="80"/>
        </w:numPr>
        <w:tabs>
          <w:tab w:val="clear" w:pos="420"/>
        </w:tabs>
        <w:jc w:val="left"/>
      </w:pPr>
      <w:r w:rsidRPr="007D21F0">
        <w:t>Thiết kế kiến trúc</w:t>
      </w:r>
      <w:r w:rsidRPr="007D21F0">
        <w:rPr>
          <w:lang w:val="en-US"/>
        </w:rPr>
        <w:t xml:space="preserve">: </w:t>
      </w:r>
      <w:r w:rsidRPr="007D21F0">
        <w:rPr>
          <w:b/>
          <w:bCs/>
          <w:lang w:val="en-US"/>
        </w:rPr>
        <w:t>3 ngày / 3 người</w:t>
      </w:r>
    </w:p>
    <w:p w14:paraId="2775690C" w14:textId="77777777" w:rsidR="007D21F0" w:rsidRPr="007D21F0" w:rsidRDefault="007D21F0" w:rsidP="007D21F0">
      <w:pPr>
        <w:numPr>
          <w:ilvl w:val="0"/>
          <w:numId w:val="80"/>
        </w:numPr>
        <w:tabs>
          <w:tab w:val="clear" w:pos="420"/>
        </w:tabs>
        <w:jc w:val="left"/>
      </w:pPr>
      <w:r w:rsidRPr="007D21F0">
        <w:t>Thiết kế giao diệ</w:t>
      </w:r>
      <w:r w:rsidRPr="007D21F0">
        <w:rPr>
          <w:lang w:val="en-US"/>
        </w:rPr>
        <w:t xml:space="preserve">n: </w:t>
      </w:r>
      <w:r w:rsidRPr="007D21F0">
        <w:rPr>
          <w:b/>
          <w:bCs/>
          <w:lang w:val="en-US"/>
        </w:rPr>
        <w:t>3 ngày / 2 người</w:t>
      </w:r>
    </w:p>
    <w:p w14:paraId="5E4BA6A2" w14:textId="77777777" w:rsidR="007D21F0" w:rsidRPr="007D21F0" w:rsidRDefault="007D21F0" w:rsidP="007D21F0">
      <w:pPr>
        <w:numPr>
          <w:ilvl w:val="0"/>
          <w:numId w:val="80"/>
        </w:numPr>
        <w:tabs>
          <w:tab w:val="clear" w:pos="420"/>
        </w:tabs>
        <w:jc w:val="left"/>
      </w:pPr>
      <w:r w:rsidRPr="007D21F0">
        <w:t>Thiết kế Use case và sequence diagram</w:t>
      </w:r>
      <w:r w:rsidRPr="007D21F0">
        <w:rPr>
          <w:lang w:val="en-US"/>
        </w:rPr>
        <w:t xml:space="preserve">: </w:t>
      </w:r>
      <w:r w:rsidRPr="007D21F0">
        <w:rPr>
          <w:b/>
          <w:bCs/>
          <w:lang w:val="en-US"/>
        </w:rPr>
        <w:t>2 ngày / 5 người</w:t>
      </w:r>
    </w:p>
    <w:p w14:paraId="17447450" w14:textId="77777777" w:rsidR="007D21F0" w:rsidRPr="007D21F0" w:rsidRDefault="007D21F0" w:rsidP="007D21F0">
      <w:pPr>
        <w:numPr>
          <w:ilvl w:val="0"/>
          <w:numId w:val="80"/>
        </w:numPr>
        <w:tabs>
          <w:tab w:val="clear" w:pos="420"/>
        </w:tabs>
        <w:jc w:val="left"/>
      </w:pPr>
      <w:r w:rsidRPr="007D21F0">
        <w:t>Thiết kế sơ đồ Class</w:t>
      </w:r>
      <w:r w:rsidRPr="007D21F0">
        <w:rPr>
          <w:lang w:val="en-US"/>
        </w:rPr>
        <w:t xml:space="preserve">: </w:t>
      </w:r>
      <w:r w:rsidRPr="007D21F0">
        <w:rPr>
          <w:b/>
          <w:bCs/>
          <w:lang w:val="en-US"/>
        </w:rPr>
        <w:t>2 ngày / 5 người</w:t>
      </w:r>
    </w:p>
    <w:p w14:paraId="382EE446" w14:textId="77777777" w:rsidR="007D21F0" w:rsidRPr="007D21F0" w:rsidRDefault="007D21F0" w:rsidP="007D21F0">
      <w:pPr>
        <w:numPr>
          <w:ilvl w:val="0"/>
          <w:numId w:val="80"/>
        </w:numPr>
        <w:tabs>
          <w:tab w:val="clear" w:pos="420"/>
        </w:tabs>
        <w:jc w:val="left"/>
      </w:pPr>
      <w:r w:rsidRPr="007D21F0">
        <w:t>Chọn ngôn ngữ lập trình, công cụ triển khai</w:t>
      </w:r>
      <w:r w:rsidRPr="007D21F0">
        <w:rPr>
          <w:lang w:val="en-US"/>
        </w:rPr>
        <w:t xml:space="preserve">: </w:t>
      </w:r>
      <w:r w:rsidRPr="007D21F0">
        <w:rPr>
          <w:b/>
          <w:bCs/>
          <w:lang w:val="en-US"/>
        </w:rPr>
        <w:t>1 ngày / 5 người</w:t>
      </w:r>
    </w:p>
    <w:p w14:paraId="79F828A5" w14:textId="77777777" w:rsidR="007D21F0" w:rsidRPr="007D21F0" w:rsidRDefault="007D21F0" w:rsidP="007D21F0">
      <w:pPr>
        <w:numPr>
          <w:ilvl w:val="0"/>
          <w:numId w:val="84"/>
        </w:numPr>
        <w:tabs>
          <w:tab w:val="clear" w:pos="420"/>
        </w:tabs>
        <w:jc w:val="left"/>
      </w:pPr>
      <w:r w:rsidRPr="007D21F0">
        <w:t>Cài đặt hệ thống</w:t>
      </w:r>
      <w:r w:rsidRPr="007D21F0">
        <w:rPr>
          <w:lang w:val="en-US"/>
        </w:rPr>
        <w:t xml:space="preserve">: </w:t>
      </w:r>
      <w:r w:rsidRPr="007D21F0">
        <w:rPr>
          <w:b/>
          <w:bCs/>
          <w:lang w:val="en-US"/>
        </w:rPr>
        <w:t>18 ngày / 5 người</w:t>
      </w:r>
    </w:p>
    <w:p w14:paraId="403C2C44" w14:textId="77777777" w:rsidR="007D21F0" w:rsidRPr="007D21F0" w:rsidRDefault="007D21F0" w:rsidP="007D21F0">
      <w:pPr>
        <w:numPr>
          <w:ilvl w:val="0"/>
          <w:numId w:val="80"/>
        </w:numPr>
        <w:tabs>
          <w:tab w:val="clear" w:pos="420"/>
        </w:tabs>
        <w:jc w:val="left"/>
      </w:pPr>
      <w:r w:rsidRPr="007D21F0">
        <w:t>Cài đặt cơ sở dữ liệu</w:t>
      </w:r>
      <w:r w:rsidRPr="007D21F0">
        <w:rPr>
          <w:lang w:val="en-US"/>
        </w:rPr>
        <w:t xml:space="preserve">: </w:t>
      </w:r>
      <w:r w:rsidRPr="007D21F0">
        <w:rPr>
          <w:b/>
          <w:bCs/>
          <w:lang w:val="en-US"/>
        </w:rPr>
        <w:t>4 ngày / 3 người</w:t>
      </w:r>
    </w:p>
    <w:p w14:paraId="5F7AFCF3" w14:textId="77777777" w:rsidR="007D21F0" w:rsidRPr="007D21F0" w:rsidRDefault="007D21F0" w:rsidP="007D21F0">
      <w:pPr>
        <w:numPr>
          <w:ilvl w:val="0"/>
          <w:numId w:val="80"/>
        </w:numPr>
        <w:tabs>
          <w:tab w:val="clear" w:pos="420"/>
        </w:tabs>
        <w:jc w:val="left"/>
      </w:pPr>
      <w:r w:rsidRPr="007D21F0">
        <w:t>Cài đặt giao diện chính</w:t>
      </w:r>
      <w:r w:rsidRPr="007D21F0">
        <w:rPr>
          <w:lang w:val="en-US"/>
        </w:rPr>
        <w:t xml:space="preserve">: </w:t>
      </w:r>
      <w:r w:rsidRPr="007D21F0">
        <w:rPr>
          <w:b/>
          <w:bCs/>
          <w:lang w:val="en-US"/>
        </w:rPr>
        <w:t>4 ngày / 2 người</w:t>
      </w:r>
    </w:p>
    <w:p w14:paraId="0C46E4BA" w14:textId="77777777" w:rsidR="007D21F0" w:rsidRPr="007D21F0" w:rsidRDefault="007D21F0" w:rsidP="007D21F0">
      <w:pPr>
        <w:numPr>
          <w:ilvl w:val="0"/>
          <w:numId w:val="80"/>
        </w:numPr>
        <w:tabs>
          <w:tab w:val="clear" w:pos="420"/>
        </w:tabs>
        <w:jc w:val="left"/>
      </w:pPr>
      <w:r w:rsidRPr="007D21F0">
        <w:t>Module QL cửa hàng</w:t>
      </w:r>
      <w:r w:rsidRPr="007D21F0">
        <w:rPr>
          <w:lang w:val="en-US"/>
        </w:rPr>
        <w:t xml:space="preserve">: </w:t>
      </w:r>
      <w:r w:rsidRPr="007D21F0">
        <w:rPr>
          <w:b/>
          <w:bCs/>
          <w:lang w:val="en-US"/>
        </w:rPr>
        <w:t>4 ngày / 2 người</w:t>
      </w:r>
    </w:p>
    <w:p w14:paraId="16C15D02" w14:textId="77777777" w:rsidR="007D21F0" w:rsidRPr="007D21F0" w:rsidRDefault="007D21F0" w:rsidP="007D21F0">
      <w:pPr>
        <w:numPr>
          <w:ilvl w:val="0"/>
          <w:numId w:val="80"/>
        </w:numPr>
        <w:tabs>
          <w:tab w:val="clear" w:pos="420"/>
        </w:tabs>
        <w:jc w:val="left"/>
      </w:pPr>
      <w:r w:rsidRPr="007D21F0">
        <w:t>Module QL sản phẩm</w:t>
      </w:r>
      <w:r w:rsidRPr="007D21F0">
        <w:rPr>
          <w:lang w:val="en-US"/>
        </w:rPr>
        <w:t xml:space="preserve">: </w:t>
      </w:r>
      <w:r w:rsidRPr="007D21F0">
        <w:rPr>
          <w:b/>
          <w:bCs/>
          <w:lang w:val="en-US"/>
        </w:rPr>
        <w:t>4 ngày / 3 người</w:t>
      </w:r>
    </w:p>
    <w:p w14:paraId="1319DA5D" w14:textId="77777777" w:rsidR="007D21F0" w:rsidRPr="007D21F0" w:rsidRDefault="007D21F0" w:rsidP="007D21F0">
      <w:pPr>
        <w:numPr>
          <w:ilvl w:val="0"/>
          <w:numId w:val="80"/>
        </w:numPr>
        <w:tabs>
          <w:tab w:val="clear" w:pos="420"/>
        </w:tabs>
        <w:jc w:val="left"/>
      </w:pPr>
      <w:r w:rsidRPr="007D21F0">
        <w:t>Module người dùng và phân quyền</w:t>
      </w:r>
      <w:r w:rsidRPr="007D21F0">
        <w:rPr>
          <w:lang w:val="en-US"/>
        </w:rPr>
        <w:t xml:space="preserve">: </w:t>
      </w:r>
      <w:r w:rsidRPr="007D21F0">
        <w:rPr>
          <w:b/>
          <w:bCs/>
          <w:lang w:val="en-US"/>
        </w:rPr>
        <w:t>1 ngày / 3 người</w:t>
      </w:r>
    </w:p>
    <w:p w14:paraId="61DAE3F2" w14:textId="77777777" w:rsidR="007D21F0" w:rsidRPr="007D21F0" w:rsidRDefault="007D21F0" w:rsidP="007D21F0">
      <w:pPr>
        <w:numPr>
          <w:ilvl w:val="0"/>
          <w:numId w:val="80"/>
        </w:numPr>
        <w:tabs>
          <w:tab w:val="clear" w:pos="420"/>
        </w:tabs>
        <w:jc w:val="left"/>
      </w:pPr>
      <w:r w:rsidRPr="007D21F0">
        <w:t>Module khách hàng</w:t>
      </w:r>
      <w:r w:rsidRPr="007D21F0">
        <w:rPr>
          <w:lang w:val="en-US"/>
        </w:rPr>
        <w:t xml:space="preserve">: </w:t>
      </w:r>
      <w:r w:rsidRPr="007D21F0">
        <w:rPr>
          <w:b/>
          <w:bCs/>
          <w:lang w:val="en-US"/>
        </w:rPr>
        <w:t>1 ngày / 2 người</w:t>
      </w:r>
    </w:p>
    <w:p w14:paraId="2567A3AA" w14:textId="77777777" w:rsidR="007D21F0" w:rsidRPr="007D21F0" w:rsidRDefault="007D21F0" w:rsidP="007D21F0">
      <w:pPr>
        <w:numPr>
          <w:ilvl w:val="0"/>
          <w:numId w:val="80"/>
        </w:numPr>
        <w:tabs>
          <w:tab w:val="clear" w:pos="420"/>
        </w:tabs>
        <w:jc w:val="left"/>
      </w:pPr>
      <w:r w:rsidRPr="007D21F0">
        <w:t>Module hóa đơn bán hàng</w:t>
      </w:r>
      <w:r w:rsidRPr="007D21F0">
        <w:rPr>
          <w:lang w:val="en-US"/>
        </w:rPr>
        <w:t xml:space="preserve">: </w:t>
      </w:r>
      <w:r w:rsidRPr="007D21F0">
        <w:rPr>
          <w:b/>
          <w:bCs/>
          <w:lang w:val="en-US"/>
        </w:rPr>
        <w:t>5 ngày / 3 người</w:t>
      </w:r>
    </w:p>
    <w:p w14:paraId="13FE880D" w14:textId="77777777" w:rsidR="007D21F0" w:rsidRPr="007D21F0" w:rsidRDefault="007D21F0" w:rsidP="007D21F0">
      <w:pPr>
        <w:numPr>
          <w:ilvl w:val="0"/>
          <w:numId w:val="80"/>
        </w:numPr>
        <w:tabs>
          <w:tab w:val="clear" w:pos="420"/>
        </w:tabs>
        <w:jc w:val="left"/>
      </w:pPr>
      <w:r w:rsidRPr="007D21F0">
        <w:t>Module nhập – xuất kho &amp; tồn kho</w:t>
      </w:r>
      <w:r w:rsidRPr="007D21F0">
        <w:rPr>
          <w:lang w:val="en-US"/>
        </w:rPr>
        <w:t xml:space="preserve">: </w:t>
      </w:r>
      <w:r w:rsidRPr="007D21F0">
        <w:rPr>
          <w:b/>
          <w:bCs/>
          <w:lang w:val="en-US"/>
        </w:rPr>
        <w:t>5 ngày / 2 người</w:t>
      </w:r>
    </w:p>
    <w:p w14:paraId="26B625A7" w14:textId="77777777" w:rsidR="007D21F0" w:rsidRPr="007D21F0" w:rsidRDefault="007D21F0" w:rsidP="007D21F0">
      <w:pPr>
        <w:numPr>
          <w:ilvl w:val="0"/>
          <w:numId w:val="80"/>
        </w:numPr>
        <w:tabs>
          <w:tab w:val="clear" w:pos="420"/>
        </w:tabs>
        <w:jc w:val="left"/>
      </w:pPr>
      <w:r w:rsidRPr="007D21F0">
        <w:t>Module thống kê – báo cáo</w:t>
      </w:r>
      <w:r w:rsidRPr="007D21F0">
        <w:rPr>
          <w:lang w:val="en-US"/>
        </w:rPr>
        <w:t xml:space="preserve">: </w:t>
      </w:r>
      <w:r w:rsidRPr="007D21F0">
        <w:rPr>
          <w:b/>
          <w:bCs/>
          <w:lang w:val="en-US"/>
        </w:rPr>
        <w:t>4 ngày / 5 người</w:t>
      </w:r>
    </w:p>
    <w:p w14:paraId="34CF43B9" w14:textId="77777777" w:rsidR="007D21F0" w:rsidRPr="007D21F0" w:rsidRDefault="007D21F0" w:rsidP="007D21F0">
      <w:pPr>
        <w:numPr>
          <w:ilvl w:val="0"/>
          <w:numId w:val="85"/>
        </w:numPr>
        <w:tabs>
          <w:tab w:val="clear" w:pos="420"/>
        </w:tabs>
        <w:jc w:val="left"/>
      </w:pPr>
      <w:r w:rsidRPr="007D21F0">
        <w:t>Kiểm thử</w:t>
      </w:r>
      <w:r w:rsidRPr="007D21F0">
        <w:rPr>
          <w:lang w:val="en-US"/>
        </w:rPr>
        <w:t xml:space="preserve">: </w:t>
      </w:r>
      <w:r w:rsidRPr="007D21F0">
        <w:rPr>
          <w:b/>
          <w:bCs/>
          <w:lang w:val="en-US"/>
        </w:rPr>
        <w:t>10 ngày / 5 người</w:t>
      </w:r>
    </w:p>
    <w:p w14:paraId="0E65D1B3" w14:textId="77777777" w:rsidR="007D21F0" w:rsidRPr="007D21F0" w:rsidRDefault="007D21F0" w:rsidP="007D21F0">
      <w:pPr>
        <w:numPr>
          <w:ilvl w:val="0"/>
          <w:numId w:val="80"/>
        </w:numPr>
        <w:tabs>
          <w:tab w:val="clear" w:pos="420"/>
        </w:tabs>
        <w:jc w:val="left"/>
      </w:pPr>
      <w:r w:rsidRPr="007D21F0">
        <w:t>Lập kế hoạch kiểm thử</w:t>
      </w:r>
      <w:r w:rsidRPr="007D21F0">
        <w:rPr>
          <w:lang w:val="en-US"/>
        </w:rPr>
        <w:t xml:space="preserve">: </w:t>
      </w:r>
      <w:r w:rsidRPr="007D21F0">
        <w:rPr>
          <w:b/>
          <w:bCs/>
          <w:lang w:val="en-US"/>
        </w:rPr>
        <w:t>1 ngày / 5 người</w:t>
      </w:r>
    </w:p>
    <w:p w14:paraId="732A6A0F" w14:textId="77777777" w:rsidR="007D21F0" w:rsidRPr="007D21F0" w:rsidRDefault="007D21F0" w:rsidP="007D21F0">
      <w:pPr>
        <w:numPr>
          <w:ilvl w:val="0"/>
          <w:numId w:val="80"/>
        </w:numPr>
        <w:tabs>
          <w:tab w:val="clear" w:pos="420"/>
        </w:tabs>
        <w:jc w:val="left"/>
      </w:pPr>
      <w:r w:rsidRPr="007D21F0">
        <w:t>Viết test case, test script</w:t>
      </w:r>
      <w:r w:rsidRPr="007D21F0">
        <w:rPr>
          <w:lang w:val="en-US"/>
        </w:rPr>
        <w:t>:</w:t>
      </w:r>
      <w:r w:rsidRPr="007D21F0">
        <w:rPr>
          <w:b/>
          <w:bCs/>
          <w:lang w:val="en-US"/>
        </w:rPr>
        <w:t xml:space="preserve"> 2 ngày / 5 người</w:t>
      </w:r>
    </w:p>
    <w:p w14:paraId="3D33BDD5" w14:textId="77777777" w:rsidR="007D21F0" w:rsidRPr="007D21F0" w:rsidRDefault="007D21F0" w:rsidP="007D21F0">
      <w:pPr>
        <w:numPr>
          <w:ilvl w:val="0"/>
          <w:numId w:val="80"/>
        </w:numPr>
        <w:tabs>
          <w:tab w:val="clear" w:pos="420"/>
        </w:tabs>
        <w:jc w:val="left"/>
        <w:rPr>
          <w:b/>
          <w:bCs/>
        </w:rPr>
      </w:pPr>
      <w:r w:rsidRPr="007D21F0">
        <w:t>Kiểm thử chức năng</w:t>
      </w:r>
      <w:r w:rsidRPr="007D21F0">
        <w:rPr>
          <w:lang w:val="en-US"/>
        </w:rPr>
        <w:t xml:space="preserve">: </w:t>
      </w:r>
      <w:r w:rsidRPr="007D21F0">
        <w:rPr>
          <w:b/>
          <w:bCs/>
          <w:lang w:val="en-US"/>
        </w:rPr>
        <w:t>3 ngày / 3 người</w:t>
      </w:r>
    </w:p>
    <w:p w14:paraId="05065BF0" w14:textId="77777777" w:rsidR="007D21F0" w:rsidRPr="007D21F0" w:rsidRDefault="007D21F0" w:rsidP="007D21F0">
      <w:pPr>
        <w:numPr>
          <w:ilvl w:val="0"/>
          <w:numId w:val="80"/>
        </w:numPr>
        <w:tabs>
          <w:tab w:val="clear" w:pos="420"/>
        </w:tabs>
        <w:jc w:val="left"/>
      </w:pPr>
      <w:r w:rsidRPr="007D21F0">
        <w:t>Kiểm thử phi chức năng</w:t>
      </w:r>
      <w:r w:rsidRPr="007D21F0">
        <w:rPr>
          <w:lang w:val="en-US"/>
        </w:rPr>
        <w:t xml:space="preserve">: </w:t>
      </w:r>
      <w:r w:rsidRPr="007D21F0">
        <w:rPr>
          <w:b/>
          <w:bCs/>
          <w:lang w:val="en-US"/>
        </w:rPr>
        <w:t>3 ngày / 2 người</w:t>
      </w:r>
    </w:p>
    <w:p w14:paraId="6001CB92" w14:textId="77777777" w:rsidR="007D21F0" w:rsidRPr="007D21F0" w:rsidRDefault="007D21F0" w:rsidP="007D21F0">
      <w:pPr>
        <w:numPr>
          <w:ilvl w:val="0"/>
          <w:numId w:val="80"/>
        </w:numPr>
        <w:tabs>
          <w:tab w:val="clear" w:pos="420"/>
        </w:tabs>
        <w:jc w:val="left"/>
      </w:pPr>
      <w:r w:rsidRPr="007D21F0">
        <w:t>Kiểm thử tích hợp</w:t>
      </w:r>
      <w:r w:rsidRPr="007D21F0">
        <w:rPr>
          <w:lang w:val="en-US"/>
        </w:rPr>
        <w:t xml:space="preserve">: </w:t>
      </w:r>
      <w:r w:rsidRPr="007D21F0">
        <w:rPr>
          <w:b/>
          <w:bCs/>
          <w:lang w:val="en-US"/>
        </w:rPr>
        <w:t>2 ngày / 3 người</w:t>
      </w:r>
    </w:p>
    <w:p w14:paraId="3FEB8185" w14:textId="77777777" w:rsidR="007D21F0" w:rsidRPr="007D21F0" w:rsidRDefault="007D21F0" w:rsidP="007D21F0">
      <w:pPr>
        <w:numPr>
          <w:ilvl w:val="0"/>
          <w:numId w:val="80"/>
        </w:numPr>
        <w:tabs>
          <w:tab w:val="clear" w:pos="420"/>
        </w:tabs>
        <w:jc w:val="left"/>
      </w:pPr>
      <w:r w:rsidRPr="007D21F0">
        <w:t>Kiểm thử hệ thống</w:t>
      </w:r>
      <w:r w:rsidRPr="007D21F0">
        <w:rPr>
          <w:lang w:val="en-US"/>
        </w:rPr>
        <w:t xml:space="preserve">: </w:t>
      </w:r>
      <w:r w:rsidRPr="007D21F0">
        <w:rPr>
          <w:b/>
          <w:bCs/>
          <w:lang w:val="en-US"/>
        </w:rPr>
        <w:t>2 ngày / 2 người</w:t>
      </w:r>
    </w:p>
    <w:p w14:paraId="48D4B138" w14:textId="77777777" w:rsidR="007D21F0" w:rsidRPr="007D21F0" w:rsidRDefault="007D21F0" w:rsidP="007D21F0">
      <w:pPr>
        <w:numPr>
          <w:ilvl w:val="0"/>
          <w:numId w:val="80"/>
        </w:numPr>
        <w:tabs>
          <w:tab w:val="clear" w:pos="420"/>
        </w:tabs>
        <w:jc w:val="left"/>
      </w:pPr>
      <w:r w:rsidRPr="007D21F0">
        <w:t>Kiểm thử chấp nhận</w:t>
      </w:r>
      <w:r w:rsidRPr="007D21F0">
        <w:rPr>
          <w:lang w:val="en-US"/>
        </w:rPr>
        <w:t xml:space="preserve">: </w:t>
      </w:r>
      <w:r w:rsidRPr="007D21F0">
        <w:rPr>
          <w:b/>
          <w:bCs/>
          <w:lang w:val="en-US"/>
        </w:rPr>
        <w:t>1 ngày / 5 người</w:t>
      </w:r>
    </w:p>
    <w:p w14:paraId="229F8C62" w14:textId="77777777" w:rsidR="007D21F0" w:rsidRPr="007D21F0" w:rsidRDefault="007D21F0" w:rsidP="007D21F0">
      <w:pPr>
        <w:numPr>
          <w:ilvl w:val="0"/>
          <w:numId w:val="80"/>
        </w:numPr>
        <w:tabs>
          <w:tab w:val="clear" w:pos="420"/>
        </w:tabs>
        <w:jc w:val="left"/>
      </w:pPr>
      <w:r w:rsidRPr="007D21F0">
        <w:t>Theo dõi &amp; khắc phục lỗi</w:t>
      </w:r>
      <w:r w:rsidRPr="007D21F0">
        <w:rPr>
          <w:lang w:val="en-US"/>
        </w:rPr>
        <w:t xml:space="preserve">: </w:t>
      </w:r>
      <w:r w:rsidRPr="007D21F0">
        <w:rPr>
          <w:b/>
          <w:bCs/>
          <w:lang w:val="en-US"/>
        </w:rPr>
        <w:t>1 ngày / 5 người</w:t>
      </w:r>
    </w:p>
    <w:p w14:paraId="5DD959AD" w14:textId="77777777" w:rsidR="007D21F0" w:rsidRPr="007D21F0" w:rsidRDefault="007D21F0" w:rsidP="007D21F0">
      <w:pPr>
        <w:numPr>
          <w:ilvl w:val="0"/>
          <w:numId w:val="86"/>
        </w:numPr>
        <w:tabs>
          <w:tab w:val="clear" w:pos="420"/>
        </w:tabs>
        <w:jc w:val="left"/>
      </w:pPr>
      <w:r w:rsidRPr="007D21F0">
        <w:t>Bảo trì</w:t>
      </w:r>
      <w:r w:rsidRPr="007D21F0">
        <w:rPr>
          <w:lang w:val="en-US"/>
        </w:rPr>
        <w:t xml:space="preserve">: </w:t>
      </w:r>
      <w:r w:rsidRPr="007D21F0">
        <w:rPr>
          <w:b/>
          <w:bCs/>
          <w:lang w:val="en-US"/>
        </w:rPr>
        <w:t>10 ngày / 5 người</w:t>
      </w:r>
    </w:p>
    <w:p w14:paraId="76522606" w14:textId="77777777" w:rsidR="007D21F0" w:rsidRPr="007D21F0" w:rsidRDefault="007D21F0" w:rsidP="007D21F0">
      <w:pPr>
        <w:numPr>
          <w:ilvl w:val="0"/>
          <w:numId w:val="80"/>
        </w:numPr>
        <w:tabs>
          <w:tab w:val="clear" w:pos="420"/>
        </w:tabs>
        <w:jc w:val="left"/>
      </w:pPr>
      <w:r w:rsidRPr="007D21F0">
        <w:t>Sửa lỗi phát sinh trong quá trình sử dụng</w:t>
      </w:r>
      <w:r w:rsidRPr="007D21F0">
        <w:rPr>
          <w:lang w:val="en-US"/>
        </w:rPr>
        <w:t xml:space="preserve">: </w:t>
      </w:r>
      <w:r w:rsidRPr="007D21F0">
        <w:rPr>
          <w:b/>
          <w:bCs/>
          <w:lang w:val="en-US"/>
        </w:rPr>
        <w:t>4 ngày / 5 người</w:t>
      </w:r>
    </w:p>
    <w:p w14:paraId="4889AEC3" w14:textId="77777777" w:rsidR="007D21F0" w:rsidRPr="007D21F0" w:rsidRDefault="007D21F0" w:rsidP="007D21F0">
      <w:pPr>
        <w:numPr>
          <w:ilvl w:val="0"/>
          <w:numId w:val="80"/>
        </w:numPr>
        <w:tabs>
          <w:tab w:val="clear" w:pos="420"/>
        </w:tabs>
        <w:jc w:val="left"/>
      </w:pPr>
      <w:r w:rsidRPr="007D21F0">
        <w:t>Cập nhật, nâng cấp hệ thống</w:t>
      </w:r>
      <w:r w:rsidRPr="007D21F0">
        <w:rPr>
          <w:lang w:val="en-US"/>
        </w:rPr>
        <w:t xml:space="preserve">: </w:t>
      </w:r>
      <w:r w:rsidRPr="007D21F0">
        <w:rPr>
          <w:b/>
          <w:bCs/>
          <w:lang w:val="en-US"/>
        </w:rPr>
        <w:t>2 ngày / 5 người</w:t>
      </w:r>
    </w:p>
    <w:p w14:paraId="65024EF9" w14:textId="77777777" w:rsidR="007D21F0" w:rsidRPr="007D21F0" w:rsidRDefault="007D21F0" w:rsidP="007D21F0">
      <w:pPr>
        <w:numPr>
          <w:ilvl w:val="0"/>
          <w:numId w:val="80"/>
        </w:numPr>
        <w:tabs>
          <w:tab w:val="clear" w:pos="420"/>
        </w:tabs>
        <w:jc w:val="left"/>
        <w:rPr>
          <w:b/>
          <w:bCs/>
        </w:rPr>
      </w:pPr>
      <w:r w:rsidRPr="007D21F0">
        <w:t>Bảo trì phòng ngừa</w:t>
      </w:r>
      <w:r w:rsidRPr="007D21F0">
        <w:rPr>
          <w:lang w:val="en-US"/>
        </w:rPr>
        <w:t>:</w:t>
      </w:r>
      <w:r w:rsidRPr="007D21F0">
        <w:rPr>
          <w:b/>
          <w:bCs/>
          <w:lang w:val="en-US"/>
        </w:rPr>
        <w:t xml:space="preserve"> 2 ngày / 5 người</w:t>
      </w:r>
    </w:p>
    <w:p w14:paraId="249C8205" w14:textId="77777777" w:rsidR="007D21F0" w:rsidRPr="007D21F0" w:rsidRDefault="007D21F0" w:rsidP="007D21F0">
      <w:pPr>
        <w:numPr>
          <w:ilvl w:val="0"/>
          <w:numId w:val="80"/>
        </w:numPr>
        <w:tabs>
          <w:tab w:val="clear" w:pos="420"/>
        </w:tabs>
        <w:jc w:val="left"/>
      </w:pPr>
      <w:r w:rsidRPr="007D21F0">
        <w:t>Viết tài liệu và báo cáo bảo trì định kỳ</w:t>
      </w:r>
      <w:r w:rsidRPr="007D21F0">
        <w:rPr>
          <w:lang w:val="en-US"/>
        </w:rPr>
        <w:t>:</w:t>
      </w:r>
      <w:r w:rsidRPr="007D21F0">
        <w:rPr>
          <w:b/>
          <w:bCs/>
          <w:lang w:val="en-US"/>
        </w:rPr>
        <w:t xml:space="preserve"> 2 ngày / 5 người</w:t>
      </w:r>
    </w:p>
    <w:p w14:paraId="2334D24F" w14:textId="77777777" w:rsidR="007D21F0" w:rsidRPr="007D21F0" w:rsidRDefault="007D21F0" w:rsidP="007D21F0">
      <w:pPr>
        <w:jc w:val="left"/>
        <w:rPr>
          <w:lang w:val="en-US"/>
        </w:rPr>
      </w:pPr>
      <w:r w:rsidRPr="007D21F0">
        <w:rPr>
          <w:lang w:val="en-US"/>
        </w:rPr>
        <w:lastRenderedPageBreak/>
        <w:t xml:space="preserve">Tổng thời gian để hoàn thành dự án là: </w:t>
      </w:r>
      <w:r w:rsidRPr="007D21F0">
        <w:rPr>
          <w:b/>
          <w:lang w:val="en-US"/>
        </w:rPr>
        <w:t>70 ngày</w:t>
      </w:r>
      <w:r w:rsidRPr="007D21F0">
        <w:rPr>
          <w:lang w:val="en-US"/>
        </w:rPr>
        <w:t xml:space="preserve"> với 5 thành viên.</w:t>
      </w:r>
    </w:p>
    <w:p w14:paraId="3C74E808" w14:textId="77777777" w:rsidR="007D21F0" w:rsidRPr="005A0B81" w:rsidRDefault="007D21F0" w:rsidP="00F47F9F">
      <w:pPr>
        <w:pStyle w:val="Heading3"/>
        <w:numPr>
          <w:ilvl w:val="0"/>
          <w:numId w:val="69"/>
        </w:numPr>
        <w:rPr>
          <w:lang w:val="en-US"/>
        </w:rPr>
      </w:pPr>
      <w:bookmarkStart w:id="42" w:name="_Toc214482595"/>
      <w:bookmarkStart w:id="43" w:name="_Toc214537423"/>
      <w:r w:rsidRPr="005A0B81">
        <w:rPr>
          <w:lang w:val="en-US"/>
        </w:rPr>
        <w:t>Ước lượng chi phí</w:t>
      </w:r>
      <w:bookmarkEnd w:id="42"/>
      <w:bookmarkEnd w:id="43"/>
    </w:p>
    <w:p w14:paraId="6BF651BF" w14:textId="77777777" w:rsidR="007D21F0" w:rsidRPr="007D21F0" w:rsidRDefault="007D21F0" w:rsidP="007D21F0">
      <w:pPr>
        <w:jc w:val="left"/>
        <w:rPr>
          <w:lang w:val="en-US"/>
        </w:rPr>
      </w:pPr>
      <w:r w:rsidRPr="007D21F0">
        <w:rPr>
          <w:lang w:val="en-US"/>
        </w:rPr>
        <w:tab/>
        <w:t>Dựa vào thời gian dự kiến để hoàn thành dự án là 70 ngày và chi phí phục vụ cho mỗi ngày làm việc của một nhân viên là 50.000VND. Ta sử dụng phương pháp bottom-up để tính chi phí dự kiến hoàn thànhh đề án như sau:</w:t>
      </w:r>
    </w:p>
    <w:p w14:paraId="63AAFA3B" w14:textId="5DFADAE1" w:rsidR="007D21F0" w:rsidRPr="007D21F0" w:rsidRDefault="00815EDD" w:rsidP="007D21F0">
      <w:pPr>
        <w:jc w:val="left"/>
        <w:rPr>
          <w:lang w:val="en-US"/>
        </w:rPr>
      </w:pPr>
      <w:r w:rsidRPr="007D21F0">
        <w:rPr>
          <w:noProof/>
          <w:lang w:val="en-US"/>
        </w:rPr>
        <w:drawing>
          <wp:inline distT="0" distB="0" distL="0" distR="0" wp14:anchorId="5AE62DD5" wp14:editId="47460A9C">
            <wp:extent cx="5265420" cy="2659380"/>
            <wp:effectExtent l="0" t="0" r="0" b="0"/>
            <wp:docPr id="14" name="Picture 27" descr="{11651F02-21E0-4D81-9650-E7A5996A2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1651F02-21E0-4D81-9650-E7A5996A2FB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5420" cy="2659380"/>
                    </a:xfrm>
                    <a:prstGeom prst="rect">
                      <a:avLst/>
                    </a:prstGeom>
                    <a:noFill/>
                    <a:ln>
                      <a:noFill/>
                    </a:ln>
                  </pic:spPr>
                </pic:pic>
              </a:graphicData>
            </a:graphic>
          </wp:inline>
        </w:drawing>
      </w:r>
    </w:p>
    <w:p w14:paraId="314E8E5D"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4</w:t>
      </w:r>
      <w:r w:rsidRPr="005A0B81">
        <w:fldChar w:fldCharType="end"/>
      </w:r>
      <w:r w:rsidR="007D21F0" w:rsidRPr="005A0B81">
        <w:rPr>
          <w:lang w:val="en-US"/>
        </w:rPr>
        <w:t>: cây cấu trúc ước lượng chi phí tổng thể của dự án</w:t>
      </w:r>
    </w:p>
    <w:p w14:paraId="2DB852F6" w14:textId="77777777" w:rsidR="007D21F0" w:rsidRPr="007D21F0" w:rsidRDefault="007D21F0" w:rsidP="007D21F0">
      <w:pPr>
        <w:jc w:val="left"/>
        <w:rPr>
          <w:lang w:val="en-US"/>
        </w:rPr>
      </w:pPr>
      <w:r w:rsidRPr="007D21F0">
        <w:rPr>
          <w:lang w:val="en-US"/>
        </w:rPr>
        <w:tab/>
        <w:t>Như vậy tổng chi phí để hoàn thành đề án là: 17.500.000 VND (mười bảy triệu năm trăm nghìn Việt Nam đồng).</w:t>
      </w:r>
    </w:p>
    <w:p w14:paraId="135384A8" w14:textId="77777777" w:rsidR="007D21F0" w:rsidRPr="005A0B81" w:rsidRDefault="007D21F0" w:rsidP="00F47F9F">
      <w:pPr>
        <w:pStyle w:val="Heading3"/>
        <w:numPr>
          <w:ilvl w:val="0"/>
          <w:numId w:val="69"/>
        </w:numPr>
        <w:rPr>
          <w:lang w:val="en-US"/>
        </w:rPr>
      </w:pPr>
      <w:bookmarkStart w:id="44" w:name="_Toc214482596"/>
      <w:bookmarkStart w:id="45" w:name="_Toc214537424"/>
      <w:r w:rsidRPr="005A0B81">
        <w:rPr>
          <w:lang w:val="en-US"/>
        </w:rPr>
        <w:t>Lập lịch biểu:</w:t>
      </w:r>
      <w:bookmarkEnd w:id="44"/>
      <w:bookmarkEnd w:id="45"/>
    </w:p>
    <w:p w14:paraId="0614D9FB" w14:textId="77777777" w:rsidR="007D21F0" w:rsidRPr="007D21F0" w:rsidRDefault="007D21F0" w:rsidP="007D21F0">
      <w:pPr>
        <w:jc w:val="left"/>
        <w:rPr>
          <w:lang w:val="en-US"/>
        </w:rPr>
      </w:pPr>
      <w:r w:rsidRPr="007D21F0">
        <w:rPr>
          <w:lang w:val="en-US"/>
        </w:rPr>
        <w:tab/>
        <w:t>Dựa vào nguồn nhân lực là 5 người của nhóm phát triển là:</w:t>
      </w:r>
    </w:p>
    <w:p w14:paraId="68FB2775" w14:textId="77777777" w:rsidR="007D21F0" w:rsidRPr="007D21F0" w:rsidRDefault="007D21F0" w:rsidP="007D21F0">
      <w:pPr>
        <w:numPr>
          <w:ilvl w:val="0"/>
          <w:numId w:val="87"/>
        </w:numPr>
        <w:tabs>
          <w:tab w:val="clear" w:pos="420"/>
        </w:tabs>
        <w:jc w:val="left"/>
        <w:rPr>
          <w:lang w:val="en-US"/>
        </w:rPr>
      </w:pPr>
      <w:r w:rsidRPr="007D21F0">
        <w:rPr>
          <w:lang w:val="en-US"/>
        </w:rPr>
        <w:t>Trần Thanh Mỹ Kim</w:t>
      </w:r>
    </w:p>
    <w:p w14:paraId="062592F7" w14:textId="77777777" w:rsidR="007D21F0" w:rsidRPr="007D21F0" w:rsidRDefault="007D21F0" w:rsidP="007D21F0">
      <w:pPr>
        <w:numPr>
          <w:ilvl w:val="0"/>
          <w:numId w:val="87"/>
        </w:numPr>
        <w:tabs>
          <w:tab w:val="clear" w:pos="420"/>
        </w:tabs>
        <w:jc w:val="left"/>
        <w:rPr>
          <w:lang w:val="en-US"/>
        </w:rPr>
      </w:pPr>
      <w:r w:rsidRPr="007D21F0">
        <w:rPr>
          <w:lang w:val="en-US"/>
        </w:rPr>
        <w:t>Trần Nam Phú</w:t>
      </w:r>
    </w:p>
    <w:p w14:paraId="6A83D0F0" w14:textId="77777777" w:rsidR="007D21F0" w:rsidRPr="007D21F0" w:rsidRDefault="007D21F0" w:rsidP="007D21F0">
      <w:pPr>
        <w:numPr>
          <w:ilvl w:val="0"/>
          <w:numId w:val="87"/>
        </w:numPr>
        <w:tabs>
          <w:tab w:val="clear" w:pos="420"/>
        </w:tabs>
        <w:jc w:val="left"/>
        <w:rPr>
          <w:lang w:val="en-US"/>
        </w:rPr>
      </w:pPr>
      <w:r w:rsidRPr="007D21F0">
        <w:rPr>
          <w:lang w:val="en-US"/>
        </w:rPr>
        <w:t>Thái Thế Anh</w:t>
      </w:r>
    </w:p>
    <w:p w14:paraId="5DF384C4" w14:textId="77777777" w:rsidR="007D21F0" w:rsidRPr="007D21F0" w:rsidRDefault="007D21F0" w:rsidP="007D21F0">
      <w:pPr>
        <w:numPr>
          <w:ilvl w:val="0"/>
          <w:numId w:val="87"/>
        </w:numPr>
        <w:tabs>
          <w:tab w:val="clear" w:pos="420"/>
        </w:tabs>
        <w:jc w:val="left"/>
        <w:rPr>
          <w:lang w:val="en-US"/>
        </w:rPr>
      </w:pPr>
      <w:r w:rsidRPr="007D21F0">
        <w:rPr>
          <w:lang w:val="en-US"/>
        </w:rPr>
        <w:t>Nguyễn Thiện Trí</w:t>
      </w:r>
    </w:p>
    <w:p w14:paraId="62393D86" w14:textId="77777777" w:rsidR="007D21F0" w:rsidRPr="007D21F0" w:rsidRDefault="007D21F0" w:rsidP="007D21F0">
      <w:pPr>
        <w:numPr>
          <w:ilvl w:val="0"/>
          <w:numId w:val="87"/>
        </w:numPr>
        <w:tabs>
          <w:tab w:val="clear" w:pos="420"/>
        </w:tabs>
        <w:jc w:val="left"/>
        <w:rPr>
          <w:lang w:val="en-US"/>
        </w:rPr>
      </w:pPr>
      <w:r w:rsidRPr="007D21F0">
        <w:rPr>
          <w:lang w:val="en-US"/>
        </w:rPr>
        <w:t>Trần Minh Tuấn</w:t>
      </w:r>
    </w:p>
    <w:p w14:paraId="48FA3437" w14:textId="77777777" w:rsidR="005A0B81" w:rsidRDefault="007D21F0" w:rsidP="007D21F0">
      <w:pPr>
        <w:jc w:val="left"/>
      </w:pPr>
      <w:r w:rsidRPr="007D21F0">
        <w:rPr>
          <w:lang w:val="en-US"/>
        </w:rPr>
        <w:t>cùng với thời gian dự kiến và phân bổ nguồn lực ở phần 2. Sau đây, chúng tôi tiến hành lập lịch biểu cho dự án bao gồm: công việc, thời gian thực hiện, và nhân lực đảm nhận công việc. Chi tiết như sơ đồ bên dưới:</w:t>
      </w:r>
    </w:p>
    <w:p w14:paraId="2FAF37DF" w14:textId="77777777" w:rsidR="00191307" w:rsidRPr="007D21F0" w:rsidRDefault="00191307" w:rsidP="007D21F0">
      <w:pPr>
        <w:jc w:val="left"/>
      </w:pPr>
    </w:p>
    <w:p w14:paraId="6FFF334C" w14:textId="77777777" w:rsidR="007D21F0" w:rsidRPr="007D21F0" w:rsidRDefault="007D21F0" w:rsidP="007D21F0">
      <w:pPr>
        <w:numPr>
          <w:ilvl w:val="0"/>
          <w:numId w:val="88"/>
        </w:numPr>
        <w:jc w:val="left"/>
        <w:rPr>
          <w:lang w:val="en-US"/>
        </w:rPr>
      </w:pPr>
      <w:r w:rsidRPr="007D21F0">
        <w:rPr>
          <w:lang w:val="en-US"/>
        </w:rPr>
        <w:t>Sơ đồ Gantt</w:t>
      </w:r>
    </w:p>
    <w:p w14:paraId="2C5FE588" w14:textId="4889A056" w:rsidR="007D21F0" w:rsidRPr="007D21F0" w:rsidRDefault="00815EDD" w:rsidP="007D21F0">
      <w:pPr>
        <w:jc w:val="left"/>
        <w:rPr>
          <w:lang w:val="en-US"/>
        </w:rPr>
      </w:pPr>
      <w:r w:rsidRPr="007D21F0">
        <w:rPr>
          <w:noProof/>
        </w:rPr>
        <w:lastRenderedPageBreak/>
        <w:drawing>
          <wp:inline distT="0" distB="0" distL="0" distR="0" wp14:anchorId="0C98F0DC" wp14:editId="5576C5A8">
            <wp:extent cx="5273040" cy="39700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3040" cy="3970020"/>
                    </a:xfrm>
                    <a:prstGeom prst="rect">
                      <a:avLst/>
                    </a:prstGeom>
                    <a:noFill/>
                    <a:ln>
                      <a:noFill/>
                    </a:ln>
                  </pic:spPr>
                </pic:pic>
              </a:graphicData>
            </a:graphic>
          </wp:inline>
        </w:drawing>
      </w:r>
    </w:p>
    <w:p w14:paraId="75F55876" w14:textId="745E5648" w:rsidR="007D21F0" w:rsidRPr="007D21F0" w:rsidRDefault="00815EDD" w:rsidP="007D21F0">
      <w:pPr>
        <w:jc w:val="left"/>
        <w:rPr>
          <w:lang w:val="en-US"/>
        </w:rPr>
      </w:pPr>
      <w:r w:rsidRPr="007D21F0">
        <w:rPr>
          <w:noProof/>
        </w:rPr>
        <w:drawing>
          <wp:inline distT="0" distB="0" distL="0" distR="0" wp14:anchorId="625CD540" wp14:editId="64E9B1FE">
            <wp:extent cx="5242560" cy="199644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l="470"/>
                    <a:stretch>
                      <a:fillRect/>
                    </a:stretch>
                  </pic:blipFill>
                  <pic:spPr bwMode="auto">
                    <a:xfrm>
                      <a:off x="0" y="0"/>
                      <a:ext cx="5242560" cy="1996440"/>
                    </a:xfrm>
                    <a:prstGeom prst="rect">
                      <a:avLst/>
                    </a:prstGeom>
                    <a:noFill/>
                    <a:ln>
                      <a:noFill/>
                    </a:ln>
                  </pic:spPr>
                </pic:pic>
              </a:graphicData>
            </a:graphic>
          </wp:inline>
        </w:drawing>
      </w:r>
    </w:p>
    <w:p w14:paraId="604FA0B3"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5</w:t>
      </w:r>
      <w:r w:rsidRPr="005A0B81">
        <w:fldChar w:fldCharType="end"/>
      </w:r>
      <w:r w:rsidR="007D21F0" w:rsidRPr="005A0B81">
        <w:rPr>
          <w:lang w:val="en-US"/>
        </w:rPr>
        <w:t>: sơ đồ Gantt phân bổ thời gian và nhân lực 1</w:t>
      </w:r>
    </w:p>
    <w:p w14:paraId="69D4DA5A" w14:textId="77777777" w:rsidR="007D21F0" w:rsidRPr="007D21F0" w:rsidRDefault="007D21F0" w:rsidP="007D21F0">
      <w:pPr>
        <w:jc w:val="left"/>
        <w:rPr>
          <w:lang w:val="en-US"/>
        </w:rPr>
      </w:pPr>
    </w:p>
    <w:p w14:paraId="25C99B0B" w14:textId="77777777" w:rsidR="007D21F0" w:rsidRPr="007D21F0" w:rsidRDefault="007D21F0" w:rsidP="007D21F0">
      <w:pPr>
        <w:jc w:val="left"/>
        <w:rPr>
          <w:lang w:val="en-US"/>
        </w:rPr>
      </w:pPr>
    </w:p>
    <w:p w14:paraId="424DC180" w14:textId="27139F81" w:rsidR="007D21F0" w:rsidRPr="007D21F0" w:rsidRDefault="00815EDD" w:rsidP="007D21F0">
      <w:pPr>
        <w:jc w:val="left"/>
      </w:pPr>
      <w:r w:rsidRPr="007D21F0">
        <w:rPr>
          <w:noProof/>
        </w:rPr>
        <w:lastRenderedPageBreak/>
        <w:drawing>
          <wp:inline distT="0" distB="0" distL="0" distR="0" wp14:anchorId="1E6DF455" wp14:editId="0B0A5961">
            <wp:extent cx="5257800" cy="349758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l="3012"/>
                    <a:stretch>
                      <a:fillRect/>
                    </a:stretch>
                  </pic:blipFill>
                  <pic:spPr bwMode="auto">
                    <a:xfrm>
                      <a:off x="0" y="0"/>
                      <a:ext cx="5257800" cy="3497580"/>
                    </a:xfrm>
                    <a:prstGeom prst="rect">
                      <a:avLst/>
                    </a:prstGeom>
                    <a:noFill/>
                    <a:ln>
                      <a:noFill/>
                    </a:ln>
                  </pic:spPr>
                </pic:pic>
              </a:graphicData>
            </a:graphic>
          </wp:inline>
        </w:drawing>
      </w:r>
      <w:r w:rsidRPr="007D21F0">
        <w:rPr>
          <w:noProof/>
        </w:rPr>
        <w:drawing>
          <wp:inline distT="0" distB="0" distL="0" distR="0" wp14:anchorId="7B4332EC" wp14:editId="3D1DBA23">
            <wp:extent cx="5273040" cy="2026920"/>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l="241"/>
                    <a:stretch>
                      <a:fillRect/>
                    </a:stretch>
                  </pic:blipFill>
                  <pic:spPr bwMode="auto">
                    <a:xfrm>
                      <a:off x="0" y="0"/>
                      <a:ext cx="5273040" cy="2026920"/>
                    </a:xfrm>
                    <a:prstGeom prst="rect">
                      <a:avLst/>
                    </a:prstGeom>
                    <a:noFill/>
                    <a:ln>
                      <a:noFill/>
                    </a:ln>
                  </pic:spPr>
                </pic:pic>
              </a:graphicData>
            </a:graphic>
          </wp:inline>
        </w:drawing>
      </w:r>
    </w:p>
    <w:p w14:paraId="3C05106F"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6</w:t>
      </w:r>
      <w:r w:rsidRPr="005A0B81">
        <w:fldChar w:fldCharType="end"/>
      </w:r>
      <w:r w:rsidR="007D21F0" w:rsidRPr="005A0B81">
        <w:rPr>
          <w:lang w:val="en-US"/>
        </w:rPr>
        <w:t>: sơ đồ Gantt phân bổ thời gian và nhân lực  2</w:t>
      </w:r>
    </w:p>
    <w:p w14:paraId="2954505C" w14:textId="77777777" w:rsidR="007D21F0" w:rsidRPr="007D21F0" w:rsidRDefault="007D21F0" w:rsidP="007D21F0">
      <w:pPr>
        <w:jc w:val="left"/>
        <w:rPr>
          <w:lang w:val="en-US"/>
        </w:rPr>
      </w:pPr>
    </w:p>
    <w:p w14:paraId="229BB1B1" w14:textId="77777777" w:rsidR="007D21F0" w:rsidRPr="007D21F0" w:rsidRDefault="007D21F0" w:rsidP="007D21F0">
      <w:pPr>
        <w:jc w:val="left"/>
        <w:rPr>
          <w:lang w:val="en-US"/>
        </w:rPr>
      </w:pPr>
      <w:r w:rsidRPr="007D21F0">
        <w:rPr>
          <w:lang w:val="en-US"/>
        </w:rPr>
        <w:t>Như vậy tổng thời gian để phát triển dự án như đã nói ở phía trên là 70 ngày. Trong đó, ngày bắt đầu là: 15/9/2025 và ngày kết thúc dự án là: 19/12/2025.</w:t>
      </w:r>
    </w:p>
    <w:p w14:paraId="49FC85BA" w14:textId="77777777" w:rsidR="007D21F0" w:rsidRPr="005A0B81" w:rsidRDefault="007D21F0" w:rsidP="00F47F9F">
      <w:pPr>
        <w:pStyle w:val="Heading3"/>
        <w:numPr>
          <w:ilvl w:val="0"/>
          <w:numId w:val="69"/>
        </w:numPr>
        <w:rPr>
          <w:lang w:val="en-US"/>
        </w:rPr>
      </w:pPr>
      <w:bookmarkStart w:id="46" w:name="_Toc214482597"/>
      <w:bookmarkStart w:id="47" w:name="_Toc214537425"/>
      <w:r w:rsidRPr="005A0B81">
        <w:rPr>
          <w:lang w:val="en-US"/>
        </w:rPr>
        <w:lastRenderedPageBreak/>
        <w:t>Phân bổ tài nguyên</w:t>
      </w:r>
      <w:bookmarkEnd w:id="46"/>
      <w:bookmarkEnd w:id="47"/>
    </w:p>
    <w:p w14:paraId="77A313C6" w14:textId="78F0743C" w:rsidR="007D21F0" w:rsidRPr="007D21F0" w:rsidRDefault="00815EDD" w:rsidP="007D21F0">
      <w:pPr>
        <w:jc w:val="left"/>
        <w:rPr>
          <w:lang w:val="en-US"/>
        </w:rPr>
      </w:pPr>
      <w:r w:rsidRPr="007D21F0">
        <w:rPr>
          <w:noProof/>
        </w:rPr>
        <w:drawing>
          <wp:inline distT="0" distB="0" distL="0" distR="0" wp14:anchorId="5C0583F7" wp14:editId="14721DDD">
            <wp:extent cx="5722620" cy="4762500"/>
            <wp:effectExtent l="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2620" cy="4762500"/>
                    </a:xfrm>
                    <a:prstGeom prst="rect">
                      <a:avLst/>
                    </a:prstGeom>
                    <a:noFill/>
                    <a:ln>
                      <a:noFill/>
                    </a:ln>
                  </pic:spPr>
                </pic:pic>
              </a:graphicData>
            </a:graphic>
          </wp:inline>
        </w:drawing>
      </w:r>
      <w:r w:rsidRPr="007D21F0">
        <w:rPr>
          <w:noProof/>
        </w:rPr>
        <w:drawing>
          <wp:inline distT="0" distB="0" distL="0" distR="0" wp14:anchorId="5AA47ADD" wp14:editId="03BCF3D5">
            <wp:extent cx="5730240" cy="2590800"/>
            <wp:effectExtent l="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p>
    <w:p w14:paraId="463A7FA7"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7</w:t>
      </w:r>
      <w:r w:rsidRPr="005A0B81">
        <w:fldChar w:fldCharType="end"/>
      </w:r>
      <w:r w:rsidR="007D21F0" w:rsidRPr="005A0B81">
        <w:rPr>
          <w:lang w:val="en-US"/>
        </w:rPr>
        <w:t>: sơ đồ Gantt phân bổ tài nguyên 1</w:t>
      </w:r>
    </w:p>
    <w:p w14:paraId="4D3FF2B9" w14:textId="77777777" w:rsidR="007D21F0" w:rsidRPr="007D21F0" w:rsidRDefault="007D21F0" w:rsidP="007D21F0">
      <w:pPr>
        <w:jc w:val="left"/>
      </w:pPr>
    </w:p>
    <w:p w14:paraId="294F80DE" w14:textId="77777777" w:rsidR="007D21F0" w:rsidRPr="007D21F0" w:rsidRDefault="007D21F0" w:rsidP="007D21F0">
      <w:pPr>
        <w:jc w:val="left"/>
      </w:pPr>
    </w:p>
    <w:p w14:paraId="6A0FA06F" w14:textId="7DDEE731" w:rsidR="007D21F0" w:rsidRPr="007D21F0" w:rsidRDefault="00815EDD" w:rsidP="007D21F0">
      <w:pPr>
        <w:jc w:val="left"/>
        <w:rPr>
          <w:lang w:val="en-US"/>
        </w:rPr>
      </w:pPr>
      <w:r w:rsidRPr="007D21F0">
        <w:rPr>
          <w:noProof/>
        </w:rPr>
        <w:lastRenderedPageBreak/>
        <w:drawing>
          <wp:inline distT="0" distB="0" distL="0" distR="0" wp14:anchorId="730A4BD8" wp14:editId="26A0B224">
            <wp:extent cx="5722620" cy="447294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2620" cy="4472940"/>
                    </a:xfrm>
                    <a:prstGeom prst="rect">
                      <a:avLst/>
                    </a:prstGeom>
                    <a:noFill/>
                    <a:ln>
                      <a:noFill/>
                    </a:ln>
                  </pic:spPr>
                </pic:pic>
              </a:graphicData>
            </a:graphic>
          </wp:inline>
        </w:drawing>
      </w:r>
      <w:r w:rsidRPr="007D21F0">
        <w:rPr>
          <w:noProof/>
        </w:rPr>
        <w:drawing>
          <wp:inline distT="0" distB="0" distL="0" distR="0" wp14:anchorId="6D0C9C52" wp14:editId="48089F2A">
            <wp:extent cx="5722620" cy="245364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l="166"/>
                    <a:stretch>
                      <a:fillRect/>
                    </a:stretch>
                  </pic:blipFill>
                  <pic:spPr bwMode="auto">
                    <a:xfrm>
                      <a:off x="0" y="0"/>
                      <a:ext cx="5722620" cy="2453640"/>
                    </a:xfrm>
                    <a:prstGeom prst="rect">
                      <a:avLst/>
                    </a:prstGeom>
                    <a:noFill/>
                    <a:ln>
                      <a:noFill/>
                    </a:ln>
                  </pic:spPr>
                </pic:pic>
              </a:graphicData>
            </a:graphic>
          </wp:inline>
        </w:drawing>
      </w:r>
    </w:p>
    <w:p w14:paraId="748AAFB7" w14:textId="77777777" w:rsidR="007D21F0" w:rsidRPr="005A0B81" w:rsidRDefault="00423EDC" w:rsidP="00423EDC">
      <w:pPr>
        <w:pStyle w:val="Caption"/>
        <w:rPr>
          <w:lang w:val="en-US"/>
        </w:rPr>
      </w:pPr>
      <w:r w:rsidRPr="005A0B81">
        <w:t xml:space="preserve">Hình </w:t>
      </w:r>
      <w:r w:rsidRPr="005A0B81">
        <w:fldChar w:fldCharType="begin"/>
      </w:r>
      <w:r w:rsidRPr="005A0B81">
        <w:instrText xml:space="preserve"> SEQ Hình \* ARABIC </w:instrText>
      </w:r>
      <w:r w:rsidRPr="005A0B81">
        <w:fldChar w:fldCharType="separate"/>
      </w:r>
      <w:r w:rsidR="00191307">
        <w:rPr>
          <w:noProof/>
        </w:rPr>
        <w:t>8</w:t>
      </w:r>
      <w:r w:rsidRPr="005A0B81">
        <w:fldChar w:fldCharType="end"/>
      </w:r>
      <w:r w:rsidR="007D21F0" w:rsidRPr="005A0B81">
        <w:rPr>
          <w:lang w:val="en-US"/>
        </w:rPr>
        <w:t>: sơ đồ Gantt phân bổ tài nguyên 2</w:t>
      </w:r>
    </w:p>
    <w:p w14:paraId="0784072E" w14:textId="77777777" w:rsidR="000B05C6" w:rsidRDefault="000B05C6" w:rsidP="001567E9">
      <w:pPr>
        <w:jc w:val="left"/>
      </w:pPr>
    </w:p>
    <w:p w14:paraId="0738CBA6" w14:textId="77777777" w:rsidR="0081210A" w:rsidRDefault="0081210A" w:rsidP="001567E9">
      <w:pPr>
        <w:jc w:val="left"/>
      </w:pPr>
    </w:p>
    <w:p w14:paraId="188A064F" w14:textId="77777777" w:rsidR="0081210A" w:rsidRDefault="0081210A" w:rsidP="001567E9">
      <w:pPr>
        <w:jc w:val="left"/>
      </w:pPr>
    </w:p>
    <w:p w14:paraId="3BD08D53" w14:textId="77777777" w:rsidR="0081210A" w:rsidRDefault="0081210A" w:rsidP="001567E9">
      <w:pPr>
        <w:jc w:val="left"/>
      </w:pPr>
    </w:p>
    <w:p w14:paraId="52923B2B" w14:textId="77777777" w:rsidR="0081210A" w:rsidRDefault="0081210A" w:rsidP="001567E9">
      <w:pPr>
        <w:jc w:val="left"/>
      </w:pPr>
    </w:p>
    <w:p w14:paraId="23785452" w14:textId="77777777" w:rsidR="0081210A" w:rsidRDefault="0081210A" w:rsidP="0081210A">
      <w:pPr>
        <w:pStyle w:val="Heading1"/>
        <w:spacing w:before="120" w:after="120"/>
        <w:ind w:right="62"/>
        <w:jc w:val="center"/>
        <w:rPr>
          <w:sz w:val="28"/>
          <w:szCs w:val="28"/>
        </w:rPr>
      </w:pPr>
      <w:bookmarkStart w:id="48" w:name="_heading=h.u5cozzllma3z" w:colFirst="0" w:colLast="0"/>
      <w:bookmarkStart w:id="49" w:name="_Toc214537426"/>
      <w:bookmarkEnd w:id="48"/>
      <w:r>
        <w:rPr>
          <w:sz w:val="28"/>
          <w:szCs w:val="28"/>
        </w:rPr>
        <w:lastRenderedPageBreak/>
        <w:t>Phụ lục C: TÍNH CHI PHÍ PHẦN MỀM</w:t>
      </w:r>
      <w:bookmarkEnd w:id="49"/>
    </w:p>
    <w:p w14:paraId="1E9F0F89" w14:textId="77777777" w:rsidR="0081210A" w:rsidRDefault="0081210A" w:rsidP="0081210A">
      <w:pPr>
        <w:widowControl w:val="0"/>
        <w:spacing w:after="0"/>
        <w:ind w:right="62"/>
        <w:rPr>
          <w:b/>
          <w:szCs w:val="26"/>
        </w:rPr>
      </w:pPr>
    </w:p>
    <w:p w14:paraId="5723C3F9" w14:textId="77777777" w:rsidR="0081210A" w:rsidRDefault="0081210A" w:rsidP="0081210A">
      <w:pPr>
        <w:pStyle w:val="Heading2"/>
      </w:pPr>
      <w:bookmarkStart w:id="50" w:name="_heading=h.wb21tatq56kl" w:colFirst="0" w:colLast="0"/>
      <w:bookmarkStart w:id="51" w:name="_Toc214537427"/>
      <w:bookmarkEnd w:id="50"/>
      <w:r>
        <w:t>C.I Bảng sắp xếp thứ tự ưu tiên các yêu cầu chức năng của phần mềm</w:t>
      </w:r>
      <w:bookmarkEnd w:id="51"/>
    </w:p>
    <w:tbl>
      <w:tblPr>
        <w:tblStyle w:val="Style17"/>
        <w:tblW w:w="94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6"/>
        <w:gridCol w:w="4684"/>
        <w:gridCol w:w="2494"/>
        <w:gridCol w:w="1526"/>
      </w:tblGrid>
      <w:tr w:rsidR="0081210A" w14:paraId="2F045433"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2130F"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TT</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1D3A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Mô tả yêu cầu</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0B5A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Phân loại</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4E223"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Ghi chú</w:t>
            </w:r>
          </w:p>
        </w:tc>
      </w:tr>
      <w:tr w:rsidR="0081210A" w14:paraId="5F3E6375"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EE931"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4CD46"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3D36B"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2734F" w14:textId="77777777" w:rsidR="0081210A" w:rsidRDefault="0081210A" w:rsidP="00A6300C">
            <w:pPr>
              <w:spacing w:after="0"/>
              <w:rPr>
                <w:rFonts w:ascii="Times New Roman" w:eastAsia="Times New Roman" w:hAnsi="Times New Roman"/>
                <w:szCs w:val="26"/>
              </w:rPr>
            </w:pPr>
          </w:p>
        </w:tc>
      </w:tr>
      <w:tr w:rsidR="0081210A" w14:paraId="56FE56B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A5D7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06F8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36B0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DD558" w14:textId="77777777" w:rsidR="0081210A" w:rsidRDefault="0081210A" w:rsidP="00A6300C">
            <w:pPr>
              <w:spacing w:after="0"/>
              <w:rPr>
                <w:rFonts w:ascii="Times New Roman" w:eastAsia="Times New Roman" w:hAnsi="Times New Roman"/>
                <w:szCs w:val="26"/>
              </w:rPr>
            </w:pPr>
          </w:p>
        </w:tc>
      </w:tr>
      <w:tr w:rsidR="0081210A" w14:paraId="083F399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1FB8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B61B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cửa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0136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433AD" w14:textId="77777777" w:rsidR="0081210A" w:rsidRDefault="0081210A" w:rsidP="00A6300C">
            <w:pPr>
              <w:spacing w:after="0"/>
              <w:rPr>
                <w:rFonts w:ascii="Times New Roman" w:eastAsia="Times New Roman" w:hAnsi="Times New Roman"/>
                <w:szCs w:val="26"/>
              </w:rPr>
            </w:pPr>
          </w:p>
        </w:tc>
      </w:tr>
      <w:tr w:rsidR="0081210A" w14:paraId="1DDC8B60"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1CD4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A15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 xml:space="preserve">Tìm kiếm </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749C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5F45D" w14:textId="77777777" w:rsidR="0081210A" w:rsidRDefault="0081210A" w:rsidP="00A6300C">
            <w:pPr>
              <w:spacing w:after="0"/>
              <w:rPr>
                <w:rFonts w:ascii="Times New Roman" w:eastAsia="Times New Roman" w:hAnsi="Times New Roman"/>
                <w:szCs w:val="26"/>
              </w:rPr>
            </w:pPr>
          </w:p>
        </w:tc>
      </w:tr>
      <w:tr w:rsidR="0081210A" w14:paraId="4C4793DB"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B9175"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7F617"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8C03A"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32BE3" w14:textId="77777777" w:rsidR="0081210A" w:rsidRDefault="0081210A" w:rsidP="00A6300C">
            <w:pPr>
              <w:spacing w:after="0"/>
              <w:rPr>
                <w:rFonts w:ascii="Times New Roman" w:eastAsia="Times New Roman" w:hAnsi="Times New Roman"/>
                <w:szCs w:val="26"/>
              </w:rPr>
            </w:pPr>
          </w:p>
        </w:tc>
      </w:tr>
      <w:tr w:rsidR="0081210A" w14:paraId="715DBCFC" w14:textId="77777777" w:rsidTr="00A6300C">
        <w:tc>
          <w:tcPr>
            <w:tcW w:w="696" w:type="dxa"/>
            <w:tcBorders>
              <w:top w:val="single" w:sz="4" w:space="0" w:color="000000"/>
              <w:left w:val="single" w:sz="4" w:space="0" w:color="000000"/>
              <w:bottom w:val="single" w:sz="4" w:space="0" w:color="000000"/>
              <w:right w:val="single" w:sz="4" w:space="0" w:color="000000"/>
            </w:tcBorders>
          </w:tcPr>
          <w:p w14:paraId="7100241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4</w:t>
            </w:r>
          </w:p>
        </w:tc>
        <w:tc>
          <w:tcPr>
            <w:tcW w:w="4684" w:type="dxa"/>
            <w:tcBorders>
              <w:top w:val="single" w:sz="4" w:space="0" w:color="000000"/>
              <w:left w:val="single" w:sz="4" w:space="0" w:color="000000"/>
              <w:bottom w:val="single" w:sz="4" w:space="0" w:color="000000"/>
              <w:right w:val="single" w:sz="4" w:space="0" w:color="000000"/>
            </w:tcBorders>
          </w:tcPr>
          <w:p w14:paraId="2D75063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sản phẩm</w:t>
            </w:r>
          </w:p>
        </w:tc>
        <w:tc>
          <w:tcPr>
            <w:tcW w:w="2494" w:type="dxa"/>
            <w:tcBorders>
              <w:top w:val="single" w:sz="4" w:space="0" w:color="000000"/>
              <w:left w:val="single" w:sz="4" w:space="0" w:color="000000"/>
              <w:bottom w:val="single" w:sz="4" w:space="0" w:color="000000"/>
              <w:right w:val="single" w:sz="4" w:space="0" w:color="000000"/>
            </w:tcBorders>
          </w:tcPr>
          <w:p w14:paraId="7D7BEB4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Pr>
          <w:p w14:paraId="15FEF731" w14:textId="77777777" w:rsidR="0081210A" w:rsidRDefault="0081210A" w:rsidP="00A6300C">
            <w:pPr>
              <w:spacing w:after="0"/>
              <w:rPr>
                <w:rFonts w:ascii="Times New Roman" w:eastAsia="Times New Roman" w:hAnsi="Times New Roman"/>
                <w:szCs w:val="26"/>
              </w:rPr>
            </w:pPr>
          </w:p>
        </w:tc>
      </w:tr>
      <w:tr w:rsidR="0081210A" w14:paraId="6F20A08E"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F38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55B5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D799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E41D7" w14:textId="77777777" w:rsidR="0081210A" w:rsidRDefault="0081210A" w:rsidP="00A6300C">
            <w:pPr>
              <w:spacing w:after="0"/>
              <w:rPr>
                <w:rFonts w:ascii="Times New Roman" w:eastAsia="Times New Roman" w:hAnsi="Times New Roman"/>
                <w:szCs w:val="26"/>
              </w:rPr>
            </w:pPr>
          </w:p>
        </w:tc>
      </w:tr>
      <w:tr w:rsidR="0081210A" w14:paraId="537A1569"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C646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5280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D4F2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1CD33" w14:textId="77777777" w:rsidR="0081210A" w:rsidRDefault="0081210A" w:rsidP="00A6300C">
            <w:pPr>
              <w:spacing w:after="0"/>
              <w:rPr>
                <w:rFonts w:ascii="Times New Roman" w:eastAsia="Times New Roman" w:hAnsi="Times New Roman"/>
                <w:szCs w:val="26"/>
              </w:rPr>
            </w:pPr>
          </w:p>
        </w:tc>
      </w:tr>
      <w:tr w:rsidR="0081210A" w14:paraId="1F01CC83"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44EF7"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609D6"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người dùng &amp; phân quyền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421BF"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F6F69" w14:textId="77777777" w:rsidR="0081210A" w:rsidRDefault="0081210A" w:rsidP="00A6300C">
            <w:pPr>
              <w:spacing w:after="0"/>
              <w:rPr>
                <w:rFonts w:ascii="Times New Roman" w:eastAsia="Times New Roman" w:hAnsi="Times New Roman"/>
                <w:szCs w:val="26"/>
              </w:rPr>
            </w:pPr>
          </w:p>
        </w:tc>
      </w:tr>
      <w:tr w:rsidR="0081210A" w14:paraId="58B665D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F8E5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5584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người dùng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89B7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613837" w14:textId="77777777" w:rsidR="0081210A" w:rsidRDefault="0081210A" w:rsidP="00A6300C">
            <w:pPr>
              <w:spacing w:after="0"/>
              <w:rPr>
                <w:rFonts w:ascii="Times New Roman" w:eastAsia="Times New Roman" w:hAnsi="Times New Roman"/>
                <w:szCs w:val="26"/>
              </w:rPr>
            </w:pPr>
          </w:p>
        </w:tc>
      </w:tr>
      <w:tr w:rsidR="0081210A" w14:paraId="2DFAEFD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E4E2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95F4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người dùng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9CFB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33312" w14:textId="77777777" w:rsidR="0081210A" w:rsidRDefault="0081210A" w:rsidP="00A6300C">
            <w:pPr>
              <w:spacing w:after="0"/>
              <w:rPr>
                <w:rFonts w:ascii="Times New Roman" w:eastAsia="Times New Roman" w:hAnsi="Times New Roman"/>
                <w:szCs w:val="26"/>
              </w:rPr>
            </w:pPr>
          </w:p>
        </w:tc>
      </w:tr>
      <w:tr w:rsidR="0081210A" w14:paraId="10A3FFE6"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0BF3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9</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450D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EE46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C6323" w14:textId="77777777" w:rsidR="0081210A" w:rsidRDefault="0081210A" w:rsidP="00A6300C">
            <w:pPr>
              <w:spacing w:after="0"/>
              <w:rPr>
                <w:rFonts w:ascii="Times New Roman" w:eastAsia="Times New Roman" w:hAnsi="Times New Roman"/>
                <w:szCs w:val="26"/>
              </w:rPr>
            </w:pPr>
          </w:p>
        </w:tc>
      </w:tr>
      <w:tr w:rsidR="0081210A" w14:paraId="45B20405"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CC74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10</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6263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Phân quyền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4FEF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74F82" w14:textId="77777777" w:rsidR="0081210A" w:rsidRDefault="0081210A" w:rsidP="00A6300C">
            <w:pPr>
              <w:spacing w:after="0"/>
              <w:rPr>
                <w:rFonts w:ascii="Times New Roman" w:eastAsia="Times New Roman" w:hAnsi="Times New Roman"/>
                <w:szCs w:val="26"/>
              </w:rPr>
            </w:pPr>
          </w:p>
        </w:tc>
      </w:tr>
      <w:tr w:rsidR="0081210A" w14:paraId="2815CBC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10CD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6192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Trạng thái</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EC0F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E4DA6" w14:textId="77777777" w:rsidR="0081210A" w:rsidRDefault="0081210A" w:rsidP="00A6300C">
            <w:pPr>
              <w:spacing w:after="0"/>
              <w:rPr>
                <w:rFonts w:ascii="Times New Roman" w:eastAsia="Times New Roman" w:hAnsi="Times New Roman"/>
                <w:szCs w:val="26"/>
              </w:rPr>
            </w:pPr>
          </w:p>
        </w:tc>
      </w:tr>
      <w:tr w:rsidR="0081210A" w14:paraId="1C96D65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8199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99BF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Đăng nhập</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0B60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43B62" w14:textId="77777777" w:rsidR="0081210A" w:rsidRDefault="0081210A" w:rsidP="00A6300C">
            <w:pPr>
              <w:spacing w:after="0"/>
              <w:rPr>
                <w:rFonts w:ascii="Times New Roman" w:eastAsia="Times New Roman" w:hAnsi="Times New Roman"/>
                <w:szCs w:val="26"/>
              </w:rPr>
            </w:pPr>
          </w:p>
        </w:tc>
      </w:tr>
      <w:tr w:rsidR="0081210A" w14:paraId="13A00731"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9F39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D65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Đăng xuất</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D18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BD10F" w14:textId="77777777" w:rsidR="0081210A" w:rsidRDefault="0081210A" w:rsidP="00A6300C">
            <w:pPr>
              <w:spacing w:after="0"/>
              <w:rPr>
                <w:rFonts w:ascii="Times New Roman" w:eastAsia="Times New Roman" w:hAnsi="Times New Roman"/>
                <w:szCs w:val="26"/>
              </w:rPr>
            </w:pPr>
          </w:p>
        </w:tc>
      </w:tr>
      <w:tr w:rsidR="0081210A" w14:paraId="707DAC4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09500"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115AA"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8ED8F"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E2F69" w14:textId="77777777" w:rsidR="0081210A" w:rsidRDefault="0081210A" w:rsidP="00A6300C">
            <w:pPr>
              <w:spacing w:after="0"/>
              <w:rPr>
                <w:rFonts w:ascii="Times New Roman" w:eastAsia="Times New Roman" w:hAnsi="Times New Roman"/>
                <w:szCs w:val="26"/>
              </w:rPr>
            </w:pPr>
          </w:p>
        </w:tc>
      </w:tr>
      <w:tr w:rsidR="0081210A" w14:paraId="193E9698"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7178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14</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E7A1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DF12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A8073" w14:textId="77777777" w:rsidR="0081210A" w:rsidRDefault="0081210A" w:rsidP="00A6300C">
            <w:pPr>
              <w:spacing w:after="0"/>
              <w:rPr>
                <w:rFonts w:ascii="Times New Roman" w:eastAsia="Times New Roman" w:hAnsi="Times New Roman"/>
                <w:szCs w:val="26"/>
              </w:rPr>
            </w:pPr>
          </w:p>
        </w:tc>
      </w:tr>
      <w:tr w:rsidR="0081210A" w14:paraId="2EC1E610"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3FE6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30C8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 khách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3AA5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9F67D" w14:textId="77777777" w:rsidR="0081210A" w:rsidRDefault="0081210A" w:rsidP="00A6300C">
            <w:pPr>
              <w:spacing w:after="0"/>
              <w:rPr>
                <w:rFonts w:ascii="Times New Roman" w:eastAsia="Times New Roman" w:hAnsi="Times New Roman"/>
                <w:szCs w:val="26"/>
              </w:rPr>
            </w:pPr>
          </w:p>
        </w:tc>
      </w:tr>
      <w:tr w:rsidR="0081210A" w14:paraId="64BF27CB"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3C6A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9FD5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9D82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69501" w14:textId="77777777" w:rsidR="0081210A" w:rsidRDefault="0081210A" w:rsidP="00A6300C">
            <w:pPr>
              <w:spacing w:after="0"/>
              <w:rPr>
                <w:rFonts w:ascii="Times New Roman" w:eastAsia="Times New Roman" w:hAnsi="Times New Roman"/>
                <w:szCs w:val="26"/>
              </w:rPr>
            </w:pPr>
          </w:p>
        </w:tc>
      </w:tr>
      <w:tr w:rsidR="0081210A" w14:paraId="272EE1E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68E2F"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96915"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hóa đơn bán hàng</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11376"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45EA0" w14:textId="77777777" w:rsidR="0081210A" w:rsidRDefault="0081210A" w:rsidP="00A6300C">
            <w:pPr>
              <w:spacing w:after="0"/>
              <w:rPr>
                <w:rFonts w:ascii="Times New Roman" w:eastAsia="Times New Roman" w:hAnsi="Times New Roman"/>
                <w:szCs w:val="26"/>
              </w:rPr>
            </w:pPr>
          </w:p>
        </w:tc>
      </w:tr>
      <w:tr w:rsidR="0081210A" w14:paraId="7812DDB4"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D93E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063E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58456"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2B4E8" w14:textId="77777777" w:rsidR="0081210A" w:rsidRDefault="0081210A" w:rsidP="00A6300C">
            <w:pPr>
              <w:spacing w:after="0"/>
              <w:rPr>
                <w:rFonts w:ascii="Times New Roman" w:eastAsia="Times New Roman" w:hAnsi="Times New Roman"/>
                <w:szCs w:val="26"/>
              </w:rPr>
            </w:pPr>
          </w:p>
        </w:tc>
      </w:tr>
      <w:tr w:rsidR="0081210A" w14:paraId="5A786AF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02FC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61359"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13BA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AA5D2" w14:textId="77777777" w:rsidR="0081210A" w:rsidRDefault="0081210A" w:rsidP="00A6300C">
            <w:pPr>
              <w:spacing w:after="0"/>
              <w:rPr>
                <w:rFonts w:ascii="Times New Roman" w:eastAsia="Times New Roman" w:hAnsi="Times New Roman"/>
                <w:szCs w:val="26"/>
              </w:rPr>
            </w:pPr>
          </w:p>
        </w:tc>
      </w:tr>
      <w:tr w:rsidR="0081210A" w14:paraId="6C903826"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D55E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19</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68C7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8690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14426" w14:textId="77777777" w:rsidR="0081210A" w:rsidRDefault="0081210A" w:rsidP="00A6300C">
            <w:pPr>
              <w:spacing w:after="0"/>
              <w:rPr>
                <w:rFonts w:ascii="Times New Roman" w:eastAsia="Times New Roman" w:hAnsi="Times New Roman"/>
                <w:szCs w:val="26"/>
              </w:rPr>
            </w:pPr>
          </w:p>
        </w:tc>
      </w:tr>
      <w:tr w:rsidR="0081210A" w14:paraId="21B6F46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6FB8B"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ACF98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Quản lý nhập – xuất kho &amp; tồn kho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CCD5E"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F3A28" w14:textId="77777777" w:rsidR="0081210A" w:rsidRDefault="0081210A" w:rsidP="00A6300C">
            <w:pPr>
              <w:spacing w:after="0"/>
              <w:rPr>
                <w:rFonts w:ascii="Times New Roman" w:eastAsia="Times New Roman" w:hAnsi="Times New Roman"/>
                <w:szCs w:val="26"/>
              </w:rPr>
            </w:pPr>
          </w:p>
        </w:tc>
      </w:tr>
      <w:tr w:rsidR="0081210A" w14:paraId="3C5C30B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B3ED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20</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721D0"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Thêm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902A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6B1B5" w14:textId="77777777" w:rsidR="0081210A" w:rsidRDefault="0081210A" w:rsidP="00A6300C">
            <w:pPr>
              <w:spacing w:after="0"/>
              <w:rPr>
                <w:rFonts w:ascii="Times New Roman" w:eastAsia="Times New Roman" w:hAnsi="Times New Roman"/>
                <w:szCs w:val="26"/>
              </w:rPr>
            </w:pPr>
          </w:p>
        </w:tc>
      </w:tr>
      <w:tr w:rsidR="0081210A" w14:paraId="014C9F0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5ACA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21</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D6A2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Sửa</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DE15D"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B710B" w14:textId="77777777" w:rsidR="0081210A" w:rsidRDefault="0081210A" w:rsidP="00A6300C">
            <w:pPr>
              <w:spacing w:after="0"/>
              <w:rPr>
                <w:rFonts w:ascii="Times New Roman" w:eastAsia="Times New Roman" w:hAnsi="Times New Roman"/>
                <w:szCs w:val="26"/>
              </w:rPr>
            </w:pPr>
          </w:p>
        </w:tc>
      </w:tr>
      <w:tr w:rsidR="0081210A" w14:paraId="6788B48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E3FF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lastRenderedPageBreak/>
              <w:t>22</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9A254"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Tìm kiếm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5589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47E28" w14:textId="77777777" w:rsidR="0081210A" w:rsidRDefault="0081210A" w:rsidP="00A6300C">
            <w:pPr>
              <w:spacing w:after="0"/>
              <w:rPr>
                <w:rFonts w:ascii="Times New Roman" w:eastAsia="Times New Roman" w:hAnsi="Times New Roman"/>
                <w:szCs w:val="26"/>
              </w:rPr>
            </w:pPr>
          </w:p>
        </w:tc>
      </w:tr>
      <w:tr w:rsidR="0081210A" w14:paraId="0865FD8E"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34DE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23</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0781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Cảnh báo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C477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EEF7B" w14:textId="77777777" w:rsidR="0081210A" w:rsidRDefault="0081210A" w:rsidP="00A6300C">
            <w:pPr>
              <w:spacing w:after="0"/>
              <w:rPr>
                <w:rFonts w:ascii="Times New Roman" w:eastAsia="Times New Roman" w:hAnsi="Times New Roman"/>
                <w:szCs w:val="26"/>
              </w:rPr>
            </w:pPr>
          </w:p>
        </w:tc>
      </w:tr>
      <w:tr w:rsidR="0081210A" w14:paraId="3B654D7C"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CE915" w14:textId="77777777" w:rsidR="0081210A" w:rsidRDefault="0081210A" w:rsidP="00A6300C">
            <w:pPr>
              <w:spacing w:after="0"/>
              <w:rPr>
                <w:rFonts w:ascii="Times New Roman" w:eastAsia="Times New Roman" w:hAnsi="Times New Roman"/>
                <w:szCs w:val="26"/>
              </w:rPr>
            </w:pP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6A2D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Thống kê – báo cáo</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1241D" w14:textId="77777777" w:rsidR="0081210A" w:rsidRDefault="0081210A" w:rsidP="00A6300C">
            <w:pPr>
              <w:spacing w:after="0"/>
              <w:rPr>
                <w:rFonts w:ascii="Times New Roman" w:eastAsia="Times New Roman" w:hAnsi="Times New Roman"/>
                <w:szCs w:val="26"/>
              </w:rPr>
            </w:pP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32D7F" w14:textId="77777777" w:rsidR="0081210A" w:rsidRDefault="0081210A" w:rsidP="00A6300C">
            <w:pPr>
              <w:spacing w:after="0"/>
              <w:rPr>
                <w:rFonts w:ascii="Times New Roman" w:eastAsia="Times New Roman" w:hAnsi="Times New Roman"/>
                <w:szCs w:val="26"/>
              </w:rPr>
            </w:pPr>
          </w:p>
        </w:tc>
      </w:tr>
      <w:tr w:rsidR="0081210A" w14:paraId="293E430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A5AB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24</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657E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doanh thu</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6E858"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C776D" w14:textId="77777777" w:rsidR="0081210A" w:rsidRDefault="0081210A" w:rsidP="00A6300C">
            <w:pPr>
              <w:spacing w:after="0"/>
              <w:rPr>
                <w:rFonts w:ascii="Times New Roman" w:eastAsia="Times New Roman" w:hAnsi="Times New Roman"/>
                <w:szCs w:val="26"/>
              </w:rPr>
            </w:pPr>
          </w:p>
        </w:tc>
      </w:tr>
      <w:tr w:rsidR="0081210A" w14:paraId="685145E7"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E206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25</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D3C5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sản phẩm</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00523"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1C00B" w14:textId="77777777" w:rsidR="0081210A" w:rsidRDefault="0081210A" w:rsidP="00A6300C">
            <w:pPr>
              <w:spacing w:after="0"/>
              <w:rPr>
                <w:rFonts w:ascii="Times New Roman" w:eastAsia="Times New Roman" w:hAnsi="Times New Roman"/>
                <w:szCs w:val="26"/>
              </w:rPr>
            </w:pPr>
          </w:p>
        </w:tc>
      </w:tr>
      <w:tr w:rsidR="0081210A" w14:paraId="3D47416A"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39BF1"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26</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22B0A"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hóa đơn</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A0B35"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CAB60" w14:textId="77777777" w:rsidR="0081210A" w:rsidRDefault="0081210A" w:rsidP="00A6300C">
            <w:pPr>
              <w:spacing w:after="0"/>
              <w:rPr>
                <w:rFonts w:ascii="Times New Roman" w:eastAsia="Times New Roman" w:hAnsi="Times New Roman"/>
                <w:szCs w:val="26"/>
              </w:rPr>
            </w:pPr>
          </w:p>
        </w:tc>
      </w:tr>
      <w:tr w:rsidR="0081210A" w14:paraId="658238FD"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55A8B"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27</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F7AEF"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phiếu nhập</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C0727"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B4566" w14:textId="77777777" w:rsidR="0081210A" w:rsidRDefault="0081210A" w:rsidP="00A6300C">
            <w:pPr>
              <w:spacing w:after="0"/>
              <w:rPr>
                <w:rFonts w:ascii="Times New Roman" w:eastAsia="Times New Roman" w:hAnsi="Times New Roman"/>
                <w:szCs w:val="26"/>
              </w:rPr>
            </w:pPr>
          </w:p>
        </w:tc>
      </w:tr>
      <w:tr w:rsidR="0081210A" w14:paraId="1AD1F1B9" w14:textId="77777777" w:rsidTr="00A6300C">
        <w:tc>
          <w:tcPr>
            <w:tcW w:w="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12112"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28</w:t>
            </w:r>
          </w:p>
        </w:tc>
        <w:tc>
          <w:tcPr>
            <w:tcW w:w="4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E7D3E"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Thống kê phiếu xuất</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774DC" w14:textId="77777777" w:rsidR="0081210A" w:rsidRDefault="0081210A" w:rsidP="00A6300C">
            <w:pPr>
              <w:spacing w:after="0"/>
              <w:rPr>
                <w:rFonts w:ascii="Times New Roman" w:eastAsia="Times New Roman" w:hAnsi="Times New Roman"/>
                <w:szCs w:val="26"/>
              </w:rPr>
            </w:pPr>
            <w:r>
              <w:rPr>
                <w:rFonts w:ascii="Times New Roman" w:eastAsia="Times New Roman" w:hAnsi="Times New Roman"/>
                <w:szCs w:val="26"/>
              </w:rPr>
              <w:t>Yêu cầu truy vấn</w:t>
            </w:r>
          </w:p>
        </w:tc>
        <w:tc>
          <w:tcPr>
            <w:tcW w:w="15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B04C0" w14:textId="77777777" w:rsidR="0081210A" w:rsidRDefault="0081210A" w:rsidP="00A6300C">
            <w:pPr>
              <w:spacing w:after="0"/>
              <w:rPr>
                <w:rFonts w:ascii="Times New Roman" w:eastAsia="Times New Roman" w:hAnsi="Times New Roman"/>
                <w:szCs w:val="26"/>
              </w:rPr>
            </w:pPr>
          </w:p>
        </w:tc>
      </w:tr>
    </w:tbl>
    <w:p w14:paraId="033313FD" w14:textId="77777777" w:rsidR="0081210A" w:rsidRDefault="0081210A" w:rsidP="0081210A">
      <w:pPr>
        <w:rPr>
          <w:szCs w:val="26"/>
        </w:rPr>
      </w:pPr>
    </w:p>
    <w:p w14:paraId="599272DA" w14:textId="77777777" w:rsidR="0081210A" w:rsidRDefault="0081210A" w:rsidP="0081210A">
      <w:pPr>
        <w:pStyle w:val="Heading1"/>
        <w:spacing w:before="120" w:after="120"/>
        <w:ind w:right="62"/>
        <w:rPr>
          <w:sz w:val="26"/>
          <w:szCs w:val="26"/>
        </w:rPr>
      </w:pPr>
      <w:bookmarkStart w:id="52" w:name="_heading=h.mtugqp9v2wcv" w:colFirst="0" w:colLast="0"/>
      <w:bookmarkEnd w:id="52"/>
    </w:p>
    <w:p w14:paraId="624CF9E6" w14:textId="77777777" w:rsidR="0081210A" w:rsidRDefault="0081210A" w:rsidP="0081210A">
      <w:pPr>
        <w:pStyle w:val="Heading2"/>
      </w:pPr>
      <w:bookmarkStart w:id="53" w:name="_Toc214537428"/>
      <w:r>
        <w:t>C.II Bảng chuyển đổi yêu cầu chức năng sang trường hợp sử dụng (Use-Case)</w:t>
      </w:r>
      <w:bookmarkEnd w:id="53"/>
    </w:p>
    <w:tbl>
      <w:tblPr>
        <w:tblStyle w:val="Style1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2484"/>
        <w:gridCol w:w="2113"/>
        <w:gridCol w:w="1412"/>
        <w:gridCol w:w="1341"/>
        <w:gridCol w:w="1375"/>
      </w:tblGrid>
      <w:tr w:rsidR="0081210A" w14:paraId="2BA8392A"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BE231"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TT</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5262"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Tên use case</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2589C"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Tên tác nhân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E3ECD"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STT</w:t>
            </w:r>
          </w:p>
          <w:p w14:paraId="140C080E"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chức năng</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9DC2CD"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Phân loại</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6F16A" w14:textId="77777777" w:rsidR="0081210A" w:rsidRDefault="0081210A" w:rsidP="00A6300C">
            <w:pPr>
              <w:spacing w:after="0"/>
              <w:rPr>
                <w:rFonts w:ascii="Times New Roman" w:eastAsia="Times New Roman" w:hAnsi="Times New Roman"/>
                <w:b/>
                <w:szCs w:val="26"/>
              </w:rPr>
            </w:pPr>
            <w:r>
              <w:rPr>
                <w:rFonts w:ascii="Times New Roman" w:eastAsia="Times New Roman" w:hAnsi="Times New Roman"/>
                <w:b/>
                <w:szCs w:val="26"/>
              </w:rPr>
              <w:t>Mức độ</w:t>
            </w:r>
          </w:p>
        </w:tc>
      </w:tr>
      <w:tr w:rsidR="0081210A" w14:paraId="7FBA10FB"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5C8F0" w14:textId="77777777" w:rsidR="0081210A" w:rsidRDefault="0081210A" w:rsidP="00A6300C">
            <w:pPr>
              <w:spacing w:after="0"/>
              <w:rPr>
                <w:rFonts w:ascii="Times New Roman" w:hAnsi="Times New Roman"/>
                <w:szCs w:val="26"/>
              </w:rPr>
            </w:pPr>
            <w:r>
              <w:rPr>
                <w:rFonts w:ascii="Times New Roman" w:hAnsi="Times New Roman"/>
                <w:szCs w:val="26"/>
              </w:rPr>
              <w:t>1</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A805F"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cửa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B869F" w14:textId="77777777" w:rsidR="0081210A" w:rsidRDefault="0081210A" w:rsidP="00A6300C">
            <w:pPr>
              <w:spacing w:after="0"/>
              <w:rPr>
                <w:rFonts w:ascii="Times New Roman" w:hAnsi="Times New Roman"/>
                <w:szCs w:val="26"/>
              </w:rPr>
            </w:pPr>
            <w:r>
              <w:rPr>
                <w:rFonts w:ascii="Times New Roman" w:hAnsi="Times New Roman"/>
                <w:szCs w:val="26"/>
              </w:rPr>
              <w:t>Chủ chuỗi cửa hàng</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82787" w14:textId="77777777" w:rsidR="0081210A" w:rsidRDefault="0081210A" w:rsidP="00A6300C">
            <w:pPr>
              <w:spacing w:after="0"/>
              <w:rPr>
                <w:rFonts w:ascii="Times New Roman" w:hAnsi="Times New Roman"/>
                <w:szCs w:val="26"/>
              </w:rPr>
            </w:pPr>
            <w:r>
              <w:rPr>
                <w:rFonts w:ascii="Times New Roman" w:hAnsi="Times New Roman"/>
                <w:szCs w:val="26"/>
              </w:rPr>
              <w:t>1</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12E81"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1C7C7"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2AFB3E93"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A5869" w14:textId="77777777" w:rsidR="0081210A" w:rsidRDefault="0081210A" w:rsidP="00A6300C">
            <w:pPr>
              <w:spacing w:after="0"/>
              <w:rPr>
                <w:rFonts w:ascii="Times New Roman" w:hAnsi="Times New Roman"/>
                <w:szCs w:val="26"/>
              </w:rPr>
            </w:pPr>
            <w:r>
              <w:rPr>
                <w:rFonts w:ascii="Times New Roman" w:hAnsi="Times New Roman"/>
                <w:szCs w:val="26"/>
              </w:rPr>
              <w:t>2</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E64ED"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sản phẩm</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29517" w14:textId="77777777" w:rsidR="0081210A" w:rsidRDefault="0081210A" w:rsidP="00A6300C">
            <w:pPr>
              <w:spacing w:after="0"/>
              <w:rPr>
                <w:rFonts w:ascii="Times New Roman" w:hAnsi="Times New Roman"/>
                <w:szCs w:val="26"/>
              </w:rPr>
            </w:pPr>
            <w:r>
              <w:rPr>
                <w:rFonts w:ascii="Times New Roman" w:hAnsi="Times New Roman"/>
                <w:szCs w:val="26"/>
              </w:rPr>
              <w:t>Chủ chuỗi cửa hàng</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DE67A6" w14:textId="77777777" w:rsidR="0081210A" w:rsidRDefault="0081210A" w:rsidP="00A6300C">
            <w:pPr>
              <w:spacing w:after="0"/>
              <w:rPr>
                <w:rFonts w:ascii="Times New Roman" w:hAnsi="Times New Roman"/>
                <w:szCs w:val="26"/>
              </w:rPr>
            </w:pPr>
            <w:r>
              <w:rPr>
                <w:rFonts w:ascii="Times New Roman" w:hAnsi="Times New Roman"/>
                <w:szCs w:val="26"/>
              </w:rPr>
              <w:t>2</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3B3268"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9973A"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4B5CCFE4"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C5137" w14:textId="77777777" w:rsidR="0081210A" w:rsidRDefault="0081210A" w:rsidP="00A6300C">
            <w:pPr>
              <w:spacing w:after="0"/>
              <w:rPr>
                <w:rFonts w:ascii="Times New Roman" w:hAnsi="Times New Roman"/>
                <w:szCs w:val="26"/>
              </w:rPr>
            </w:pPr>
            <w:r>
              <w:rPr>
                <w:rFonts w:ascii="Times New Roman" w:hAnsi="Times New Roman"/>
                <w:szCs w:val="26"/>
              </w:rPr>
              <w:t>3</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46D38"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người dùng &amp; phân quyền</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EC6B3" w14:textId="77777777" w:rsidR="0081210A" w:rsidRDefault="0081210A" w:rsidP="00A6300C">
            <w:pPr>
              <w:spacing w:after="0"/>
              <w:rPr>
                <w:rFonts w:ascii="Times New Roman" w:hAnsi="Times New Roman"/>
                <w:szCs w:val="26"/>
              </w:rPr>
            </w:pPr>
            <w:r>
              <w:rPr>
                <w:rFonts w:ascii="Times New Roman" w:hAnsi="Times New Roman"/>
                <w:szCs w:val="26"/>
              </w:rPr>
              <w:t>Admin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99432" w14:textId="77777777" w:rsidR="0081210A" w:rsidRDefault="0081210A" w:rsidP="00A6300C">
            <w:pPr>
              <w:spacing w:after="0"/>
              <w:rPr>
                <w:rFonts w:ascii="Times New Roman" w:hAnsi="Times New Roman"/>
                <w:szCs w:val="26"/>
              </w:rPr>
            </w:pPr>
            <w:r>
              <w:rPr>
                <w:rFonts w:ascii="Times New Roman" w:hAnsi="Times New Roman"/>
                <w:szCs w:val="26"/>
              </w:rPr>
              <w:t>3</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733D5"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C3AE9"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7B5A9857"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03019" w14:textId="77777777" w:rsidR="0081210A" w:rsidRDefault="0081210A" w:rsidP="00A6300C">
            <w:pPr>
              <w:spacing w:after="0"/>
              <w:rPr>
                <w:rFonts w:ascii="Times New Roman" w:hAnsi="Times New Roman"/>
                <w:szCs w:val="26"/>
              </w:rPr>
            </w:pPr>
            <w:r>
              <w:rPr>
                <w:rFonts w:ascii="Times New Roman" w:hAnsi="Times New Roman"/>
                <w:szCs w:val="26"/>
              </w:rPr>
              <w:t>4</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219DC"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khách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BA2E"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14575" w14:textId="77777777" w:rsidR="0081210A" w:rsidRDefault="0081210A" w:rsidP="00A6300C">
            <w:pPr>
              <w:spacing w:after="0"/>
              <w:rPr>
                <w:rFonts w:ascii="Times New Roman" w:hAnsi="Times New Roman"/>
                <w:szCs w:val="26"/>
              </w:rPr>
            </w:pPr>
            <w:r>
              <w:rPr>
                <w:rFonts w:ascii="Times New Roman" w:hAnsi="Times New Roman"/>
                <w:szCs w:val="26"/>
              </w:rPr>
              <w:t>4</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29609"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2ACC3"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414A9A12"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34A33" w14:textId="77777777" w:rsidR="0081210A" w:rsidRDefault="0081210A" w:rsidP="00A6300C">
            <w:pPr>
              <w:spacing w:after="0"/>
              <w:rPr>
                <w:rFonts w:ascii="Times New Roman" w:hAnsi="Times New Roman"/>
                <w:szCs w:val="26"/>
              </w:rPr>
            </w:pPr>
            <w:r>
              <w:rPr>
                <w:rFonts w:ascii="Times New Roman" w:hAnsi="Times New Roman"/>
                <w:szCs w:val="26"/>
              </w:rPr>
              <w:t>5</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26575"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hóa đơn bán hàng</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B3F06"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DBD66" w14:textId="77777777" w:rsidR="0081210A" w:rsidRDefault="0081210A" w:rsidP="00A6300C">
            <w:pPr>
              <w:spacing w:after="0"/>
              <w:rPr>
                <w:rFonts w:ascii="Times New Roman" w:hAnsi="Times New Roman"/>
                <w:szCs w:val="26"/>
              </w:rPr>
            </w:pPr>
            <w:r>
              <w:rPr>
                <w:rFonts w:ascii="Times New Roman" w:hAnsi="Times New Roman"/>
                <w:szCs w:val="26"/>
              </w:rPr>
              <w:t>5</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79AF7"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A0D64F"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6A079953"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58AAA" w14:textId="77777777" w:rsidR="0081210A" w:rsidRDefault="0081210A" w:rsidP="00A6300C">
            <w:pPr>
              <w:spacing w:after="0"/>
              <w:rPr>
                <w:rFonts w:ascii="Times New Roman" w:hAnsi="Times New Roman"/>
                <w:szCs w:val="26"/>
              </w:rPr>
            </w:pPr>
            <w:r>
              <w:rPr>
                <w:rFonts w:ascii="Times New Roman" w:hAnsi="Times New Roman"/>
                <w:szCs w:val="26"/>
              </w:rPr>
              <w:t>6</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58BB2"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Quản lý nhập – xuất kho &amp; tồn kho</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D3A1A"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ADCD2" w14:textId="77777777" w:rsidR="0081210A" w:rsidRDefault="0081210A" w:rsidP="00A6300C">
            <w:pPr>
              <w:spacing w:after="0"/>
              <w:rPr>
                <w:rFonts w:ascii="Times New Roman" w:hAnsi="Times New Roman"/>
                <w:szCs w:val="26"/>
              </w:rPr>
            </w:pPr>
            <w:r>
              <w:rPr>
                <w:rFonts w:ascii="Times New Roman" w:hAnsi="Times New Roman"/>
                <w:szCs w:val="26"/>
              </w:rPr>
              <w:t>6</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65B46"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8775B"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1656A4A6"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1F8FE" w14:textId="77777777" w:rsidR="0081210A" w:rsidRDefault="0081210A" w:rsidP="00A6300C">
            <w:pPr>
              <w:spacing w:after="0"/>
              <w:rPr>
                <w:rFonts w:ascii="Times New Roman" w:hAnsi="Times New Roman"/>
                <w:szCs w:val="26"/>
              </w:rPr>
            </w:pPr>
            <w:r>
              <w:rPr>
                <w:rFonts w:ascii="Times New Roman" w:hAnsi="Times New Roman"/>
                <w:szCs w:val="26"/>
              </w:rPr>
              <w:t>7</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9FB12"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Thống kê – báo cáo</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1B05E" w14:textId="77777777" w:rsidR="0081210A" w:rsidRDefault="0081210A" w:rsidP="00A6300C">
            <w:pPr>
              <w:spacing w:after="0"/>
              <w:rPr>
                <w:rFonts w:ascii="Times New Roman" w:hAnsi="Times New Roman"/>
                <w:szCs w:val="26"/>
              </w:rPr>
            </w:pPr>
            <w:r>
              <w:rPr>
                <w:rFonts w:ascii="Times New Roman" w:hAnsi="Times New Roman"/>
                <w:szCs w:val="26"/>
              </w:rPr>
              <w:t>Nhân viên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07BCEC" w14:textId="77777777" w:rsidR="0081210A" w:rsidRDefault="0081210A" w:rsidP="00A6300C">
            <w:pPr>
              <w:spacing w:after="0"/>
              <w:rPr>
                <w:rFonts w:ascii="Times New Roman" w:hAnsi="Times New Roman"/>
                <w:szCs w:val="26"/>
              </w:rPr>
            </w:pPr>
            <w:r>
              <w:rPr>
                <w:rFonts w:ascii="Times New Roman" w:hAnsi="Times New Roman"/>
                <w:szCs w:val="26"/>
              </w:rPr>
              <w:t>7</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77B1C"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A9EAF"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r w:rsidR="0081210A" w14:paraId="3F20E9EF" w14:textId="77777777" w:rsidTr="00A6300C">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73E90" w14:textId="77777777" w:rsidR="0081210A" w:rsidRDefault="0081210A" w:rsidP="00A6300C">
            <w:pPr>
              <w:spacing w:after="0"/>
              <w:rPr>
                <w:rFonts w:ascii="Times New Roman" w:hAnsi="Times New Roman"/>
                <w:szCs w:val="26"/>
              </w:rPr>
            </w:pPr>
            <w:r>
              <w:rPr>
                <w:rFonts w:ascii="Times New Roman" w:hAnsi="Times New Roman"/>
                <w:szCs w:val="26"/>
              </w:rPr>
              <w:t>8</w:t>
            </w:r>
          </w:p>
        </w:tc>
        <w:tc>
          <w:tcPr>
            <w:tcW w:w="2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7CE03" w14:textId="77777777" w:rsidR="0081210A" w:rsidRDefault="0081210A" w:rsidP="00A6300C">
            <w:pPr>
              <w:spacing w:after="0"/>
              <w:rPr>
                <w:rFonts w:ascii="Times New Roman" w:hAnsi="Times New Roman"/>
                <w:bCs/>
                <w:szCs w:val="26"/>
              </w:rPr>
            </w:pPr>
            <w:r>
              <w:rPr>
                <w:rFonts w:ascii="Times New Roman" w:eastAsia="Times New Roman" w:hAnsi="Times New Roman"/>
                <w:bCs/>
                <w:szCs w:val="26"/>
              </w:rPr>
              <w:t>Đăng nhập – đăng xuất</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72FAB" w14:textId="77777777" w:rsidR="0081210A" w:rsidRDefault="0081210A" w:rsidP="00A6300C">
            <w:pPr>
              <w:spacing w:after="0"/>
              <w:rPr>
                <w:rFonts w:ascii="Times New Roman" w:hAnsi="Times New Roman"/>
                <w:szCs w:val="26"/>
              </w:rPr>
            </w:pPr>
            <w:r>
              <w:rPr>
                <w:rFonts w:ascii="Times New Roman" w:hAnsi="Times New Roman"/>
                <w:szCs w:val="26"/>
              </w:rPr>
              <w:t>Chủ chuỗi cửa hàng, nhân viên, admin</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8C8038" w14:textId="77777777" w:rsidR="0081210A" w:rsidRDefault="0081210A" w:rsidP="00A6300C">
            <w:pPr>
              <w:spacing w:after="0"/>
              <w:rPr>
                <w:rFonts w:ascii="Times New Roman" w:hAnsi="Times New Roman"/>
                <w:szCs w:val="26"/>
              </w:rPr>
            </w:pPr>
            <w:r>
              <w:rPr>
                <w:rFonts w:ascii="Times New Roman" w:hAnsi="Times New Roman"/>
                <w:szCs w:val="26"/>
              </w:rPr>
              <w:t>8</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FE107" w14:textId="77777777" w:rsidR="0081210A" w:rsidRDefault="0081210A" w:rsidP="00A6300C">
            <w:pPr>
              <w:spacing w:after="0"/>
              <w:rPr>
                <w:rFonts w:ascii="Times New Roman" w:hAnsi="Times New Roman"/>
                <w:szCs w:val="26"/>
              </w:rPr>
            </w:pPr>
            <w:r>
              <w:rPr>
                <w:rFonts w:ascii="Times New Roman" w:hAnsi="Times New Roman"/>
                <w:szCs w:val="26"/>
              </w:rPr>
              <w:t>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8869D" w14:textId="77777777" w:rsidR="0081210A" w:rsidRDefault="0081210A" w:rsidP="00A6300C">
            <w:pPr>
              <w:spacing w:after="0"/>
              <w:rPr>
                <w:rFonts w:ascii="Times New Roman" w:hAnsi="Times New Roman"/>
                <w:szCs w:val="26"/>
              </w:rPr>
            </w:pPr>
            <w:r>
              <w:rPr>
                <w:rFonts w:ascii="Times New Roman" w:hAnsi="Times New Roman"/>
                <w:szCs w:val="26"/>
              </w:rPr>
              <w:t>Đơn giản</w:t>
            </w:r>
          </w:p>
        </w:tc>
      </w:tr>
    </w:tbl>
    <w:p w14:paraId="6CBB58CE" w14:textId="77777777" w:rsidR="0081210A" w:rsidRDefault="0081210A" w:rsidP="0081210A">
      <w:pPr>
        <w:rPr>
          <w:szCs w:val="26"/>
        </w:rPr>
      </w:pPr>
    </w:p>
    <w:p w14:paraId="6A4ABA1D" w14:textId="77777777" w:rsidR="0081210A" w:rsidRDefault="0081210A" w:rsidP="0081210A">
      <w:pPr>
        <w:rPr>
          <w:szCs w:val="26"/>
        </w:rPr>
      </w:pPr>
    </w:p>
    <w:p w14:paraId="4FD2DE4C" w14:textId="77777777" w:rsidR="0081210A" w:rsidRDefault="0081210A" w:rsidP="0081210A">
      <w:pPr>
        <w:pStyle w:val="Heading2"/>
        <w:ind w:right="62"/>
        <w:jc w:val="both"/>
        <w:rPr>
          <w:i/>
          <w:sz w:val="26"/>
          <w:szCs w:val="26"/>
        </w:rPr>
      </w:pPr>
      <w:bookmarkStart w:id="54" w:name="_heading=h.73hn6mpetfen" w:colFirst="0" w:colLast="0"/>
      <w:bookmarkStart w:id="55" w:name="_Toc214537429"/>
      <w:bookmarkEnd w:id="54"/>
      <w:r>
        <w:rPr>
          <w:sz w:val="26"/>
          <w:szCs w:val="26"/>
        </w:rPr>
        <w:lastRenderedPageBreak/>
        <w:t>C.III Bảng tính toán điểm các tác nhân (Actors) tương tác, trao đổi thông tin với phần mềm</w:t>
      </w:r>
      <w:bookmarkEnd w:id="55"/>
    </w:p>
    <w:tbl>
      <w:tblPr>
        <w:tblStyle w:val="Style19"/>
        <w:tblW w:w="9289" w:type="dxa"/>
        <w:jc w:val="center"/>
        <w:tblInd w:w="0" w:type="dxa"/>
        <w:tblLayout w:type="fixed"/>
        <w:tblLook w:val="04A0" w:firstRow="1" w:lastRow="0" w:firstColumn="1" w:lastColumn="0" w:noHBand="0" w:noVBand="1"/>
      </w:tblPr>
      <w:tblGrid>
        <w:gridCol w:w="993"/>
        <w:gridCol w:w="1559"/>
        <w:gridCol w:w="2461"/>
        <w:gridCol w:w="1205"/>
        <w:gridCol w:w="1490"/>
        <w:gridCol w:w="1581"/>
      </w:tblGrid>
      <w:tr w:rsidR="0081210A" w14:paraId="7403A0AC" w14:textId="77777777" w:rsidTr="00A6300C">
        <w:trPr>
          <w:trHeight w:val="1119"/>
          <w:jc w:val="center"/>
        </w:trPr>
        <w:tc>
          <w:tcPr>
            <w:tcW w:w="993"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14:paraId="67A6FBC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1559"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0C16BA6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Loại Actor</w:t>
            </w:r>
          </w:p>
        </w:tc>
        <w:tc>
          <w:tcPr>
            <w:tcW w:w="2461"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5EFA77A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Mô tả</w:t>
            </w:r>
          </w:p>
        </w:tc>
        <w:tc>
          <w:tcPr>
            <w:tcW w:w="12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9CC56B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Số tác nhân</w:t>
            </w:r>
          </w:p>
        </w:tc>
        <w:tc>
          <w:tcPr>
            <w:tcW w:w="1490"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3F28AF8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581" w:type="dxa"/>
            <w:tcBorders>
              <w:top w:val="single" w:sz="4" w:space="0" w:color="000000"/>
              <w:left w:val="nil"/>
              <w:bottom w:val="nil"/>
              <w:right w:val="single" w:sz="4" w:space="0" w:color="000000"/>
            </w:tcBorders>
            <w:tcMar>
              <w:top w:w="0" w:type="dxa"/>
              <w:left w:w="108" w:type="dxa"/>
              <w:bottom w:w="0" w:type="dxa"/>
              <w:right w:w="108" w:type="dxa"/>
            </w:tcMar>
            <w:vAlign w:val="center"/>
          </w:tcPr>
          <w:p w14:paraId="16E1EB1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Điểm của từng loại tác nhân</w:t>
            </w:r>
          </w:p>
        </w:tc>
      </w:tr>
      <w:tr w:rsidR="0081210A" w14:paraId="41BF39EF" w14:textId="77777777" w:rsidTr="00A6300C">
        <w:trPr>
          <w:trHeight w:val="750"/>
          <w:jc w:val="center"/>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7DAD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5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BD3941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Đơn giản </w:t>
            </w:r>
          </w:p>
        </w:tc>
        <w:tc>
          <w:tcPr>
            <w:tcW w:w="246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EE622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Thuộc loại giao diện của chương trình</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BB26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c>
          <w:tcPr>
            <w:tcW w:w="1490"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FCFD84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1</w:t>
            </w:r>
          </w:p>
        </w:tc>
        <w:tc>
          <w:tcPr>
            <w:tcW w:w="15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3A9521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r>
      <w:tr w:rsidR="0081210A" w14:paraId="2DABA1D4" w14:textId="77777777" w:rsidTr="00A6300C">
        <w:trPr>
          <w:trHeight w:val="1125"/>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E702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C131F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Trung bình </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0A72B4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Giao diện tương tác hoặc phục vụ một giao thức hoạt động</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834D68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E16E3A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2</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F28DCC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0</w:t>
            </w:r>
          </w:p>
        </w:tc>
      </w:tr>
      <w:tr w:rsidR="0081210A" w14:paraId="78026784" w14:textId="77777777" w:rsidTr="00A6300C">
        <w:trPr>
          <w:trHeight w:val="750"/>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C176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9CBD9D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Phức tạp </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C71B34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Giao diện đồ họa</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762E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3</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D9A86B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3</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2F274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9</w:t>
            </w:r>
          </w:p>
        </w:tc>
      </w:tr>
      <w:tr w:rsidR="0081210A" w14:paraId="43624580" w14:textId="77777777" w:rsidTr="00A6300C">
        <w:trPr>
          <w:trHeight w:val="496"/>
          <w:jc w:val="center"/>
        </w:trPr>
        <w:tc>
          <w:tcPr>
            <w:tcW w:w="993"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A30E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5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C431B2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Cộng (1+2+3)</w:t>
            </w:r>
          </w:p>
        </w:tc>
        <w:tc>
          <w:tcPr>
            <w:tcW w:w="246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575B66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TAW</w:t>
            </w:r>
          </w:p>
        </w:tc>
        <w:tc>
          <w:tcPr>
            <w:tcW w:w="12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E47F3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490"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BF03D7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158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A73B1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9</w:t>
            </w:r>
          </w:p>
        </w:tc>
      </w:tr>
    </w:tbl>
    <w:p w14:paraId="2C111418" w14:textId="77777777" w:rsidR="0081210A" w:rsidRDefault="0081210A" w:rsidP="0081210A">
      <w:pPr>
        <w:rPr>
          <w:szCs w:val="26"/>
        </w:rPr>
      </w:pPr>
    </w:p>
    <w:p w14:paraId="263CB955" w14:textId="77777777" w:rsidR="0081210A" w:rsidRDefault="0081210A" w:rsidP="0081210A">
      <w:pPr>
        <w:pStyle w:val="Heading2"/>
      </w:pPr>
      <w:bookmarkStart w:id="56" w:name="_Toc214537430"/>
      <w:r>
        <w:t>C.IV Bảng tính toán điểm các trường hợp sử dụng (Use-Case)</w:t>
      </w:r>
      <w:bookmarkEnd w:id="56"/>
    </w:p>
    <w:tbl>
      <w:tblPr>
        <w:tblStyle w:val="Style20"/>
        <w:tblW w:w="85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
        <w:gridCol w:w="1840"/>
        <w:gridCol w:w="1460"/>
        <w:gridCol w:w="1395"/>
        <w:gridCol w:w="1495"/>
        <w:gridCol w:w="1495"/>
      </w:tblGrid>
      <w:tr w:rsidR="0081210A" w14:paraId="3589748B"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EB8D7"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STT</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5C41C"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Loại</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11BE6"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Trọng số UCP chuẩn</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F81A1A"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Hệ số BMT</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E1F3A"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Số trường hợp sử dụng</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0CE5D"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Điểm trường hợp sử dụng</w:t>
            </w:r>
          </w:p>
        </w:tc>
      </w:tr>
      <w:tr w:rsidR="0081210A" w14:paraId="59F9E9EB" w14:textId="77777777" w:rsidTr="00A6300C">
        <w:trPr>
          <w:trHeight w:val="379"/>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8B928"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1</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42A5F"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B</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A354A"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B02E6" w14:textId="77777777" w:rsidR="0081210A" w:rsidRDefault="0081210A" w:rsidP="00A6300C">
            <w:pPr>
              <w:ind w:right="76"/>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ADFB6" w14:textId="77777777" w:rsidR="0081210A" w:rsidRDefault="0081210A" w:rsidP="00A6300C">
            <w:pPr>
              <w:ind w:right="76"/>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51EC3" w14:textId="77777777" w:rsidR="0081210A" w:rsidRDefault="0081210A" w:rsidP="00A6300C">
            <w:pPr>
              <w:ind w:right="76"/>
              <w:rPr>
                <w:rFonts w:ascii="Times New Roman" w:eastAsia="Times New Roman" w:hAnsi="Times New Roman"/>
                <w:szCs w:val="26"/>
              </w:rPr>
            </w:pPr>
          </w:p>
        </w:tc>
      </w:tr>
      <w:tr w:rsidR="0081210A" w14:paraId="2DAC079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FB65C"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3C708"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74F0D"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09B0F"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979AC"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28</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D928D"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140</w:t>
            </w:r>
          </w:p>
        </w:tc>
      </w:tr>
      <w:tr w:rsidR="0081210A" w14:paraId="33908967"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vAlign w:val="center"/>
          </w:tcPr>
          <w:p w14:paraId="3BACC416"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Pr>
          <w:p w14:paraId="6DEB66B7"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Pr>
          <w:p w14:paraId="7AD07BC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Pr>
          <w:p w14:paraId="2B2A7B7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Pr>
          <w:p w14:paraId="17CF077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Pr>
          <w:p w14:paraId="7C5DBFB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17103DEB"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3F7A1"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FB2B5"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8DB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475A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26F2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EB271"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B764558"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421EE"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2</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6A531"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M</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C1AB2"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90CF5"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2FB3A"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CD363" w14:textId="77777777" w:rsidR="0081210A" w:rsidRDefault="0081210A" w:rsidP="00A6300C">
            <w:pPr>
              <w:rPr>
                <w:rFonts w:ascii="Times New Roman" w:eastAsia="Times New Roman" w:hAnsi="Times New Roman"/>
                <w:szCs w:val="26"/>
              </w:rPr>
            </w:pPr>
          </w:p>
        </w:tc>
      </w:tr>
      <w:tr w:rsidR="0081210A" w14:paraId="5017CC40"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F2CA5"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06A2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5BE4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08ACB"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97D0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DD24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3423C6B9"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380E0"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3F21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BE2C2"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6E427"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FB5E12"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4B15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0F753A43"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B6D90"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71CA9"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32FB9"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10</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AAC1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1.2</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9C18F"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34970"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58DF341"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8D763" w14:textId="77777777" w:rsidR="0081210A" w:rsidRDefault="0081210A" w:rsidP="00A6300C">
            <w:pPr>
              <w:rPr>
                <w:rFonts w:ascii="Times New Roman" w:eastAsia="Times New Roman" w:hAnsi="Times New Roman"/>
                <w:b/>
                <w:szCs w:val="26"/>
              </w:rPr>
            </w:pPr>
            <w:r>
              <w:rPr>
                <w:rFonts w:ascii="Times New Roman" w:eastAsia="Times New Roman" w:hAnsi="Times New Roman"/>
                <w:b/>
                <w:szCs w:val="26"/>
              </w:rPr>
              <w:t>3</w:t>
            </w: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BA989"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T</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3CBEE" w14:textId="77777777" w:rsidR="0081210A" w:rsidRDefault="0081210A" w:rsidP="00A6300C">
            <w:pPr>
              <w:rPr>
                <w:rFonts w:ascii="Times New Roman" w:eastAsia="Times New Roman" w:hAnsi="Times New Roman"/>
                <w:szCs w:val="26"/>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3372A"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80799"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83B0B" w14:textId="77777777" w:rsidR="0081210A" w:rsidRDefault="0081210A" w:rsidP="00A6300C">
            <w:pPr>
              <w:rPr>
                <w:rFonts w:ascii="Times New Roman" w:eastAsia="Times New Roman" w:hAnsi="Times New Roman"/>
                <w:szCs w:val="26"/>
              </w:rPr>
            </w:pPr>
          </w:p>
        </w:tc>
      </w:tr>
      <w:tr w:rsidR="0081210A" w14:paraId="1151AC13"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vAlign w:val="center"/>
          </w:tcPr>
          <w:p w14:paraId="61B9F1C8"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Pr>
          <w:p w14:paraId="357D7886"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Đơn giản</w:t>
            </w:r>
          </w:p>
        </w:tc>
        <w:tc>
          <w:tcPr>
            <w:tcW w:w="1460" w:type="dxa"/>
            <w:tcBorders>
              <w:top w:val="single" w:sz="4" w:space="0" w:color="000000"/>
              <w:left w:val="single" w:sz="4" w:space="0" w:color="000000"/>
              <w:bottom w:val="single" w:sz="4" w:space="0" w:color="000000"/>
              <w:right w:val="single" w:sz="4" w:space="0" w:color="000000"/>
            </w:tcBorders>
          </w:tcPr>
          <w:p w14:paraId="2985719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Pr>
          <w:p w14:paraId="7F647211"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Pr>
          <w:p w14:paraId="4B78F4C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Pr>
          <w:p w14:paraId="7A545BC6"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0B8B103E"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3132C"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33049"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Trung bình</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04E4B"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84AC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931E4"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BFF39"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11CC9D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AC89A"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EB0FB" w14:textId="77777777" w:rsidR="0081210A" w:rsidRDefault="0081210A" w:rsidP="00A6300C">
            <w:pPr>
              <w:jc w:val="both"/>
              <w:rPr>
                <w:rFonts w:ascii="Times New Roman" w:eastAsia="Times New Roman" w:hAnsi="Times New Roman"/>
                <w:szCs w:val="26"/>
              </w:rPr>
            </w:pPr>
            <w:r>
              <w:rPr>
                <w:rFonts w:ascii="Times New Roman" w:eastAsia="Times New Roman" w:hAnsi="Times New Roman"/>
                <w:szCs w:val="26"/>
              </w:rPr>
              <w:t>Phức tạp</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82E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272BE"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1.5</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8BDEA"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A7A2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0</w:t>
            </w:r>
          </w:p>
        </w:tc>
      </w:tr>
      <w:tr w:rsidR="0081210A" w14:paraId="7877506C" w14:textId="77777777" w:rsidTr="00A6300C">
        <w:trPr>
          <w:jc w:val="center"/>
        </w:trPr>
        <w:tc>
          <w:tcPr>
            <w:tcW w:w="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78F6C1" w14:textId="77777777" w:rsidR="0081210A" w:rsidRDefault="0081210A" w:rsidP="00A6300C">
            <w:pPr>
              <w:rPr>
                <w:rFonts w:ascii="Times New Roman" w:eastAsia="Times New Roman" w:hAnsi="Times New Roman"/>
                <w:szCs w:val="26"/>
              </w:rPr>
            </w:pPr>
          </w:p>
        </w:tc>
        <w:tc>
          <w:tcPr>
            <w:tcW w:w="1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F3170" w14:textId="77777777" w:rsidR="0081210A" w:rsidRDefault="0081210A" w:rsidP="00A6300C">
            <w:pPr>
              <w:jc w:val="both"/>
              <w:rPr>
                <w:rFonts w:ascii="Times New Roman" w:eastAsia="Times New Roman" w:hAnsi="Times New Roman"/>
                <w:b/>
                <w:szCs w:val="26"/>
              </w:rPr>
            </w:pPr>
            <w:r>
              <w:rPr>
                <w:rFonts w:ascii="Times New Roman" w:eastAsia="Times New Roman" w:hAnsi="Times New Roman"/>
                <w:b/>
                <w:szCs w:val="26"/>
              </w:rPr>
              <w:t>Cộng 1+2+3</w:t>
            </w:r>
          </w:p>
        </w:tc>
        <w:tc>
          <w:tcPr>
            <w:tcW w:w="1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8821C"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TBF</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43FA5"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A5DC2" w14:textId="77777777" w:rsidR="0081210A" w:rsidRDefault="0081210A" w:rsidP="00A6300C">
            <w:pPr>
              <w:rPr>
                <w:rFonts w:ascii="Times New Roman" w:eastAsia="Times New Roman" w:hAnsi="Times New Roman"/>
                <w:szCs w:val="26"/>
              </w:rPr>
            </w:pP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B9385" w14:textId="77777777" w:rsidR="0081210A" w:rsidRDefault="0081210A" w:rsidP="00A6300C">
            <w:pPr>
              <w:rPr>
                <w:rFonts w:ascii="Times New Roman" w:eastAsia="Times New Roman" w:hAnsi="Times New Roman"/>
                <w:szCs w:val="26"/>
              </w:rPr>
            </w:pPr>
            <w:r>
              <w:rPr>
                <w:rFonts w:ascii="Times New Roman" w:eastAsia="Times New Roman" w:hAnsi="Times New Roman"/>
                <w:szCs w:val="26"/>
              </w:rPr>
              <w:t>140</w:t>
            </w:r>
          </w:p>
        </w:tc>
      </w:tr>
    </w:tbl>
    <w:p w14:paraId="145529DC" w14:textId="77777777" w:rsidR="0081210A" w:rsidRDefault="0081210A" w:rsidP="0081210A">
      <w:pPr>
        <w:rPr>
          <w:szCs w:val="26"/>
        </w:rPr>
      </w:pPr>
    </w:p>
    <w:p w14:paraId="2233A2AF" w14:textId="77777777" w:rsidR="0081210A" w:rsidRDefault="0081210A" w:rsidP="0081210A">
      <w:pPr>
        <w:pStyle w:val="Heading2"/>
      </w:pPr>
      <w:bookmarkStart w:id="57" w:name="_heading=h.ey7yh3yvggeb" w:colFirst="0" w:colLast="0"/>
      <w:bookmarkStart w:id="58" w:name="_Toc214537431"/>
      <w:bookmarkEnd w:id="57"/>
      <w:r>
        <w:t>C.V Bảng tính toán hệ số phức tạp kỹ thuật-công nghệ</w:t>
      </w:r>
      <w:bookmarkEnd w:id="58"/>
    </w:p>
    <w:tbl>
      <w:tblPr>
        <w:tblStyle w:val="Style21"/>
        <w:tblW w:w="9263" w:type="dxa"/>
        <w:jc w:val="center"/>
        <w:tblInd w:w="0" w:type="dxa"/>
        <w:tblLayout w:type="fixed"/>
        <w:tblLook w:val="04A0" w:firstRow="1" w:lastRow="0" w:firstColumn="1" w:lastColumn="0" w:noHBand="0" w:noVBand="1"/>
      </w:tblPr>
      <w:tblGrid>
        <w:gridCol w:w="1145"/>
        <w:gridCol w:w="3942"/>
        <w:gridCol w:w="924"/>
        <w:gridCol w:w="1188"/>
        <w:gridCol w:w="1159"/>
        <w:gridCol w:w="905"/>
      </w:tblGrid>
      <w:tr w:rsidR="0081210A" w14:paraId="25B110D4" w14:textId="77777777" w:rsidTr="00A6300C">
        <w:trPr>
          <w:trHeight w:val="1174"/>
          <w:jc w:val="center"/>
        </w:trPr>
        <w:tc>
          <w:tcPr>
            <w:tcW w:w="11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4CB2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94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723284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Các hệ số</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CD2F1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3820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 xếp hạng</w:t>
            </w:r>
          </w:p>
        </w:tc>
        <w:tc>
          <w:tcPr>
            <w:tcW w:w="11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1EF509A"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Kết quả</w:t>
            </w:r>
          </w:p>
        </w:tc>
        <w:tc>
          <w:tcPr>
            <w:tcW w:w="9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4F4280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Ghi chú</w:t>
            </w:r>
          </w:p>
        </w:tc>
      </w:tr>
      <w:tr w:rsidR="0081210A" w14:paraId="7339EABB" w14:textId="77777777" w:rsidTr="00A6300C">
        <w:trPr>
          <w:trHeight w:val="57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4DF5EE6"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584854C7"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Hệ số KT-CN (TFW)</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9E92B1C" w14:textId="77777777" w:rsidR="0081210A" w:rsidRDefault="0081210A" w:rsidP="00A6300C">
            <w:pPr>
              <w:rPr>
                <w:rFonts w:ascii="Times New Roman" w:eastAsia="Times New Roman" w:hAnsi="Times New Roman"/>
                <w:color w:val="000000"/>
                <w:szCs w:val="26"/>
              </w:rPr>
            </w:pP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7C2B1" w14:textId="77777777" w:rsidR="0081210A" w:rsidRDefault="0081210A" w:rsidP="00A6300C">
            <w:pPr>
              <w:rPr>
                <w:rFonts w:ascii="Times New Roman" w:eastAsia="Times New Roman" w:hAnsi="Times New Roman"/>
                <w:color w:val="000000"/>
                <w:szCs w:val="26"/>
              </w:rPr>
            </w:pP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D64BAE5"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8</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7C62BEA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7CC68EB" w14:textId="77777777" w:rsidTr="00A6300C">
        <w:trPr>
          <w:trHeight w:val="55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FEEF9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5DF0114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Hệ thống phân tán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D43C3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6FF3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74AD1A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C58DAB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10605238" w14:textId="77777777" w:rsidTr="00A6300C">
        <w:trPr>
          <w:trHeight w:val="850"/>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7E1B43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94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8CABE2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Tính chất đáp ứng tức thời hoặc yêu cầu đảm bảo thông lượng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4EEA04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7E57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57BC58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8549837"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45B48F10" w14:textId="77777777" w:rsidTr="00A6300C">
        <w:trPr>
          <w:trHeight w:val="565"/>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3EF8D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3CDC7F4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Hiệu quả sử dụng trực tuyến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20AE13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DE2F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0A86F8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38CA5891"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2DCA0807" w14:textId="77777777" w:rsidTr="00A6300C">
        <w:trPr>
          <w:trHeight w:val="559"/>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E1313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C2A64C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Độ phức tạp của xử lý bên trong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169C11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0BD2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059DC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12825A2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95BA03E" w14:textId="77777777" w:rsidTr="00A6300C">
        <w:trPr>
          <w:trHeight w:val="541"/>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A2B74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0F5EFF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Mã nguồn phải tái sử dụng được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A6D8B7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D550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051D0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3387E8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4263EFA" w14:textId="77777777" w:rsidTr="00A6300C">
        <w:trPr>
          <w:trHeight w:val="402"/>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B1F4D2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7ADEC65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Dễ cài đặt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F6B482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CC11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148418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C07D93F"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063DABF" w14:textId="77777777" w:rsidTr="00A6300C">
        <w:trPr>
          <w:trHeight w:val="421"/>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A4A9E5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7</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BA8445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Dễ sử dụng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151CEC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6DC6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CF2E82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0.5</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3DC241D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38671666" w14:textId="77777777" w:rsidTr="00A6300C">
        <w:trPr>
          <w:trHeight w:val="475"/>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1CBB9D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8</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FA5288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Khả năng chuyển đổi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E10782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EDB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889E5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0D4558A9"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FA5EAB8" w14:textId="77777777" w:rsidTr="00A6300C">
        <w:trPr>
          <w:trHeight w:val="52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5D31A1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9</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E9C2EA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Khả năng dễ thay đổi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B5CD9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E45C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FE77DE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ED58040"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4EA4E5BC" w14:textId="77777777" w:rsidTr="00A6300C">
        <w:trPr>
          <w:trHeight w:val="432"/>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B2A7C0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10</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37E4AA4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Sử dụng đồng thời </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A6627A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D4B0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03247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249A4DB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7EF2EB57" w14:textId="77777777" w:rsidTr="00A6300C">
        <w:trPr>
          <w:trHeight w:val="424"/>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70E3F3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11</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689C7D6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Có các tính năng bảo mật đặc biệt</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6845A8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27D2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4D9432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5DF0EE4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09674B7A" w14:textId="77777777" w:rsidTr="00A6300C">
        <w:trPr>
          <w:trHeight w:val="84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83B73F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12</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BDCEB9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Cung cấp truy nhập trực tiếp tới các phần mềm của các hãng thứ ba</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5474C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FADD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4FD82A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4C8AF1B3"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5EA72B8B" w14:textId="77777777" w:rsidTr="00A6300C">
        <w:trPr>
          <w:trHeight w:val="853"/>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C74CE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13</w:t>
            </w:r>
          </w:p>
        </w:tc>
        <w:tc>
          <w:tcPr>
            <w:tcW w:w="3942" w:type="dxa"/>
            <w:tcBorders>
              <w:top w:val="nil"/>
              <w:left w:val="nil"/>
              <w:bottom w:val="single" w:sz="4" w:space="0" w:color="000000"/>
              <w:right w:val="single" w:sz="4" w:space="0" w:color="000000"/>
            </w:tcBorders>
            <w:tcMar>
              <w:top w:w="0" w:type="dxa"/>
              <w:left w:w="108" w:type="dxa"/>
              <w:bottom w:w="0" w:type="dxa"/>
              <w:right w:w="108" w:type="dxa"/>
            </w:tcMar>
          </w:tcPr>
          <w:p w14:paraId="2ADF167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Yêu cầu phương tiện đào tạo đặc biệt cho người sử dụng</w:t>
            </w:r>
          </w:p>
        </w:tc>
        <w:tc>
          <w:tcPr>
            <w:tcW w:w="92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B6E6C9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1188"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892A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1159"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92EFA8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c>
          <w:tcPr>
            <w:tcW w:w="905" w:type="dxa"/>
            <w:tcBorders>
              <w:top w:val="nil"/>
              <w:left w:val="nil"/>
              <w:bottom w:val="single" w:sz="4" w:space="0" w:color="000000"/>
              <w:right w:val="single" w:sz="4" w:space="0" w:color="000000"/>
            </w:tcBorders>
            <w:tcMar>
              <w:top w:w="0" w:type="dxa"/>
              <w:left w:w="108" w:type="dxa"/>
              <w:bottom w:w="0" w:type="dxa"/>
              <w:right w:w="108" w:type="dxa"/>
            </w:tcMar>
          </w:tcPr>
          <w:p w14:paraId="6A4E7338"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6D4408EB" w14:textId="77777777" w:rsidTr="00A6300C">
        <w:trPr>
          <w:trHeight w:val="1328"/>
          <w:jc w:val="center"/>
        </w:trPr>
        <w:tc>
          <w:tcPr>
            <w:tcW w:w="114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E6B8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94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BB019C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Hệ số phức tạp về KT-CN (TCF)=</w:t>
            </w:r>
            <w:r>
              <w:rPr>
                <w:rFonts w:ascii="Times New Roman" w:hAnsi="Times New Roman"/>
                <w:szCs w:val="26"/>
              </w:rPr>
              <w:t xml:space="preserve"> </w:t>
            </w:r>
            <w:r>
              <w:rPr>
                <w:rFonts w:ascii="Times New Roman" w:eastAsia="Times New Roman" w:hAnsi="Times New Roman"/>
                <w:b/>
                <w:color w:val="000000"/>
                <w:szCs w:val="26"/>
              </w:rPr>
              <w:t>TCF = 0.6 + (0.01 x TFW)</w:t>
            </w:r>
          </w:p>
        </w:tc>
        <w:tc>
          <w:tcPr>
            <w:tcW w:w="4176" w:type="dxa"/>
            <w:gridSpan w:val="4"/>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DDA755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p w14:paraId="00D4300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color w:val="000000"/>
                <w:szCs w:val="26"/>
              </w:rPr>
              <w:t> </w:t>
            </w:r>
            <w:r>
              <w:rPr>
                <w:rFonts w:ascii="Times New Roman" w:eastAsia="Times New Roman" w:hAnsi="Times New Roman"/>
                <w:b/>
                <w:color w:val="000000"/>
                <w:szCs w:val="26"/>
              </w:rPr>
              <w:t>0.6+(0.01x8) = 0.68</w:t>
            </w:r>
          </w:p>
          <w:p w14:paraId="6742159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r>
    </w:tbl>
    <w:p w14:paraId="6616FF5A" w14:textId="77777777" w:rsidR="0081210A" w:rsidRDefault="0081210A" w:rsidP="0081210A">
      <w:pPr>
        <w:rPr>
          <w:szCs w:val="26"/>
        </w:rPr>
      </w:pPr>
    </w:p>
    <w:p w14:paraId="1B4F13C3" w14:textId="77777777" w:rsidR="0081210A" w:rsidRDefault="0081210A" w:rsidP="0081210A">
      <w:pPr>
        <w:pStyle w:val="Heading2"/>
      </w:pPr>
      <w:bookmarkStart w:id="59" w:name="_Toc214537432"/>
      <w:r>
        <w:t>C.VI Bảng tính toán hệ số tác động môi trường và nhóm làm việc, hệ số phức tạp về môi trường</w:t>
      </w:r>
      <w:bookmarkEnd w:id="59"/>
    </w:p>
    <w:p w14:paraId="43B5E12D" w14:textId="77777777" w:rsidR="0081210A" w:rsidRDefault="0081210A" w:rsidP="0081210A">
      <w:pPr>
        <w:widowControl w:val="0"/>
        <w:spacing w:after="0"/>
        <w:ind w:left="215" w:right="62"/>
        <w:jc w:val="both"/>
        <w:rPr>
          <w:b/>
          <w:szCs w:val="26"/>
        </w:rPr>
      </w:pPr>
      <w:bookmarkStart w:id="60" w:name="_heading=h.slj9wte7ojc0" w:colFirst="0" w:colLast="0"/>
      <w:bookmarkEnd w:id="60"/>
      <w:r>
        <w:rPr>
          <w:b/>
          <w:szCs w:val="26"/>
        </w:rPr>
        <w:t>1. Dự kiến trình độ và kinh nghiệm cần có của nhân công lao động</w:t>
      </w:r>
      <w:r>
        <w:rPr>
          <w:b/>
          <w:szCs w:val="26"/>
        </w:rPr>
        <w:br/>
      </w:r>
    </w:p>
    <w:tbl>
      <w:tblPr>
        <w:tblStyle w:val="Style22"/>
        <w:tblW w:w="8947" w:type="dxa"/>
        <w:jc w:val="center"/>
        <w:tblInd w:w="0" w:type="dxa"/>
        <w:tblLayout w:type="fixed"/>
        <w:tblLook w:val="04A0" w:firstRow="1" w:lastRow="0" w:firstColumn="1" w:lastColumn="0" w:noHBand="0" w:noVBand="1"/>
      </w:tblPr>
      <w:tblGrid>
        <w:gridCol w:w="960"/>
        <w:gridCol w:w="4660"/>
        <w:gridCol w:w="3327"/>
      </w:tblGrid>
      <w:tr w:rsidR="0081210A" w14:paraId="04A70E18" w14:textId="77777777" w:rsidTr="00A6300C">
        <w:trPr>
          <w:trHeight w:val="531"/>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C642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4660"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2BEBCA3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Kỹ năng</w:t>
            </w:r>
          </w:p>
        </w:tc>
        <w:tc>
          <w:tcPr>
            <w:tcW w:w="3327"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0FBA99B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Điểm đánh giá</w:t>
            </w:r>
          </w:p>
        </w:tc>
      </w:tr>
      <w:tr w:rsidR="0081210A" w14:paraId="4EFC12F7" w14:textId="77777777" w:rsidTr="00A6300C">
        <w:trPr>
          <w:trHeight w:val="43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7D46CB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1</w:t>
            </w: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B5A57B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Kỹ năng lập trình</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63E478D3" w14:textId="77777777" w:rsidR="0081210A" w:rsidRDefault="0081210A" w:rsidP="00A6300C">
            <w:pPr>
              <w:rPr>
                <w:rFonts w:ascii="Times New Roman" w:eastAsia="Times New Roman" w:hAnsi="Times New Roman"/>
                <w:b/>
                <w:color w:val="000000"/>
                <w:szCs w:val="26"/>
              </w:rPr>
            </w:pPr>
          </w:p>
        </w:tc>
      </w:tr>
      <w:tr w:rsidR="0081210A" w14:paraId="003C3AD2" w14:textId="77777777" w:rsidTr="00A6300C">
        <w:trPr>
          <w:trHeight w:val="41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7705F2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D002C3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HTML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AAC54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730BD1AE" w14:textId="77777777" w:rsidTr="00A6300C">
        <w:trPr>
          <w:trHeight w:val="409"/>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1A94170"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7540338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PHP/MySQL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B0612C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31628446" w14:textId="77777777" w:rsidTr="00A6300C">
        <w:trPr>
          <w:trHeight w:val="536"/>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777FB8B"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0F9DCB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Javascript</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4C95FEF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35178469" w14:textId="77777777" w:rsidTr="00A6300C">
        <w:trPr>
          <w:trHeight w:val="42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B793CA9"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518E0F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CSS</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067AEE6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r>
      <w:tr w:rsidR="0081210A" w14:paraId="5BACED0F" w14:textId="77777777" w:rsidTr="00A6300C">
        <w:trPr>
          <w:trHeight w:val="572"/>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23F7813"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2</w:t>
            </w: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37EE592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Kiến thức về phần mềm</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4DDE13DD" w14:textId="77777777" w:rsidR="0081210A" w:rsidRDefault="0081210A" w:rsidP="00A6300C">
            <w:pPr>
              <w:rPr>
                <w:rFonts w:ascii="Times New Roman" w:eastAsia="Times New Roman" w:hAnsi="Times New Roman"/>
                <w:color w:val="000000"/>
                <w:szCs w:val="26"/>
              </w:rPr>
            </w:pPr>
          </w:p>
        </w:tc>
      </w:tr>
      <w:tr w:rsidR="0081210A" w14:paraId="4B18D275" w14:textId="77777777" w:rsidTr="00A6300C">
        <w:trPr>
          <w:trHeight w:val="47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40F483F"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29534CA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Flash</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7BB0DCF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1AF15E3A" w14:textId="77777777" w:rsidTr="00A6300C">
        <w:trPr>
          <w:trHeight w:val="43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24EA24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DB54EF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Photoshop</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5FA3689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21FFCC4D" w14:textId="77777777" w:rsidTr="00A6300C">
        <w:trPr>
          <w:trHeight w:val="427"/>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8B88EF8"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1B5186E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Firework</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21B1185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72747939" w14:textId="77777777" w:rsidTr="00A6300C">
        <w:trPr>
          <w:trHeight w:val="420"/>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D4D61C3"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CAC7418"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MySQL server</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0EEE991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7</w:t>
            </w:r>
          </w:p>
        </w:tc>
      </w:tr>
      <w:tr w:rsidR="0081210A" w14:paraId="16DE87F9" w14:textId="77777777" w:rsidTr="00A6300C">
        <w:trPr>
          <w:trHeight w:val="482"/>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95B666E"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2758B5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MS Word</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32703CF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6313EBB9" w14:textId="77777777" w:rsidTr="00A6300C">
        <w:trPr>
          <w:trHeight w:val="49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2132B8D"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647AC71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MS Excel</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5534BBC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8</w:t>
            </w:r>
          </w:p>
        </w:tc>
      </w:tr>
      <w:tr w:rsidR="0081210A" w14:paraId="570030A3" w14:textId="77777777" w:rsidTr="00A6300C">
        <w:trPr>
          <w:trHeight w:val="483"/>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E4707C7"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5602228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Linux</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2AF36897"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r>
      <w:tr w:rsidR="0081210A" w14:paraId="6435A017" w14:textId="77777777" w:rsidTr="00A6300C">
        <w:trPr>
          <w:trHeight w:val="400"/>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D56B781"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42CAA4F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LAN</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732818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5</w:t>
            </w:r>
          </w:p>
        </w:tc>
      </w:tr>
      <w:tr w:rsidR="0081210A" w14:paraId="3286F13E" w14:textId="77777777" w:rsidTr="00A6300C">
        <w:trPr>
          <w:trHeight w:val="425"/>
          <w:jc w:val="center"/>
        </w:trPr>
        <w:tc>
          <w:tcPr>
            <w:tcW w:w="9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84B6F7D" w14:textId="77777777" w:rsidR="0081210A" w:rsidRDefault="0081210A" w:rsidP="00A6300C">
            <w:pPr>
              <w:rPr>
                <w:rFonts w:ascii="Times New Roman" w:eastAsia="Times New Roman" w:hAnsi="Times New Roman"/>
                <w:color w:val="000000"/>
                <w:szCs w:val="26"/>
              </w:rPr>
            </w:pPr>
          </w:p>
        </w:tc>
        <w:tc>
          <w:tcPr>
            <w:tcW w:w="4660" w:type="dxa"/>
            <w:tcBorders>
              <w:top w:val="nil"/>
              <w:left w:val="nil"/>
              <w:bottom w:val="single" w:sz="4" w:space="0" w:color="000000"/>
              <w:right w:val="single" w:sz="4" w:space="0" w:color="000000"/>
            </w:tcBorders>
            <w:tcMar>
              <w:top w:w="0" w:type="dxa"/>
              <w:left w:w="108" w:type="dxa"/>
              <w:bottom w:w="0" w:type="dxa"/>
              <w:right w:w="108" w:type="dxa"/>
            </w:tcMar>
          </w:tcPr>
          <w:p w14:paraId="010106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Internet</w:t>
            </w:r>
          </w:p>
        </w:tc>
        <w:tc>
          <w:tcPr>
            <w:tcW w:w="3327" w:type="dxa"/>
            <w:tcBorders>
              <w:top w:val="nil"/>
              <w:left w:val="nil"/>
              <w:bottom w:val="single" w:sz="4" w:space="0" w:color="000000"/>
              <w:right w:val="single" w:sz="4" w:space="0" w:color="000000"/>
            </w:tcBorders>
            <w:tcMar>
              <w:top w:w="0" w:type="dxa"/>
              <w:left w:w="108" w:type="dxa"/>
              <w:bottom w:w="0" w:type="dxa"/>
              <w:right w:w="108" w:type="dxa"/>
            </w:tcMar>
          </w:tcPr>
          <w:p w14:paraId="1F559D7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7</w:t>
            </w:r>
          </w:p>
        </w:tc>
      </w:tr>
    </w:tbl>
    <w:p w14:paraId="7DE1A509" w14:textId="77777777" w:rsidR="0081210A" w:rsidRDefault="0081210A" w:rsidP="0081210A">
      <w:pPr>
        <w:rPr>
          <w:szCs w:val="26"/>
        </w:rPr>
      </w:pPr>
    </w:p>
    <w:p w14:paraId="548533BB" w14:textId="77777777" w:rsidR="0081210A" w:rsidRDefault="0081210A" w:rsidP="0081210A">
      <w:pPr>
        <w:pStyle w:val="Heading2"/>
        <w:ind w:right="62"/>
        <w:jc w:val="both"/>
        <w:rPr>
          <w:i/>
          <w:sz w:val="26"/>
          <w:szCs w:val="26"/>
        </w:rPr>
      </w:pPr>
      <w:bookmarkStart w:id="61" w:name="_heading=h.rsvchp1n5mr" w:colFirst="0" w:colLast="0"/>
      <w:bookmarkStart w:id="62" w:name="_Toc214537433"/>
      <w:bookmarkEnd w:id="61"/>
      <w:r>
        <w:rPr>
          <w:sz w:val="26"/>
          <w:szCs w:val="26"/>
        </w:rPr>
        <w:lastRenderedPageBreak/>
        <w:t>2. Tính toán hệ số tác động môi trường và nhóm làm việc, hệ số phức tạp về môi trường, xác định độ ổn định kinh nghiệm và nội suy thời gian lao động (P)</w:t>
      </w:r>
      <w:bookmarkEnd w:id="62"/>
    </w:p>
    <w:tbl>
      <w:tblPr>
        <w:tblStyle w:val="Style23"/>
        <w:tblW w:w="9427" w:type="dxa"/>
        <w:jc w:val="center"/>
        <w:tblInd w:w="0" w:type="dxa"/>
        <w:tblLayout w:type="fixed"/>
        <w:tblLook w:val="04A0" w:firstRow="1" w:lastRow="0" w:firstColumn="1" w:lastColumn="0" w:noHBand="0" w:noVBand="1"/>
      </w:tblPr>
      <w:tblGrid>
        <w:gridCol w:w="728"/>
        <w:gridCol w:w="3822"/>
        <w:gridCol w:w="981"/>
        <w:gridCol w:w="1341"/>
        <w:gridCol w:w="1192"/>
        <w:gridCol w:w="1363"/>
      </w:tblGrid>
      <w:tr w:rsidR="0081210A" w14:paraId="08CF7E40" w14:textId="77777777" w:rsidTr="00A6300C">
        <w:trPr>
          <w:trHeight w:val="750"/>
          <w:tblHeader/>
          <w:jc w:val="center"/>
        </w:trPr>
        <w:tc>
          <w:tcPr>
            <w:tcW w:w="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1E6CE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82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B4540F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Các hệ số tác động môi trường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DB575F"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Trọng số</w:t>
            </w:r>
          </w:p>
        </w:tc>
        <w:tc>
          <w:tcPr>
            <w:tcW w:w="1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39E1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 xếp hạng</w:t>
            </w:r>
          </w:p>
        </w:tc>
        <w:tc>
          <w:tcPr>
            <w:tcW w:w="119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4C4DC9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Kết quả</w:t>
            </w:r>
          </w:p>
        </w:tc>
        <w:tc>
          <w:tcPr>
            <w:tcW w:w="136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F4FF0A4"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Độ ổn định kinh nghiệm</w:t>
            </w:r>
          </w:p>
        </w:tc>
      </w:tr>
      <w:tr w:rsidR="0081210A" w14:paraId="0398DBEB" w14:textId="77777777" w:rsidTr="00A6300C">
        <w:trPr>
          <w:trHeight w:val="750"/>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B2B195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F78125E"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Hệ số tác động môi trường và nhóm làm việc (EFW)</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1C659257" w14:textId="77777777" w:rsidR="0081210A" w:rsidRDefault="0081210A" w:rsidP="00A6300C">
            <w:pPr>
              <w:jc w:val="both"/>
              <w:rPr>
                <w:rFonts w:ascii="Times New Roman" w:eastAsia="Times New Roman" w:hAnsi="Times New Roman"/>
                <w:b/>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BE68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szCs w:val="26"/>
              </w:rPr>
              <w:t>13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0B88BFD"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
                <w:color w:val="000000"/>
                <w:szCs w:val="26"/>
                <w:lang w:val="en-US"/>
              </w:rPr>
              <w:t>6.5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42DF1797"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 </w:t>
            </w:r>
          </w:p>
        </w:tc>
      </w:tr>
      <w:tr w:rsidR="0081210A" w14:paraId="0FED4B00" w14:textId="77777777" w:rsidTr="00A6300C">
        <w:trPr>
          <w:trHeight w:val="574"/>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A39801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AF2E0C5"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Đánh giá cho từng thành viên</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42A5C22E"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C1725AA"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tcPr>
          <w:p w14:paraId="4F0CEB7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3DB2D049"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r>
      <w:tr w:rsidR="0081210A" w14:paraId="390F91A9" w14:textId="77777777" w:rsidTr="00A6300C">
        <w:trPr>
          <w:trHeight w:val="162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D6307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82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B279F8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Có áp dụng qui trình phát triển phần mềm theo mẫu RUP và có hiểu biết về RUP hoặc quy trình phát triển phần mềm tương đương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A1FA5D5"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29A13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1</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71B783A"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szCs w:val="26"/>
                <w:lang w:val="en-US"/>
              </w:rPr>
              <w:t>1.5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E025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lang w:val="en-US"/>
              </w:rPr>
              <w:t>0.</w:t>
            </w:r>
            <w:r>
              <w:rPr>
                <w:rFonts w:ascii="Times New Roman" w:eastAsia="Times New Roman" w:hAnsi="Times New Roman"/>
                <w:color w:val="000000"/>
                <w:szCs w:val="26"/>
              </w:rPr>
              <w:t>1</w:t>
            </w:r>
          </w:p>
        </w:tc>
      </w:tr>
      <w:tr w:rsidR="0081210A" w14:paraId="7286A1AE" w14:textId="77777777" w:rsidTr="00A6300C">
        <w:trPr>
          <w:trHeight w:val="84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53DEE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1D9A3974"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Có kinh nghiệm về ứng dụng tương tự </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09AD734"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0,5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ECB5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70BC68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9CD42C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7E49D94C" w14:textId="77777777" w:rsidTr="00A6300C">
        <w:trPr>
          <w:trHeight w:val="84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F5799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1454BC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Có kinh nghiệm về hướng đối tượng </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A78C930"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B239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A21E41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138776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0</w:t>
            </w:r>
          </w:p>
        </w:tc>
      </w:tr>
      <w:tr w:rsidR="0081210A" w14:paraId="32520AB0" w14:textId="77777777" w:rsidTr="00A6300C">
        <w:trPr>
          <w:trHeight w:val="569"/>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22236D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59F98A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Có khả năng lãnh đạo Nhóm</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6B0D6F9"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0,5</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3FC2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2</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A5D3B0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1</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ADA9A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r>
              <w:rPr>
                <w:rFonts w:ascii="Times New Roman" w:eastAsia="Times New Roman" w:hAnsi="Times New Roman"/>
                <w:szCs w:val="26"/>
              </w:rPr>
              <w:t>05</w:t>
            </w:r>
          </w:p>
        </w:tc>
      </w:tr>
      <w:tr w:rsidR="0081210A" w14:paraId="4611BE6F" w14:textId="77777777" w:rsidTr="00A6300C">
        <w:trPr>
          <w:trHeight w:val="563"/>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1070E36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5D165C6"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chất năng động</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3A37F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1F32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D5A9CC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lang w:val="en-US"/>
              </w:rPr>
              <w:t>3</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83E38B1"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szCs w:val="26"/>
              </w:rPr>
              <w:t>0.</w:t>
            </w:r>
            <w:r>
              <w:rPr>
                <w:rFonts w:ascii="Times New Roman" w:eastAsia="Times New Roman" w:hAnsi="Times New Roman"/>
                <w:szCs w:val="26"/>
                <w:lang w:val="en-US"/>
              </w:rPr>
              <w:t>6</w:t>
            </w:r>
          </w:p>
        </w:tc>
      </w:tr>
      <w:tr w:rsidR="0081210A" w14:paraId="085C21E7" w14:textId="77777777" w:rsidTr="00A6300C">
        <w:trPr>
          <w:trHeight w:val="551"/>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C383E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4A773F5"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Độ ổn định của các yêu cầu</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718455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2</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8CB1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D03D27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6</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6AE50B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r>
      <w:tr w:rsidR="0081210A" w14:paraId="296FD835" w14:textId="77777777" w:rsidTr="00A6300C">
        <w:trPr>
          <w:trHeight w:val="750"/>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18D5A1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7</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6C5B630"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Sử dụng các nhân viên làm bán thời gian</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9EB321E"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E8B35"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3</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05F2FB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w:t>
            </w:r>
            <w:r>
              <w:rPr>
                <w:rFonts w:ascii="Times New Roman" w:eastAsia="Times New Roman" w:hAnsi="Times New Roman"/>
                <w:szCs w:val="26"/>
              </w:rPr>
              <w:t>3</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EB679EA"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0B729B0E" w14:textId="77777777" w:rsidTr="00A6300C">
        <w:trPr>
          <w:trHeight w:val="62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2C626B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8</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46C75268"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Dùng ngôn ngữ lập trình loại khó</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7B12E27" w14:textId="77777777" w:rsidR="0081210A" w:rsidRDefault="0081210A" w:rsidP="00A6300C">
            <w:pPr>
              <w:widowControl w:val="0"/>
              <w:spacing w:after="0"/>
              <w:ind w:left="34" w:right="62"/>
              <w:rPr>
                <w:rFonts w:ascii="Times New Roman" w:eastAsia="Times New Roman" w:hAnsi="Times New Roman"/>
                <w:szCs w:val="26"/>
              </w:rPr>
            </w:pPr>
            <w:r>
              <w:rPr>
                <w:rFonts w:ascii="Times New Roman" w:eastAsia="Times New Roman" w:hAnsi="Times New Roman"/>
                <w:szCs w:val="26"/>
              </w:rPr>
              <w:t>-1</w:t>
            </w: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48E3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szCs w:val="26"/>
              </w:rPr>
              <w:t>1</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810E47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w:t>
            </w:r>
            <w:r>
              <w:rPr>
                <w:rFonts w:ascii="Times New Roman" w:eastAsia="Times New Roman" w:hAnsi="Times New Roman"/>
                <w:szCs w:val="26"/>
              </w:rPr>
              <w:t>1</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B18A4AF"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0</w:t>
            </w:r>
          </w:p>
        </w:tc>
      </w:tr>
      <w:tr w:rsidR="0081210A" w14:paraId="5673FE92" w14:textId="77777777" w:rsidTr="00A6300C">
        <w:trPr>
          <w:trHeight w:val="832"/>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6B31485"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5F270124"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
                <w:color w:val="000000"/>
                <w:szCs w:val="26"/>
              </w:rPr>
              <w:t>Hệ số phức tạp về môi trường (EF)=1.4+(-0.03xEFW)</w:t>
            </w:r>
            <w:r>
              <w:rPr>
                <w:rFonts w:ascii="Times New Roman" w:eastAsia="Times New Roman" w:hAnsi="Times New Roman"/>
                <w:b/>
                <w:color w:val="000000"/>
                <w:szCs w:val="26"/>
                <w:lang w:val="en-US"/>
              </w:rPr>
              <w:t>=1.4+(-0.03x6.5)</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6639F36" w14:textId="77777777" w:rsidR="0081210A" w:rsidRDefault="0081210A" w:rsidP="00A6300C">
            <w:pPr>
              <w:rPr>
                <w:rFonts w:ascii="Times New Roman" w:eastAsia="Times New Roman" w:hAnsi="Times New Roman"/>
                <w:b/>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FD25A" w14:textId="77777777" w:rsidR="0081210A" w:rsidRDefault="0081210A" w:rsidP="00A6300C">
            <w:pPr>
              <w:rPr>
                <w:rFonts w:ascii="Times New Roman" w:eastAsia="Times New Roman" w:hAnsi="Times New Roman"/>
                <w:b/>
                <w:color w:val="000000"/>
                <w:szCs w:val="26"/>
              </w:rPr>
            </w:pP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95AABA" w14:textId="77777777" w:rsidR="0081210A" w:rsidRDefault="0081210A" w:rsidP="00A6300C">
            <w:pPr>
              <w:rPr>
                <w:rFonts w:ascii="Times New Roman" w:eastAsia="Times New Roman" w:hAnsi="Times New Roman"/>
                <w:b/>
                <w:color w:val="000000"/>
                <w:szCs w:val="26"/>
                <w:lang w:val="en-US"/>
              </w:rPr>
            </w:pPr>
            <w:r>
              <w:rPr>
                <w:rFonts w:ascii="Times New Roman" w:eastAsia="Times New Roman" w:hAnsi="Times New Roman"/>
                <w:bCs/>
                <w:color w:val="000000"/>
                <w:szCs w:val="26"/>
                <w:lang w:val="en-US"/>
              </w:rPr>
              <w:t>1.205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FC367DB" w14:textId="77777777" w:rsidR="0081210A" w:rsidRDefault="0081210A" w:rsidP="00A6300C">
            <w:pPr>
              <w:rPr>
                <w:rFonts w:ascii="Times New Roman" w:eastAsia="Times New Roman" w:hAnsi="Times New Roman"/>
                <w:b/>
                <w:color w:val="000000"/>
                <w:szCs w:val="26"/>
                <w:lang w:val="en-US"/>
              </w:rPr>
            </w:pPr>
          </w:p>
        </w:tc>
      </w:tr>
      <w:tr w:rsidR="0081210A" w14:paraId="0FE6B03B" w14:textId="77777777" w:rsidTr="00A6300C">
        <w:trPr>
          <w:trHeight w:val="629"/>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AFA01DA"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III</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2425E7BB"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Độ ổn định kinh nghiệm (ES)</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5D37BB1C"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E121AA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947D2F"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color w:val="000000"/>
                <w:szCs w:val="26"/>
                <w:lang w:val="en-US"/>
              </w:rPr>
              <w:t>1.75</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76936716" w14:textId="77777777" w:rsidR="0081210A" w:rsidRDefault="0081210A" w:rsidP="00A6300C">
            <w:pPr>
              <w:rPr>
                <w:rFonts w:ascii="Times New Roman" w:eastAsia="Times New Roman" w:hAnsi="Times New Roman"/>
                <w:color w:val="000000"/>
                <w:szCs w:val="26"/>
              </w:rPr>
            </w:pPr>
          </w:p>
        </w:tc>
      </w:tr>
      <w:tr w:rsidR="0081210A" w14:paraId="26DD511F" w14:textId="77777777" w:rsidTr="00A6300C">
        <w:trPr>
          <w:trHeight w:val="635"/>
          <w:jc w:val="center"/>
        </w:trPr>
        <w:tc>
          <w:tcPr>
            <w:tcW w:w="72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0037704"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IV</w:t>
            </w:r>
          </w:p>
        </w:tc>
        <w:tc>
          <w:tcPr>
            <w:tcW w:w="3822" w:type="dxa"/>
            <w:tcBorders>
              <w:top w:val="nil"/>
              <w:left w:val="nil"/>
              <w:bottom w:val="single" w:sz="4" w:space="0" w:color="000000"/>
              <w:right w:val="single" w:sz="4" w:space="0" w:color="000000"/>
            </w:tcBorders>
            <w:tcMar>
              <w:top w:w="0" w:type="dxa"/>
              <w:left w:w="108" w:type="dxa"/>
              <w:bottom w:w="0" w:type="dxa"/>
              <w:right w:w="108" w:type="dxa"/>
            </w:tcMar>
          </w:tcPr>
          <w:p w14:paraId="3FF9950B"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Nội suy thời gian lao động (P)</w:t>
            </w:r>
          </w:p>
        </w:tc>
        <w:tc>
          <w:tcPr>
            <w:tcW w:w="98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64D79080" w14:textId="77777777" w:rsidR="0081210A" w:rsidRDefault="0081210A" w:rsidP="00A6300C">
            <w:pPr>
              <w:jc w:val="both"/>
              <w:rPr>
                <w:rFonts w:ascii="Times New Roman" w:eastAsia="Times New Roman" w:hAnsi="Times New Roman"/>
                <w:color w:val="000000"/>
                <w:szCs w:val="26"/>
              </w:rPr>
            </w:pPr>
          </w:p>
        </w:tc>
        <w:tc>
          <w:tcPr>
            <w:tcW w:w="1341"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CCF5F9C"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 </w:t>
            </w:r>
          </w:p>
        </w:tc>
        <w:tc>
          <w:tcPr>
            <w:tcW w:w="119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A93A6BB" w14:textId="77777777" w:rsidR="0081210A" w:rsidRDefault="0081210A" w:rsidP="00A6300C">
            <w:pPr>
              <w:rPr>
                <w:rFonts w:ascii="Times New Roman" w:eastAsia="Times New Roman" w:hAnsi="Times New Roman"/>
                <w:color w:val="000000"/>
                <w:szCs w:val="26"/>
                <w:lang w:val="en-US"/>
              </w:rPr>
            </w:pPr>
            <w:r>
              <w:rPr>
                <w:rFonts w:ascii="Times New Roman" w:eastAsia="Times New Roman" w:hAnsi="Times New Roman"/>
                <w:color w:val="000000"/>
                <w:szCs w:val="26"/>
                <w:lang w:val="en-US"/>
              </w:rPr>
              <w:t>20</w:t>
            </w:r>
          </w:p>
        </w:tc>
        <w:tc>
          <w:tcPr>
            <w:tcW w:w="1363" w:type="dxa"/>
            <w:tcBorders>
              <w:top w:val="nil"/>
              <w:left w:val="nil"/>
              <w:bottom w:val="single" w:sz="4" w:space="0" w:color="000000"/>
              <w:right w:val="single" w:sz="4" w:space="0" w:color="000000"/>
            </w:tcBorders>
            <w:tcMar>
              <w:top w:w="0" w:type="dxa"/>
              <w:left w:w="108" w:type="dxa"/>
              <w:bottom w:w="0" w:type="dxa"/>
              <w:right w:w="108" w:type="dxa"/>
            </w:tcMar>
          </w:tcPr>
          <w:p w14:paraId="0D704395" w14:textId="77777777" w:rsidR="0081210A" w:rsidRDefault="0081210A" w:rsidP="00A6300C">
            <w:pPr>
              <w:jc w:val="both"/>
              <w:rPr>
                <w:rFonts w:ascii="Times New Roman" w:eastAsia="Times New Roman" w:hAnsi="Times New Roman"/>
                <w:color w:val="000000"/>
                <w:szCs w:val="26"/>
              </w:rPr>
            </w:pPr>
          </w:p>
        </w:tc>
      </w:tr>
    </w:tbl>
    <w:p w14:paraId="137DC943" w14:textId="77777777" w:rsidR="0081210A" w:rsidRDefault="0081210A" w:rsidP="0081210A">
      <w:pPr>
        <w:rPr>
          <w:szCs w:val="26"/>
        </w:rPr>
      </w:pPr>
    </w:p>
    <w:p w14:paraId="5B9ECF41" w14:textId="77777777" w:rsidR="0081210A" w:rsidRDefault="0081210A" w:rsidP="0081210A">
      <w:pPr>
        <w:pStyle w:val="Heading2"/>
        <w:ind w:right="62"/>
        <w:rPr>
          <w:i/>
          <w:sz w:val="26"/>
          <w:szCs w:val="26"/>
        </w:rPr>
      </w:pPr>
      <w:bookmarkStart w:id="63" w:name="_heading=h.6et57h219wsn" w:colFirst="0" w:colLast="0"/>
      <w:bookmarkStart w:id="64" w:name="_Toc214537434"/>
      <w:bookmarkEnd w:id="63"/>
      <w:r>
        <w:rPr>
          <w:sz w:val="26"/>
          <w:szCs w:val="26"/>
        </w:rPr>
        <w:lastRenderedPageBreak/>
        <w:t>C.VII Bảng tính toán giá trị phần mềm</w:t>
      </w:r>
      <w:bookmarkEnd w:id="64"/>
    </w:p>
    <w:tbl>
      <w:tblPr>
        <w:tblStyle w:val="Style24"/>
        <w:tblW w:w="9509" w:type="dxa"/>
        <w:jc w:val="center"/>
        <w:tblInd w:w="0" w:type="dxa"/>
        <w:tblLayout w:type="fixed"/>
        <w:tblLook w:val="04A0" w:firstRow="1" w:lastRow="0" w:firstColumn="1" w:lastColumn="0" w:noHBand="0" w:noVBand="1"/>
      </w:tblPr>
      <w:tblGrid>
        <w:gridCol w:w="694"/>
        <w:gridCol w:w="3705"/>
        <w:gridCol w:w="3351"/>
        <w:gridCol w:w="1759"/>
      </w:tblGrid>
      <w:tr w:rsidR="0081210A" w14:paraId="220E78BA" w14:textId="77777777" w:rsidTr="00A6300C">
        <w:trPr>
          <w:trHeight w:val="795"/>
          <w:jc w:val="center"/>
        </w:trPr>
        <w:tc>
          <w:tcPr>
            <w:tcW w:w="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1C820"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TT</w:t>
            </w:r>
          </w:p>
        </w:tc>
        <w:tc>
          <w:tcPr>
            <w:tcW w:w="370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BE779D2"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Hạng mục</w:t>
            </w:r>
          </w:p>
        </w:tc>
        <w:tc>
          <w:tcPr>
            <w:tcW w:w="335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A39536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Diễn giải</w:t>
            </w:r>
          </w:p>
        </w:tc>
        <w:tc>
          <w:tcPr>
            <w:tcW w:w="175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441F986"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Giá trị</w:t>
            </w:r>
          </w:p>
        </w:tc>
      </w:tr>
      <w:tr w:rsidR="0081210A" w14:paraId="757A4844" w14:textId="77777777" w:rsidTr="00A6300C">
        <w:trPr>
          <w:trHeight w:val="75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03A328B"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3B1B019"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Tính điểm trường hợp sử dụng (Use-case)</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02BD925E"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 </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3DA4C730" w14:textId="77777777" w:rsidR="0081210A" w:rsidRDefault="0081210A" w:rsidP="00A6300C">
            <w:pPr>
              <w:jc w:val="right"/>
              <w:rPr>
                <w:rFonts w:ascii="Times New Roman" w:eastAsia="Times New Roman" w:hAnsi="Times New Roman"/>
                <w:b/>
                <w:color w:val="000000"/>
                <w:szCs w:val="26"/>
              </w:rPr>
            </w:pPr>
          </w:p>
        </w:tc>
      </w:tr>
      <w:tr w:rsidR="0081210A" w14:paraId="274A69F6" w14:textId="77777777" w:rsidTr="00A6300C">
        <w:trPr>
          <w:trHeight w:val="41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F3342A6"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1</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1C90D484"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Điểm Actor (TAW)</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B35895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Phụ lục III</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4FE1DF90"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9</w:t>
            </w:r>
          </w:p>
        </w:tc>
      </w:tr>
      <w:tr w:rsidR="0081210A" w14:paraId="7FD18CD9" w14:textId="77777777" w:rsidTr="00A6300C">
        <w:trPr>
          <w:trHeight w:val="430"/>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CCFC34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2</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98279FD"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Điểm Use-case (TBF)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1D8ED5F9"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Phụ lục IV</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0BB37D10"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szCs w:val="26"/>
              </w:rPr>
              <w:t>140</w:t>
            </w:r>
          </w:p>
        </w:tc>
      </w:tr>
      <w:tr w:rsidR="0081210A" w14:paraId="49EB1586" w14:textId="77777777" w:rsidTr="00A6300C">
        <w:trPr>
          <w:trHeight w:val="421"/>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15705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3</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4282CDA2"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điểm UUCP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2F17A38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UUCP = TAW +TBF</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38E87C08"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szCs w:val="26"/>
              </w:rPr>
              <w:t>149</w:t>
            </w:r>
          </w:p>
        </w:tc>
      </w:tr>
      <w:tr w:rsidR="0081210A" w14:paraId="19D2E4DB" w14:textId="77777777" w:rsidTr="00A6300C">
        <w:trPr>
          <w:trHeight w:val="51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AA58E9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4</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1C5D348B"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Hệ số phức tạp về KT-CN (TCF)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3EB5769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TCF = 0,6 + (0,01 x TFW)</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52942EC4"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0.68</w:t>
            </w:r>
          </w:p>
        </w:tc>
      </w:tr>
      <w:tr w:rsidR="0081210A" w14:paraId="7B55CAFC" w14:textId="77777777" w:rsidTr="00A6300C">
        <w:trPr>
          <w:trHeight w:val="719"/>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AA25C42"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5</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51BA1A6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Hệ số phức tạp về môi trường (EF)</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6B92E33D"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EF = 1,4 + (-0,03 x EFW)</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D24797E"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rPr>
              <w:t>1.</w:t>
            </w:r>
            <w:r>
              <w:rPr>
                <w:rFonts w:ascii="Times New Roman" w:eastAsia="Times New Roman" w:hAnsi="Times New Roman"/>
                <w:szCs w:val="26"/>
                <w:lang w:val="en-US"/>
              </w:rPr>
              <w:t>205</w:t>
            </w:r>
          </w:p>
        </w:tc>
      </w:tr>
      <w:tr w:rsidR="0081210A" w14:paraId="77A2E8FD" w14:textId="77777777" w:rsidTr="00A6300C">
        <w:trPr>
          <w:trHeight w:val="49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5591B43"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6</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66779A9A" w14:textId="77777777" w:rsidR="0081210A" w:rsidRDefault="0081210A" w:rsidP="00A6300C">
            <w:pPr>
              <w:jc w:val="both"/>
              <w:rPr>
                <w:rFonts w:ascii="Times New Roman" w:eastAsia="Times New Roman" w:hAnsi="Times New Roman"/>
                <w:color w:val="000000"/>
                <w:szCs w:val="26"/>
              </w:rPr>
            </w:pPr>
            <w:r>
              <w:rPr>
                <w:rFonts w:ascii="Times New Roman" w:eastAsia="Times New Roman" w:hAnsi="Times New Roman"/>
                <w:color w:val="000000"/>
                <w:szCs w:val="26"/>
              </w:rPr>
              <w:t>Tính điểm AUCP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1572E7CE"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AUCP = UUCP x TCF x EF</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43385DA"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lang w:val="en-US"/>
              </w:rPr>
              <w:t>122</w:t>
            </w:r>
            <w:r>
              <w:rPr>
                <w:rFonts w:ascii="Times New Roman" w:eastAsia="Times New Roman" w:hAnsi="Times New Roman"/>
                <w:szCs w:val="26"/>
              </w:rPr>
              <w:t>.</w:t>
            </w:r>
            <w:r>
              <w:rPr>
                <w:rFonts w:ascii="Times New Roman" w:eastAsia="Times New Roman" w:hAnsi="Times New Roman"/>
                <w:szCs w:val="26"/>
                <w:lang w:val="en-US"/>
              </w:rPr>
              <w:t>09</w:t>
            </w:r>
          </w:p>
        </w:tc>
      </w:tr>
      <w:tr w:rsidR="0081210A" w14:paraId="07C526F3" w14:textId="77777777" w:rsidTr="00A6300C">
        <w:trPr>
          <w:trHeight w:val="558"/>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FD12839"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5600E55A"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Nội suy thời gian lao động (P)</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B6B94F1"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P : người/giờ/AUCP</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693DED4A"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20</w:t>
            </w:r>
          </w:p>
        </w:tc>
      </w:tr>
      <w:tr w:rsidR="0081210A" w14:paraId="2271BECA" w14:textId="77777777" w:rsidTr="00A6300C">
        <w:trPr>
          <w:trHeight w:val="424"/>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173DD71"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III</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4503157D"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Giá trị nỗ lực thực tế (E)</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225C234B"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E = 10/6 x AUCP</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43C2C7A4"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color w:val="000000"/>
                <w:szCs w:val="26"/>
                <w:lang w:val="en-US"/>
              </w:rPr>
              <w:t>203.48</w:t>
            </w:r>
          </w:p>
        </w:tc>
      </w:tr>
      <w:tr w:rsidR="0081210A" w14:paraId="5379B74C" w14:textId="77777777" w:rsidTr="00A6300C">
        <w:trPr>
          <w:trHeight w:val="71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00B1078E"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IV</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227B8098"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Mức lương lao động bình quân (H)</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77010EEC"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 xml:space="preserve">H: người/giờ </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7EA678EA" w14:textId="77777777" w:rsidR="0081210A" w:rsidRDefault="0081210A" w:rsidP="00A6300C">
            <w:pPr>
              <w:jc w:val="right"/>
              <w:rPr>
                <w:rFonts w:ascii="Times New Roman" w:eastAsia="Times New Roman" w:hAnsi="Times New Roman"/>
                <w:color w:val="000000"/>
                <w:szCs w:val="26"/>
              </w:rPr>
            </w:pPr>
            <w:r>
              <w:rPr>
                <w:rFonts w:ascii="Times New Roman" w:eastAsia="Times New Roman" w:hAnsi="Times New Roman"/>
                <w:color w:val="000000"/>
                <w:szCs w:val="26"/>
              </w:rPr>
              <w:t>35,000</w:t>
            </w:r>
          </w:p>
        </w:tc>
      </w:tr>
      <w:tr w:rsidR="0081210A" w14:paraId="443EF16E" w14:textId="77777777" w:rsidTr="00A6300C">
        <w:trPr>
          <w:trHeight w:val="573"/>
          <w:jc w:val="center"/>
        </w:trPr>
        <w:tc>
          <w:tcPr>
            <w:tcW w:w="694"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7F79B60C" w14:textId="77777777" w:rsidR="0081210A" w:rsidRDefault="0081210A" w:rsidP="00A6300C">
            <w:pPr>
              <w:rPr>
                <w:rFonts w:ascii="Times New Roman" w:eastAsia="Times New Roman" w:hAnsi="Times New Roman"/>
                <w:b/>
                <w:color w:val="000000"/>
                <w:szCs w:val="26"/>
              </w:rPr>
            </w:pPr>
            <w:r>
              <w:rPr>
                <w:rFonts w:ascii="Times New Roman" w:eastAsia="Times New Roman" w:hAnsi="Times New Roman"/>
                <w:b/>
                <w:color w:val="000000"/>
                <w:szCs w:val="26"/>
              </w:rPr>
              <w:t>V</w:t>
            </w:r>
          </w:p>
        </w:tc>
        <w:tc>
          <w:tcPr>
            <w:tcW w:w="3705" w:type="dxa"/>
            <w:tcBorders>
              <w:top w:val="nil"/>
              <w:left w:val="nil"/>
              <w:bottom w:val="single" w:sz="4" w:space="0" w:color="000000"/>
              <w:right w:val="single" w:sz="4" w:space="0" w:color="000000"/>
            </w:tcBorders>
            <w:tcMar>
              <w:top w:w="0" w:type="dxa"/>
              <w:left w:w="108" w:type="dxa"/>
              <w:bottom w:w="0" w:type="dxa"/>
              <w:right w:w="108" w:type="dxa"/>
            </w:tcMar>
          </w:tcPr>
          <w:p w14:paraId="7B49E996" w14:textId="77777777" w:rsidR="0081210A" w:rsidRDefault="0081210A" w:rsidP="00A6300C">
            <w:pPr>
              <w:jc w:val="both"/>
              <w:rPr>
                <w:rFonts w:ascii="Times New Roman" w:eastAsia="Times New Roman" w:hAnsi="Times New Roman"/>
                <w:b/>
                <w:color w:val="000000"/>
                <w:szCs w:val="26"/>
              </w:rPr>
            </w:pPr>
            <w:r>
              <w:rPr>
                <w:rFonts w:ascii="Times New Roman" w:eastAsia="Times New Roman" w:hAnsi="Times New Roman"/>
                <w:b/>
                <w:color w:val="000000"/>
                <w:szCs w:val="26"/>
              </w:rPr>
              <w:t>Giá trị phần mềm nội bộ (G)</w:t>
            </w:r>
          </w:p>
        </w:tc>
        <w:tc>
          <w:tcPr>
            <w:tcW w:w="3351" w:type="dxa"/>
            <w:tcBorders>
              <w:top w:val="nil"/>
              <w:left w:val="nil"/>
              <w:bottom w:val="single" w:sz="4" w:space="0" w:color="000000"/>
              <w:right w:val="single" w:sz="4" w:space="0" w:color="000000"/>
            </w:tcBorders>
            <w:tcMar>
              <w:top w:w="0" w:type="dxa"/>
              <w:left w:w="108" w:type="dxa"/>
              <w:bottom w:w="0" w:type="dxa"/>
              <w:right w:w="108" w:type="dxa"/>
            </w:tcMar>
          </w:tcPr>
          <w:p w14:paraId="5D9309D0" w14:textId="77777777" w:rsidR="0081210A" w:rsidRDefault="0081210A" w:rsidP="00A6300C">
            <w:pPr>
              <w:rPr>
                <w:rFonts w:ascii="Times New Roman" w:eastAsia="Times New Roman" w:hAnsi="Times New Roman"/>
                <w:color w:val="000000"/>
                <w:szCs w:val="26"/>
              </w:rPr>
            </w:pPr>
            <w:r>
              <w:rPr>
                <w:rFonts w:ascii="Times New Roman" w:eastAsia="Times New Roman" w:hAnsi="Times New Roman"/>
                <w:color w:val="000000"/>
                <w:szCs w:val="26"/>
              </w:rPr>
              <w:t>G = 1,4 x E x P x H</w:t>
            </w:r>
          </w:p>
        </w:tc>
        <w:tc>
          <w:tcPr>
            <w:tcW w:w="1759" w:type="dxa"/>
            <w:tcBorders>
              <w:top w:val="nil"/>
              <w:left w:val="nil"/>
              <w:bottom w:val="single" w:sz="4" w:space="0" w:color="000000"/>
              <w:right w:val="single" w:sz="4" w:space="0" w:color="000000"/>
            </w:tcBorders>
            <w:tcMar>
              <w:top w:w="0" w:type="dxa"/>
              <w:left w:w="108" w:type="dxa"/>
              <w:bottom w:w="0" w:type="dxa"/>
              <w:right w:w="108" w:type="dxa"/>
            </w:tcMar>
          </w:tcPr>
          <w:p w14:paraId="6CEC672C" w14:textId="77777777" w:rsidR="0081210A" w:rsidRDefault="0081210A" w:rsidP="00A6300C">
            <w:pPr>
              <w:jc w:val="right"/>
              <w:rPr>
                <w:rFonts w:ascii="Times New Roman" w:eastAsia="Times New Roman" w:hAnsi="Times New Roman"/>
                <w:color w:val="000000"/>
                <w:szCs w:val="26"/>
                <w:lang w:val="en-US"/>
              </w:rPr>
            </w:pPr>
            <w:r>
              <w:rPr>
                <w:rFonts w:ascii="Times New Roman" w:eastAsia="Times New Roman" w:hAnsi="Times New Roman"/>
                <w:szCs w:val="26"/>
                <w:lang w:val="en-US"/>
              </w:rPr>
              <w:t>199,410,400</w:t>
            </w:r>
          </w:p>
        </w:tc>
      </w:tr>
    </w:tbl>
    <w:p w14:paraId="3DC0D8E9" w14:textId="77777777" w:rsidR="0081210A" w:rsidRDefault="0081210A" w:rsidP="0081210A">
      <w:pPr>
        <w:rPr>
          <w:szCs w:val="26"/>
        </w:rPr>
      </w:pPr>
    </w:p>
    <w:p w14:paraId="1E8DC7F0" w14:textId="77777777" w:rsidR="0081210A" w:rsidRPr="005A0B81" w:rsidRDefault="0081210A" w:rsidP="001567E9">
      <w:pPr>
        <w:jc w:val="left"/>
      </w:pPr>
    </w:p>
    <w:sectPr w:rsidR="0081210A" w:rsidRPr="005A0B81" w:rsidSect="005A2835">
      <w:headerReference w:type="default" r:id="rId38"/>
      <w:footerReference w:type="default" r:id="rId39"/>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563F6" w14:textId="77777777" w:rsidR="00643A66" w:rsidRDefault="00643A66">
      <w:r>
        <w:separator/>
      </w:r>
    </w:p>
  </w:endnote>
  <w:endnote w:type="continuationSeparator" w:id="0">
    <w:p w14:paraId="4D5EBDF4" w14:textId="77777777" w:rsidR="00643A66" w:rsidRDefault="0064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udex">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8A8A1" w14:textId="77777777" w:rsidR="005A2835" w:rsidRDefault="005A2835">
    <w:pPr>
      <w:pStyle w:val="Footer"/>
      <w:jc w:val="right"/>
    </w:pPr>
    <w:r>
      <w:fldChar w:fldCharType="begin"/>
    </w:r>
    <w:r>
      <w:instrText xml:space="preserve"> PAGE   \* MERGEFORMAT </w:instrText>
    </w:r>
    <w:r>
      <w:fldChar w:fldCharType="separate"/>
    </w:r>
    <w:r>
      <w:rPr>
        <w:noProof/>
      </w:rPr>
      <w:t>2</w:t>
    </w:r>
    <w:r>
      <w:rPr>
        <w:noProof/>
      </w:rPr>
      <w:fldChar w:fldCharType="end"/>
    </w:r>
  </w:p>
  <w:p w14:paraId="1FF9DD77" w14:textId="77777777" w:rsidR="005A2835" w:rsidRDefault="005A2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85B32" w14:textId="77777777" w:rsidR="00643A66" w:rsidRDefault="00643A66">
      <w:r>
        <w:separator/>
      </w:r>
    </w:p>
  </w:footnote>
  <w:footnote w:type="continuationSeparator" w:id="0">
    <w:p w14:paraId="0C0D77AD" w14:textId="77777777" w:rsidR="00643A66" w:rsidRDefault="00643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3D194" w14:textId="77777777" w:rsidR="005A2835" w:rsidRDefault="005A2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C7C9E9"/>
    <w:multiLevelType w:val="singleLevel"/>
    <w:tmpl w:val="90C7C9E9"/>
    <w:lvl w:ilvl="0">
      <w:start w:val="1"/>
      <w:numFmt w:val="bullet"/>
      <w:lvlText w:val="-"/>
      <w:lvlJc w:val="left"/>
      <w:pPr>
        <w:tabs>
          <w:tab w:val="left" w:pos="420"/>
        </w:tabs>
        <w:ind w:left="418" w:hanging="418"/>
      </w:pPr>
      <w:rPr>
        <w:rFonts w:ascii="Arial" w:hAnsi="Arial" w:cs="Arial" w:hint="default"/>
      </w:rPr>
    </w:lvl>
  </w:abstractNum>
  <w:abstractNum w:abstractNumId="1" w15:restartNumberingAfterBreak="0">
    <w:nsid w:val="9239341B"/>
    <w:multiLevelType w:val="multilevel"/>
    <w:tmpl w:val="9239341B"/>
    <w:lvl w:ilvl="0">
      <w:start w:val="1"/>
      <w:numFmt w:val="decimal"/>
      <w:lvlText w:val="3.%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A9BB9F7A"/>
    <w:multiLevelType w:val="multilevel"/>
    <w:tmpl w:val="A9BB9F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B93FDD60"/>
    <w:multiLevelType w:val="singleLevel"/>
    <w:tmpl w:val="B93FDD60"/>
    <w:lvl w:ilvl="0">
      <w:start w:val="1"/>
      <w:numFmt w:val="bullet"/>
      <w:lvlText w:val="-"/>
      <w:lvlJc w:val="left"/>
      <w:pPr>
        <w:tabs>
          <w:tab w:val="left" w:pos="420"/>
        </w:tabs>
        <w:ind w:left="418" w:hanging="418"/>
      </w:pPr>
      <w:rPr>
        <w:rFonts w:ascii="Arial" w:hAnsi="Arial" w:cs="Arial" w:hint="default"/>
      </w:rPr>
    </w:lvl>
  </w:abstractNum>
  <w:abstractNum w:abstractNumId="4" w15:restartNumberingAfterBreak="0">
    <w:nsid w:val="C3A39280"/>
    <w:multiLevelType w:val="singleLevel"/>
    <w:tmpl w:val="C3A39280"/>
    <w:lvl w:ilvl="0">
      <w:start w:val="1"/>
      <w:numFmt w:val="bullet"/>
      <w:lvlText w:val="-"/>
      <w:lvlJc w:val="left"/>
      <w:pPr>
        <w:tabs>
          <w:tab w:val="left" w:pos="420"/>
        </w:tabs>
        <w:ind w:left="418" w:hanging="418"/>
      </w:pPr>
      <w:rPr>
        <w:rFonts w:ascii="Arial" w:hAnsi="Arial" w:cs="Arial" w:hint="default"/>
      </w:rPr>
    </w:lvl>
  </w:abstractNum>
  <w:abstractNum w:abstractNumId="5" w15:restartNumberingAfterBreak="0">
    <w:nsid w:val="C8879AEF"/>
    <w:multiLevelType w:val="multilevel"/>
    <w:tmpl w:val="C8879AEF"/>
    <w:lvl w:ilvl="0">
      <w:start w:val="1"/>
      <w:numFmt w:val="decimal"/>
      <w:lvlText w:val="6.%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D48AC122"/>
    <w:multiLevelType w:val="singleLevel"/>
    <w:tmpl w:val="D48AC122"/>
    <w:lvl w:ilvl="0">
      <w:start w:val="1"/>
      <w:numFmt w:val="bullet"/>
      <w:lvlText w:val="-"/>
      <w:lvlJc w:val="left"/>
      <w:pPr>
        <w:tabs>
          <w:tab w:val="left" w:pos="420"/>
        </w:tabs>
        <w:ind w:left="418" w:hanging="418"/>
      </w:pPr>
      <w:rPr>
        <w:rFonts w:ascii="Arial" w:hAnsi="Arial" w:cs="Arial" w:hint="default"/>
      </w:rPr>
    </w:lvl>
  </w:abstractNum>
  <w:abstractNum w:abstractNumId="7" w15:restartNumberingAfterBreak="0">
    <w:nsid w:val="E6DBAF3A"/>
    <w:multiLevelType w:val="singleLevel"/>
    <w:tmpl w:val="E6DBAF3A"/>
    <w:lvl w:ilvl="0">
      <w:start w:val="1"/>
      <w:numFmt w:val="bullet"/>
      <w:lvlText w:val="-"/>
      <w:lvlJc w:val="left"/>
      <w:pPr>
        <w:tabs>
          <w:tab w:val="left" w:pos="420"/>
        </w:tabs>
        <w:ind w:left="418" w:hanging="418"/>
      </w:pPr>
      <w:rPr>
        <w:rFonts w:ascii="Arial" w:hAnsi="Arial" w:cs="Arial" w:hint="default"/>
      </w:rPr>
    </w:lvl>
  </w:abstractNum>
  <w:abstractNum w:abstractNumId="8"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bullet"/>
      <w:lvlText w:val=""/>
      <w:lvlJc w:val="left"/>
      <w:pPr>
        <w:tabs>
          <w:tab w:val="num" w:pos="397"/>
        </w:tabs>
        <w:ind w:left="397" w:hanging="397"/>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3"/>
    <w:multiLevelType w:val="multilevel"/>
    <w:tmpl w:val="00000003"/>
    <w:lvl w:ilvl="0">
      <w:start w:val="1"/>
      <w:numFmt w:val="bullet"/>
      <w:lvlText w:val=""/>
      <w:lvlJc w:val="left"/>
      <w:pPr>
        <w:tabs>
          <w:tab w:val="num" w:pos="510"/>
        </w:tabs>
        <w:ind w:left="510" w:hanging="45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000004"/>
    <w:multiLevelType w:val="multilevel"/>
    <w:tmpl w:val="00000004"/>
    <w:lvl w:ilvl="0">
      <w:start w:val="1"/>
      <w:numFmt w:val="bullet"/>
      <w:lvlText w:val="-"/>
      <w:lvlJc w:val="left"/>
      <w:pPr>
        <w:tabs>
          <w:tab w:val="num" w:pos="1080"/>
        </w:tabs>
        <w:ind w:left="1080" w:hanging="360"/>
      </w:pPr>
      <w:rPr>
        <w:rFonts w:ascii="Courier New" w:hAnsi="Courier New"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0000008"/>
    <w:multiLevelType w:val="multilevel"/>
    <w:tmpl w:val="00000008"/>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bullet"/>
      <w:lvlText w:val=""/>
      <w:lvlJc w:val="left"/>
      <w:pPr>
        <w:tabs>
          <w:tab w:val="num" w:pos="2160"/>
        </w:tabs>
        <w:ind w:left="2140" w:hanging="34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000000B"/>
    <w:multiLevelType w:val="multilevel"/>
    <w:tmpl w:val="0000000B"/>
    <w:lvl w:ilvl="0">
      <w:start w:val="1"/>
      <w:numFmt w:val="decimal"/>
      <w:lvlText w:val="%1."/>
      <w:lvlJc w:val="left"/>
      <w:pPr>
        <w:tabs>
          <w:tab w:val="num" w:pos="360"/>
        </w:tabs>
        <w:ind w:left="360" w:hanging="360"/>
      </w:pPr>
    </w:lvl>
    <w:lvl w:ilvl="1">
      <w:start w:val="1"/>
      <w:numFmt w:val="bullet"/>
      <w:lvlText w:val=""/>
      <w:lvlJc w:val="left"/>
      <w:pPr>
        <w:tabs>
          <w:tab w:val="num" w:pos="510"/>
        </w:tabs>
        <w:ind w:left="510" w:hanging="453"/>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0000000D"/>
    <w:multiLevelType w:val="multilevel"/>
    <w:tmpl w:val="0000000D"/>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0000000E"/>
    <w:multiLevelType w:val="multilevel"/>
    <w:tmpl w:val="000000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320"/>
        </w:tabs>
        <w:ind w:left="1320" w:hanging="360"/>
      </w:pPr>
      <w:rPr>
        <w:rFonts w:ascii="Times New Roman" w:eastAsia="Times New Roman" w:hAnsi="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0F"/>
    <w:multiLevelType w:val="multilevel"/>
    <w:tmpl w:val="0000000F"/>
    <w:lvl w:ilvl="0">
      <w:start w:val="1"/>
      <w:numFmt w:val="decimal"/>
      <w:lvlText w:val="%1."/>
      <w:lvlJc w:val="left"/>
      <w:pPr>
        <w:tabs>
          <w:tab w:val="num" w:pos="360"/>
        </w:tabs>
        <w:ind w:left="360" w:hanging="360"/>
      </w:pPr>
    </w:lvl>
    <w:lvl w:ilvl="1">
      <w:start w:val="1"/>
      <w:numFmt w:val="bullet"/>
      <w:lvlText w:val=""/>
      <w:lvlJc w:val="left"/>
      <w:pPr>
        <w:tabs>
          <w:tab w:val="num" w:pos="1440"/>
        </w:tabs>
        <w:ind w:left="1420" w:hanging="34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1"/>
    <w:multiLevelType w:val="multilevel"/>
    <w:tmpl w:val="00000011"/>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00000012"/>
    <w:multiLevelType w:val="multilevel"/>
    <w:tmpl w:val="00000012"/>
    <w:lvl w:ilvl="0">
      <w:start w:val="1"/>
      <w:numFmt w:val="decimal"/>
      <w:lvlText w:val="%1."/>
      <w:lvlJc w:val="left"/>
      <w:pPr>
        <w:tabs>
          <w:tab w:val="num" w:pos="360"/>
        </w:tabs>
        <w:ind w:left="360" w:hanging="360"/>
      </w:pPr>
    </w:lvl>
    <w:lvl w:ilvl="1">
      <w:start w:val="1"/>
      <w:numFmt w:val="bullet"/>
      <w:lvlText w:val=""/>
      <w:lvlJc w:val="left"/>
      <w:pPr>
        <w:tabs>
          <w:tab w:val="num" w:pos="1080"/>
        </w:tabs>
        <w:ind w:left="1060" w:hanging="34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00000015"/>
    <w:multiLevelType w:val="multilevel"/>
    <w:tmpl w:val="00000015"/>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00000016"/>
    <w:multiLevelType w:val="multilevel"/>
    <w:tmpl w:val="00000016"/>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decimal"/>
      <w:lvlText w:val="%3."/>
      <w:lvlJc w:val="left"/>
      <w:pPr>
        <w:tabs>
          <w:tab w:val="num" w:pos="2160"/>
        </w:tabs>
        <w:ind w:left="2160" w:hanging="360"/>
      </w:pPr>
      <w:rPr>
        <w:rFonts w:hint="default"/>
        <w:b w:val="0"/>
        <w:i w:val="0"/>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0000018"/>
    <w:multiLevelType w:val="multilevel"/>
    <w:tmpl w:val="000000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00000019"/>
    <w:multiLevelType w:val="multilevel"/>
    <w:tmpl w:val="00000019"/>
    <w:lvl w:ilvl="0">
      <w:numFmt w:val="bullet"/>
      <w:lvlText w:val="-"/>
      <w:lvlJc w:val="left"/>
      <w:pPr>
        <w:tabs>
          <w:tab w:val="num" w:pos="720"/>
        </w:tabs>
        <w:ind w:left="720" w:hanging="360"/>
      </w:pPr>
      <w:rPr>
        <w:rFonts w:ascii="Arial" w:eastAsia="Times New Roman" w:hAnsi="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048671F"/>
    <w:multiLevelType w:val="multilevel"/>
    <w:tmpl w:val="DCD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48C179"/>
    <w:multiLevelType w:val="multilevel"/>
    <w:tmpl w:val="0248C179"/>
    <w:lvl w:ilvl="0">
      <w:start w:val="1"/>
      <w:numFmt w:val="decimal"/>
      <w:lvlText w:val="2.%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029B11FB"/>
    <w:multiLevelType w:val="hybridMultilevel"/>
    <w:tmpl w:val="00F02D96"/>
    <w:lvl w:ilvl="0" w:tplc="61F4424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36C794D"/>
    <w:multiLevelType w:val="hybridMultilevel"/>
    <w:tmpl w:val="AF025CFC"/>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D62ECE"/>
    <w:multiLevelType w:val="multilevel"/>
    <w:tmpl w:val="03D62ECE"/>
    <w:lvl w:ilvl="0">
      <w:numFmt w:val="decimal"/>
      <w:lvlText w:val="%1.0"/>
      <w:lvlJc w:val="left"/>
      <w:pPr>
        <w:ind w:left="1211" w:hanging="360"/>
      </w:pPr>
    </w:lvl>
    <w:lvl w:ilvl="1">
      <w:start w:val="1"/>
      <w:numFmt w:val="decimal"/>
      <w:lvlText w:val="%1.%2"/>
      <w:lvlJc w:val="left"/>
      <w:pPr>
        <w:ind w:left="2062" w:hanging="360"/>
      </w:pPr>
    </w:lvl>
    <w:lvl w:ilvl="2">
      <w:start w:val="1"/>
      <w:numFmt w:val="decimal"/>
      <w:lvlText w:val="%1.%2.%3"/>
      <w:lvlJc w:val="left"/>
      <w:pPr>
        <w:ind w:left="3273" w:hanging="720"/>
      </w:pPr>
    </w:lvl>
    <w:lvl w:ilvl="3">
      <w:start w:val="1"/>
      <w:numFmt w:val="decimal"/>
      <w:lvlText w:val="%1.%2.%3.%4"/>
      <w:lvlJc w:val="left"/>
      <w:pPr>
        <w:ind w:left="4124" w:hanging="720"/>
      </w:pPr>
    </w:lvl>
    <w:lvl w:ilvl="4">
      <w:start w:val="1"/>
      <w:numFmt w:val="decimal"/>
      <w:lvlText w:val="%1.%2.%3.%4.%5"/>
      <w:lvlJc w:val="left"/>
      <w:pPr>
        <w:ind w:left="5335" w:hanging="1080"/>
      </w:pPr>
    </w:lvl>
    <w:lvl w:ilvl="5">
      <w:start w:val="1"/>
      <w:numFmt w:val="decimal"/>
      <w:lvlText w:val="%1.%2.%3.%4.%5.%6"/>
      <w:lvlJc w:val="left"/>
      <w:pPr>
        <w:ind w:left="6546" w:hanging="1440"/>
      </w:pPr>
    </w:lvl>
    <w:lvl w:ilvl="6">
      <w:start w:val="1"/>
      <w:numFmt w:val="decimal"/>
      <w:lvlText w:val="%1.%2.%3.%4.%5.%6.%7"/>
      <w:lvlJc w:val="left"/>
      <w:pPr>
        <w:ind w:left="7397" w:hanging="1440"/>
      </w:pPr>
    </w:lvl>
    <w:lvl w:ilvl="7">
      <w:start w:val="1"/>
      <w:numFmt w:val="decimal"/>
      <w:lvlText w:val="%1.%2.%3.%4.%5.%6.%7.%8"/>
      <w:lvlJc w:val="left"/>
      <w:pPr>
        <w:ind w:left="8608" w:hanging="1800"/>
      </w:pPr>
    </w:lvl>
    <w:lvl w:ilvl="8">
      <w:start w:val="1"/>
      <w:numFmt w:val="decimal"/>
      <w:lvlText w:val="%1.%2.%3.%4.%5.%6.%7.%8.%9"/>
      <w:lvlJc w:val="left"/>
      <w:pPr>
        <w:ind w:left="9459" w:hanging="1800"/>
      </w:pPr>
    </w:lvl>
  </w:abstractNum>
  <w:abstractNum w:abstractNumId="29" w15:restartNumberingAfterBreak="0">
    <w:nsid w:val="0C2478AA"/>
    <w:multiLevelType w:val="multilevel"/>
    <w:tmpl w:val="B1B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D777B"/>
    <w:multiLevelType w:val="hybridMultilevel"/>
    <w:tmpl w:val="973A01A2"/>
    <w:lvl w:ilvl="0" w:tplc="04090013">
      <w:start w:val="1"/>
      <w:numFmt w:val="upperRoman"/>
      <w:lvlText w:val="%1."/>
      <w:lvlJc w:val="right"/>
      <w:pPr>
        <w:tabs>
          <w:tab w:val="num" w:pos="540"/>
        </w:tabs>
        <w:ind w:left="540" w:hanging="180"/>
      </w:pPr>
      <w:rPr>
        <w:rFonts w:hint="default"/>
      </w:rPr>
    </w:lvl>
    <w:lvl w:ilvl="1" w:tplc="C1E02D88">
      <w:start w:val="1"/>
      <w:numFmt w:val="bullet"/>
      <w:lvlText w:val="-"/>
      <w:lvlJc w:val="left"/>
      <w:pPr>
        <w:tabs>
          <w:tab w:val="num" w:pos="1320"/>
        </w:tabs>
        <w:ind w:left="132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4B51F00"/>
    <w:multiLevelType w:val="multilevel"/>
    <w:tmpl w:val="E75659A2"/>
    <w:lvl w:ilvl="0">
      <w:start w:val="1"/>
      <w:numFmt w:val="decimal"/>
      <w:lvlText w:val="6.%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156734D6"/>
    <w:multiLevelType w:val="hybridMultilevel"/>
    <w:tmpl w:val="499AF4B0"/>
    <w:lvl w:ilvl="0" w:tplc="69A6652C">
      <w:start w:val="1"/>
      <w:numFmt w:val="bullet"/>
      <w:lvlText w:val="-"/>
      <w:lvlJc w:val="left"/>
      <w:pPr>
        <w:tabs>
          <w:tab w:val="num" w:pos="1680"/>
        </w:tabs>
        <w:ind w:left="1680" w:hanging="360"/>
      </w:pPr>
      <w:rPr>
        <w:rFonts w:ascii="Courier New" w:hAnsi="Courier New"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33" w15:restartNumberingAfterBreak="0">
    <w:nsid w:val="16DA6A34"/>
    <w:multiLevelType w:val="multilevel"/>
    <w:tmpl w:val="3202BC6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58"/>
      </w:pPr>
      <w:rPr>
        <w:rFonts w:ascii="Times New Roman" w:eastAsia="Times New Roman" w:hAnsi="Times New Roman" w:cs="Times New Roman"/>
        <w:b/>
        <w:bCs/>
        <w:i/>
        <w:i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815155A"/>
    <w:multiLevelType w:val="hybridMultilevel"/>
    <w:tmpl w:val="E7A65F00"/>
    <w:lvl w:ilvl="0" w:tplc="3934F27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1B055326"/>
    <w:multiLevelType w:val="multilevel"/>
    <w:tmpl w:val="00000000"/>
    <w:lvl w:ilvl="0">
      <w:start w:val="1"/>
      <w:numFmt w:val="bullet"/>
      <w:lvlText w:val="-"/>
      <w:lvlJc w:val="left"/>
      <w:pPr>
        <w:tabs>
          <w:tab w:val="num" w:pos="1680"/>
        </w:tabs>
        <w:ind w:left="1680" w:hanging="360"/>
      </w:pPr>
      <w:rPr>
        <w:rFonts w:ascii="Courier New" w:hAnsi="Courier New" w:hint="default"/>
      </w:rPr>
    </w:lvl>
    <w:lvl w:ilvl="1">
      <w:start w:val="1"/>
      <w:numFmt w:val="bullet"/>
      <w:lvlText w:val="o"/>
      <w:lvlJc w:val="left"/>
      <w:pPr>
        <w:tabs>
          <w:tab w:val="num" w:pos="2400"/>
        </w:tabs>
        <w:ind w:left="2400" w:hanging="360"/>
      </w:pPr>
      <w:rPr>
        <w:rFonts w:ascii="Courier New" w:hAnsi="Courier New" w:hint="default"/>
      </w:rPr>
    </w:lvl>
    <w:lvl w:ilvl="2">
      <w:start w:val="1"/>
      <w:numFmt w:val="bullet"/>
      <w:lvlText w:val=""/>
      <w:lvlJc w:val="left"/>
      <w:pPr>
        <w:tabs>
          <w:tab w:val="num" w:pos="3120"/>
        </w:tabs>
        <w:ind w:left="3120" w:hanging="360"/>
      </w:pPr>
      <w:rPr>
        <w:rFonts w:ascii="Wingdings" w:hAnsi="Wingdings" w:hint="default"/>
      </w:rPr>
    </w:lvl>
    <w:lvl w:ilvl="3">
      <w:start w:val="1"/>
      <w:numFmt w:val="bullet"/>
      <w:lvlText w:val=""/>
      <w:lvlJc w:val="left"/>
      <w:pPr>
        <w:tabs>
          <w:tab w:val="num" w:pos="3840"/>
        </w:tabs>
        <w:ind w:left="3840" w:hanging="360"/>
      </w:pPr>
      <w:rPr>
        <w:rFonts w:ascii="Symbol" w:hAnsi="Symbol" w:hint="default"/>
      </w:rPr>
    </w:lvl>
    <w:lvl w:ilvl="4">
      <w:start w:val="1"/>
      <w:numFmt w:val="bullet"/>
      <w:lvlText w:val="o"/>
      <w:lvlJc w:val="left"/>
      <w:pPr>
        <w:tabs>
          <w:tab w:val="num" w:pos="4560"/>
        </w:tabs>
        <w:ind w:left="4560" w:hanging="360"/>
      </w:pPr>
      <w:rPr>
        <w:rFonts w:ascii="Courier New" w:hAnsi="Courier New" w:hint="default"/>
      </w:rPr>
    </w:lvl>
    <w:lvl w:ilvl="5">
      <w:start w:val="1"/>
      <w:numFmt w:val="bullet"/>
      <w:lvlText w:val=""/>
      <w:lvlJc w:val="left"/>
      <w:pPr>
        <w:tabs>
          <w:tab w:val="num" w:pos="5280"/>
        </w:tabs>
        <w:ind w:left="5280" w:hanging="360"/>
      </w:pPr>
      <w:rPr>
        <w:rFonts w:ascii="Wingdings" w:hAnsi="Wingdings" w:hint="default"/>
      </w:rPr>
    </w:lvl>
    <w:lvl w:ilvl="6">
      <w:start w:val="1"/>
      <w:numFmt w:val="bullet"/>
      <w:lvlText w:val=""/>
      <w:lvlJc w:val="left"/>
      <w:pPr>
        <w:tabs>
          <w:tab w:val="num" w:pos="6000"/>
        </w:tabs>
        <w:ind w:left="6000" w:hanging="360"/>
      </w:pPr>
      <w:rPr>
        <w:rFonts w:ascii="Symbol" w:hAnsi="Symbol" w:hint="default"/>
      </w:rPr>
    </w:lvl>
    <w:lvl w:ilvl="7">
      <w:start w:val="1"/>
      <w:numFmt w:val="bullet"/>
      <w:lvlText w:val="o"/>
      <w:lvlJc w:val="left"/>
      <w:pPr>
        <w:tabs>
          <w:tab w:val="num" w:pos="6720"/>
        </w:tabs>
        <w:ind w:left="6720" w:hanging="360"/>
      </w:pPr>
      <w:rPr>
        <w:rFonts w:ascii="Courier New" w:hAnsi="Courier New" w:hint="default"/>
      </w:rPr>
    </w:lvl>
    <w:lvl w:ilvl="8">
      <w:start w:val="1"/>
      <w:numFmt w:val="bullet"/>
      <w:lvlText w:val=""/>
      <w:lvlJc w:val="left"/>
      <w:pPr>
        <w:tabs>
          <w:tab w:val="num" w:pos="7440"/>
        </w:tabs>
        <w:ind w:left="7440" w:hanging="360"/>
      </w:pPr>
      <w:rPr>
        <w:rFonts w:ascii="Wingdings" w:hAnsi="Wingdings" w:hint="default"/>
      </w:rPr>
    </w:lvl>
  </w:abstractNum>
  <w:abstractNum w:abstractNumId="36" w15:restartNumberingAfterBreak="0">
    <w:nsid w:val="1FAA692C"/>
    <w:multiLevelType w:val="multilevel"/>
    <w:tmpl w:val="06262942"/>
    <w:lvl w:ilvl="0">
      <w:numFmt w:val="decimal"/>
      <w:lvlText w:val="%1.0"/>
      <w:lvlJc w:val="left"/>
      <w:pPr>
        <w:ind w:left="1211" w:hanging="360"/>
      </w:pPr>
    </w:lvl>
    <w:lvl w:ilvl="1">
      <w:start w:val="1"/>
      <w:numFmt w:val="decimal"/>
      <w:lvlText w:val="%1.%2"/>
      <w:lvlJc w:val="left"/>
      <w:pPr>
        <w:ind w:left="2062" w:hanging="360"/>
      </w:pPr>
    </w:lvl>
    <w:lvl w:ilvl="2">
      <w:start w:val="1"/>
      <w:numFmt w:val="decimal"/>
      <w:lvlText w:val="%1.%2.%3"/>
      <w:lvlJc w:val="left"/>
      <w:pPr>
        <w:ind w:left="3273" w:hanging="720"/>
      </w:pPr>
    </w:lvl>
    <w:lvl w:ilvl="3">
      <w:start w:val="1"/>
      <w:numFmt w:val="decimal"/>
      <w:lvlText w:val="%1.%2.%3.%4"/>
      <w:lvlJc w:val="left"/>
      <w:pPr>
        <w:ind w:left="4124" w:hanging="720"/>
      </w:pPr>
    </w:lvl>
    <w:lvl w:ilvl="4">
      <w:start w:val="1"/>
      <w:numFmt w:val="decimal"/>
      <w:lvlText w:val="%1.%2.%3.%4.%5"/>
      <w:lvlJc w:val="left"/>
      <w:pPr>
        <w:ind w:left="5335" w:hanging="1080"/>
      </w:pPr>
    </w:lvl>
    <w:lvl w:ilvl="5">
      <w:start w:val="1"/>
      <w:numFmt w:val="decimal"/>
      <w:lvlText w:val="%1.%2.%3.%4.%5.%6"/>
      <w:lvlJc w:val="left"/>
      <w:pPr>
        <w:ind w:left="6546" w:hanging="1440"/>
      </w:pPr>
    </w:lvl>
    <w:lvl w:ilvl="6">
      <w:start w:val="1"/>
      <w:numFmt w:val="decimal"/>
      <w:lvlText w:val="%1.%2.%3.%4.%5.%6.%7"/>
      <w:lvlJc w:val="left"/>
      <w:pPr>
        <w:ind w:left="7397" w:hanging="1440"/>
      </w:pPr>
    </w:lvl>
    <w:lvl w:ilvl="7">
      <w:start w:val="1"/>
      <w:numFmt w:val="decimal"/>
      <w:lvlText w:val="%1.%2.%3.%4.%5.%6.%7.%8"/>
      <w:lvlJc w:val="left"/>
      <w:pPr>
        <w:ind w:left="8608" w:hanging="1800"/>
      </w:pPr>
    </w:lvl>
    <w:lvl w:ilvl="8">
      <w:start w:val="1"/>
      <w:numFmt w:val="decimal"/>
      <w:lvlText w:val="%1.%2.%3.%4.%5.%6.%7.%8.%9"/>
      <w:lvlJc w:val="left"/>
      <w:pPr>
        <w:ind w:left="9459" w:hanging="1800"/>
      </w:pPr>
    </w:lvl>
  </w:abstractNum>
  <w:abstractNum w:abstractNumId="37" w15:restartNumberingAfterBreak="0">
    <w:nsid w:val="203262EA"/>
    <w:multiLevelType w:val="hybridMultilevel"/>
    <w:tmpl w:val="0870EBDC"/>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C14657"/>
    <w:multiLevelType w:val="hybridMultilevel"/>
    <w:tmpl w:val="8F16AA0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098D9C"/>
    <w:multiLevelType w:val="singleLevel"/>
    <w:tmpl w:val="21098D9C"/>
    <w:lvl w:ilvl="0">
      <w:start w:val="1"/>
      <w:numFmt w:val="bullet"/>
      <w:lvlText w:val="-"/>
      <w:lvlJc w:val="left"/>
      <w:pPr>
        <w:tabs>
          <w:tab w:val="left" w:pos="420"/>
        </w:tabs>
        <w:ind w:left="418" w:hanging="418"/>
      </w:pPr>
      <w:rPr>
        <w:rFonts w:ascii="Arial" w:hAnsi="Arial" w:cs="Arial" w:hint="default"/>
      </w:rPr>
    </w:lvl>
  </w:abstractNum>
  <w:abstractNum w:abstractNumId="40" w15:restartNumberingAfterBreak="0">
    <w:nsid w:val="23507D8F"/>
    <w:multiLevelType w:val="multilevel"/>
    <w:tmpl w:val="23507D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24702798"/>
    <w:multiLevelType w:val="hybridMultilevel"/>
    <w:tmpl w:val="3FCE4CC6"/>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8512D4"/>
    <w:multiLevelType w:val="multilevel"/>
    <w:tmpl w:val="E3ACBCE4"/>
    <w:lvl w:ilvl="0">
      <w:start w:val="1"/>
      <w:numFmt w:val="decimal"/>
      <w:lvlText w:val="3.%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25AC7462"/>
    <w:multiLevelType w:val="multilevel"/>
    <w:tmpl w:val="5A7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654F3"/>
    <w:multiLevelType w:val="multilevel"/>
    <w:tmpl w:val="25B654F3"/>
    <w:lvl w:ilvl="0">
      <w:start w:val="1"/>
      <w:numFmt w:val="decimal"/>
      <w:lvlText w:val="%1.0"/>
      <w:lvlJc w:val="left"/>
      <w:pPr>
        <w:ind w:left="975" w:hanging="390"/>
      </w:pPr>
    </w:lvl>
    <w:lvl w:ilvl="1">
      <w:start w:val="1"/>
      <w:numFmt w:val="decimal"/>
      <w:lvlText w:val="%1.%2"/>
      <w:lvlJc w:val="left"/>
      <w:pPr>
        <w:ind w:left="1695" w:hanging="390"/>
      </w:pPr>
    </w:lvl>
    <w:lvl w:ilvl="2">
      <w:start w:val="1"/>
      <w:numFmt w:val="decimal"/>
      <w:lvlText w:val="%1.%2.%3"/>
      <w:lvlJc w:val="left"/>
      <w:pPr>
        <w:ind w:left="2745" w:hanging="720"/>
      </w:pPr>
    </w:lvl>
    <w:lvl w:ilvl="3">
      <w:start w:val="1"/>
      <w:numFmt w:val="decimal"/>
      <w:lvlText w:val="%1.%2.%3.%4"/>
      <w:lvlJc w:val="left"/>
      <w:pPr>
        <w:ind w:left="3465" w:hanging="720"/>
      </w:pPr>
    </w:lvl>
    <w:lvl w:ilvl="4">
      <w:start w:val="1"/>
      <w:numFmt w:val="decimal"/>
      <w:lvlText w:val="%1.%2.%3.%4.%5"/>
      <w:lvlJc w:val="left"/>
      <w:pPr>
        <w:ind w:left="4545" w:hanging="1080"/>
      </w:pPr>
    </w:lvl>
    <w:lvl w:ilvl="5">
      <w:start w:val="1"/>
      <w:numFmt w:val="decimal"/>
      <w:lvlText w:val="%1.%2.%3.%4.%5.%6"/>
      <w:lvlJc w:val="left"/>
      <w:pPr>
        <w:ind w:left="5625" w:hanging="1440"/>
      </w:pPr>
    </w:lvl>
    <w:lvl w:ilvl="6">
      <w:start w:val="1"/>
      <w:numFmt w:val="decimal"/>
      <w:lvlText w:val="%1.%2.%3.%4.%5.%6.%7"/>
      <w:lvlJc w:val="left"/>
      <w:pPr>
        <w:ind w:left="6345" w:hanging="1440"/>
      </w:pPr>
    </w:lvl>
    <w:lvl w:ilvl="7">
      <w:start w:val="1"/>
      <w:numFmt w:val="decimal"/>
      <w:lvlText w:val="%1.%2.%3.%4.%5.%6.%7.%8"/>
      <w:lvlJc w:val="left"/>
      <w:pPr>
        <w:ind w:left="7425" w:hanging="1800"/>
      </w:pPr>
    </w:lvl>
    <w:lvl w:ilvl="8">
      <w:start w:val="1"/>
      <w:numFmt w:val="decimal"/>
      <w:lvlText w:val="%1.%2.%3.%4.%5.%6.%7.%8.%9"/>
      <w:lvlJc w:val="left"/>
      <w:pPr>
        <w:ind w:left="8145" w:hanging="1800"/>
      </w:pPr>
    </w:lvl>
  </w:abstractNum>
  <w:abstractNum w:abstractNumId="45" w15:restartNumberingAfterBreak="0">
    <w:nsid w:val="2A365EFB"/>
    <w:multiLevelType w:val="singleLevel"/>
    <w:tmpl w:val="2A365EFB"/>
    <w:lvl w:ilvl="0">
      <w:start w:val="1"/>
      <w:numFmt w:val="bullet"/>
      <w:lvlText w:val="+"/>
      <w:lvlJc w:val="left"/>
      <w:pPr>
        <w:tabs>
          <w:tab w:val="left" w:pos="420"/>
        </w:tabs>
        <w:ind w:left="418" w:hanging="418"/>
      </w:pPr>
      <w:rPr>
        <w:rFonts w:ascii="Arial" w:hAnsi="Arial" w:cs="Arial" w:hint="default"/>
      </w:rPr>
    </w:lvl>
  </w:abstractNum>
  <w:abstractNum w:abstractNumId="46" w15:restartNumberingAfterBreak="0">
    <w:nsid w:val="2A8F537B"/>
    <w:multiLevelType w:val="multilevel"/>
    <w:tmpl w:val="2A8F537B"/>
    <w:lvl w:ilvl="0">
      <w:start w:val="1"/>
      <w:numFmt w:val="decimal"/>
      <w:lvlText w:val="4.%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2BEE0DDD"/>
    <w:multiLevelType w:val="hybridMultilevel"/>
    <w:tmpl w:val="F65E0690"/>
    <w:lvl w:ilvl="0" w:tplc="69A6652C">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2EC9198F"/>
    <w:multiLevelType w:val="multilevel"/>
    <w:tmpl w:val="76922E9A"/>
    <w:lvl w:ilvl="0">
      <w:start w:val="1"/>
      <w:numFmt w:val="decimal"/>
      <w:lvlText w:val="7.%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9" w15:restartNumberingAfterBreak="0">
    <w:nsid w:val="2F03CE3A"/>
    <w:multiLevelType w:val="singleLevel"/>
    <w:tmpl w:val="2F03CE3A"/>
    <w:lvl w:ilvl="0">
      <w:start w:val="1"/>
      <w:numFmt w:val="bullet"/>
      <w:lvlText w:val="-"/>
      <w:lvlJc w:val="left"/>
      <w:pPr>
        <w:tabs>
          <w:tab w:val="left" w:pos="420"/>
        </w:tabs>
        <w:ind w:left="418" w:hanging="418"/>
      </w:pPr>
      <w:rPr>
        <w:rFonts w:ascii="Arial" w:hAnsi="Arial" w:cs="Arial" w:hint="default"/>
      </w:rPr>
    </w:lvl>
  </w:abstractNum>
  <w:abstractNum w:abstractNumId="50" w15:restartNumberingAfterBreak="0">
    <w:nsid w:val="35C80406"/>
    <w:multiLevelType w:val="multilevel"/>
    <w:tmpl w:val="35C804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3C4569D1"/>
    <w:multiLevelType w:val="hybridMultilevel"/>
    <w:tmpl w:val="B6FE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490CA1"/>
    <w:multiLevelType w:val="multilevel"/>
    <w:tmpl w:val="7CCC246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D2B6394"/>
    <w:multiLevelType w:val="multilevel"/>
    <w:tmpl w:val="F5D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83F1A"/>
    <w:multiLevelType w:val="multilevel"/>
    <w:tmpl w:val="F86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2B154D"/>
    <w:multiLevelType w:val="hybridMultilevel"/>
    <w:tmpl w:val="D8DE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890940"/>
    <w:multiLevelType w:val="hybridMultilevel"/>
    <w:tmpl w:val="FD8A3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AC4629"/>
    <w:multiLevelType w:val="multilevel"/>
    <w:tmpl w:val="893674CE"/>
    <w:lvl w:ilvl="0">
      <w:start w:val="1"/>
      <w:numFmt w:val="decimal"/>
      <w:lvlText w:val="5.%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8" w15:restartNumberingAfterBreak="0">
    <w:nsid w:val="455D39D0"/>
    <w:multiLevelType w:val="multilevel"/>
    <w:tmpl w:val="407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422F4"/>
    <w:multiLevelType w:val="hybridMultilevel"/>
    <w:tmpl w:val="424022D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4B4702"/>
    <w:multiLevelType w:val="multilevel"/>
    <w:tmpl w:val="CB2CD254"/>
    <w:lvl w:ilvl="0">
      <w:start w:val="1"/>
      <w:numFmt w:val="decimal"/>
      <w:lvlText w:val="4.%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48E11405"/>
    <w:multiLevelType w:val="hybridMultilevel"/>
    <w:tmpl w:val="94CAA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F510C0"/>
    <w:multiLevelType w:val="hybridMultilevel"/>
    <w:tmpl w:val="6C405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A31195"/>
    <w:multiLevelType w:val="multilevel"/>
    <w:tmpl w:val="7C8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E2C67"/>
    <w:multiLevelType w:val="singleLevel"/>
    <w:tmpl w:val="4AFE2C67"/>
    <w:lvl w:ilvl="0">
      <w:start w:val="1"/>
      <w:numFmt w:val="bullet"/>
      <w:lvlText w:val="+"/>
      <w:lvlJc w:val="left"/>
      <w:pPr>
        <w:tabs>
          <w:tab w:val="left" w:pos="420"/>
        </w:tabs>
        <w:ind w:left="418" w:hanging="418"/>
      </w:pPr>
      <w:rPr>
        <w:rFonts w:ascii="Arial" w:hAnsi="Arial" w:cs="Arial" w:hint="default"/>
      </w:rPr>
    </w:lvl>
  </w:abstractNum>
  <w:abstractNum w:abstractNumId="65" w15:restartNumberingAfterBreak="0">
    <w:nsid w:val="4B276494"/>
    <w:multiLevelType w:val="multilevel"/>
    <w:tmpl w:val="98F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EE1484"/>
    <w:multiLevelType w:val="hybridMultilevel"/>
    <w:tmpl w:val="6D4EBFDE"/>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4DC07F"/>
    <w:multiLevelType w:val="multilevel"/>
    <w:tmpl w:val="4D4DC07F"/>
    <w:lvl w:ilvl="0">
      <w:start w:val="1"/>
      <w:numFmt w:val="decimal"/>
      <w:lvlText w:val="7.%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8" w15:restartNumberingAfterBreak="0">
    <w:nsid w:val="4E9F6F7C"/>
    <w:multiLevelType w:val="multilevel"/>
    <w:tmpl w:val="6F58F0A8"/>
    <w:lvl w:ilvl="0">
      <w:start w:val="1"/>
      <w:numFmt w:val="decimal"/>
      <w:lvlText w:val="2.%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9" w15:restartNumberingAfterBreak="0">
    <w:nsid w:val="4FEB41FE"/>
    <w:multiLevelType w:val="hybridMultilevel"/>
    <w:tmpl w:val="BB3C6F56"/>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B27128"/>
    <w:multiLevelType w:val="hybridMultilevel"/>
    <w:tmpl w:val="35683FE6"/>
    <w:lvl w:ilvl="0" w:tplc="A472555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5210713E"/>
    <w:multiLevelType w:val="multilevel"/>
    <w:tmpl w:val="602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8100E"/>
    <w:multiLevelType w:val="multilevel"/>
    <w:tmpl w:val="2104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773C56"/>
    <w:multiLevelType w:val="multilevel"/>
    <w:tmpl w:val="CF80E400"/>
    <w:lvl w:ilvl="0">
      <w:start w:val="1"/>
      <w:numFmt w:val="decimal"/>
      <w:lvlText w:val="%1.0"/>
      <w:lvlJc w:val="left"/>
      <w:pPr>
        <w:ind w:left="975" w:hanging="390"/>
      </w:pPr>
    </w:lvl>
    <w:lvl w:ilvl="1">
      <w:start w:val="1"/>
      <w:numFmt w:val="decimal"/>
      <w:lvlText w:val="%1.%2"/>
      <w:lvlJc w:val="left"/>
      <w:pPr>
        <w:ind w:left="1695" w:hanging="390"/>
      </w:pPr>
    </w:lvl>
    <w:lvl w:ilvl="2">
      <w:start w:val="1"/>
      <w:numFmt w:val="decimal"/>
      <w:lvlText w:val="%1.%2.%3"/>
      <w:lvlJc w:val="left"/>
      <w:pPr>
        <w:ind w:left="2745" w:hanging="720"/>
      </w:pPr>
    </w:lvl>
    <w:lvl w:ilvl="3">
      <w:start w:val="1"/>
      <w:numFmt w:val="decimal"/>
      <w:lvlText w:val="%1.%2.%3.%4"/>
      <w:lvlJc w:val="left"/>
      <w:pPr>
        <w:ind w:left="3465" w:hanging="720"/>
      </w:pPr>
    </w:lvl>
    <w:lvl w:ilvl="4">
      <w:start w:val="1"/>
      <w:numFmt w:val="decimal"/>
      <w:lvlText w:val="%1.%2.%3.%4.%5"/>
      <w:lvlJc w:val="left"/>
      <w:pPr>
        <w:ind w:left="4545" w:hanging="1080"/>
      </w:pPr>
    </w:lvl>
    <w:lvl w:ilvl="5">
      <w:start w:val="1"/>
      <w:numFmt w:val="decimal"/>
      <w:lvlText w:val="%1.%2.%3.%4.%5.%6"/>
      <w:lvlJc w:val="left"/>
      <w:pPr>
        <w:ind w:left="5625" w:hanging="1440"/>
      </w:pPr>
    </w:lvl>
    <w:lvl w:ilvl="6">
      <w:start w:val="1"/>
      <w:numFmt w:val="decimal"/>
      <w:lvlText w:val="%1.%2.%3.%4.%5.%6.%7"/>
      <w:lvlJc w:val="left"/>
      <w:pPr>
        <w:ind w:left="6345" w:hanging="1440"/>
      </w:pPr>
    </w:lvl>
    <w:lvl w:ilvl="7">
      <w:start w:val="1"/>
      <w:numFmt w:val="decimal"/>
      <w:lvlText w:val="%1.%2.%3.%4.%5.%6.%7.%8"/>
      <w:lvlJc w:val="left"/>
      <w:pPr>
        <w:ind w:left="7425" w:hanging="1800"/>
      </w:pPr>
    </w:lvl>
    <w:lvl w:ilvl="8">
      <w:start w:val="1"/>
      <w:numFmt w:val="decimal"/>
      <w:lvlText w:val="%1.%2.%3.%4.%5.%6.%7.%8.%9"/>
      <w:lvlJc w:val="left"/>
      <w:pPr>
        <w:ind w:left="8145" w:hanging="1800"/>
      </w:pPr>
    </w:lvl>
  </w:abstractNum>
  <w:abstractNum w:abstractNumId="74" w15:restartNumberingAfterBreak="0">
    <w:nsid w:val="54E51685"/>
    <w:multiLevelType w:val="hybridMultilevel"/>
    <w:tmpl w:val="F35804F2"/>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7EF3577"/>
    <w:multiLevelType w:val="multilevel"/>
    <w:tmpl w:val="B506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41D34"/>
    <w:multiLevelType w:val="multilevel"/>
    <w:tmpl w:val="5A241D34"/>
    <w:lvl w:ilvl="0">
      <w:start w:val="1"/>
      <w:numFmt w:val="decimal"/>
      <w:lvlText w:val="5.%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7" w15:restartNumberingAfterBreak="0">
    <w:nsid w:val="5C4A3DFC"/>
    <w:multiLevelType w:val="multilevel"/>
    <w:tmpl w:val="74C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7C4E8F"/>
    <w:multiLevelType w:val="multilevel"/>
    <w:tmpl w:val="F3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C117CE"/>
    <w:multiLevelType w:val="multilevel"/>
    <w:tmpl w:val="E77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6B2EC3"/>
    <w:multiLevelType w:val="multilevel"/>
    <w:tmpl w:val="49C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66781"/>
    <w:multiLevelType w:val="hybridMultilevel"/>
    <w:tmpl w:val="9B66FFE2"/>
    <w:lvl w:ilvl="0" w:tplc="F0E08A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7E64C0"/>
    <w:multiLevelType w:val="hybridMultilevel"/>
    <w:tmpl w:val="3ED289EE"/>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640A68"/>
    <w:multiLevelType w:val="multilevel"/>
    <w:tmpl w:val="F2C03C88"/>
    <w:lvl w:ilvl="0">
      <w:start w:val="1"/>
      <w:numFmt w:val="bullet"/>
      <w:lvlText w:val="-"/>
      <w:lvlJc w:val="left"/>
      <w:pPr>
        <w:ind w:left="12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63B2037"/>
    <w:multiLevelType w:val="hybridMultilevel"/>
    <w:tmpl w:val="0B80A912"/>
    <w:lvl w:ilvl="0" w:tplc="69B9637D">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779FF2B"/>
    <w:multiLevelType w:val="singleLevel"/>
    <w:tmpl w:val="6779FF2B"/>
    <w:lvl w:ilvl="0">
      <w:start w:val="1"/>
      <w:numFmt w:val="bullet"/>
      <w:lvlText w:val="-"/>
      <w:lvlJc w:val="left"/>
      <w:pPr>
        <w:tabs>
          <w:tab w:val="left" w:pos="420"/>
        </w:tabs>
        <w:ind w:left="418" w:hanging="418"/>
      </w:pPr>
      <w:rPr>
        <w:rFonts w:ascii="Arial" w:hAnsi="Arial" w:cs="Arial" w:hint="default"/>
      </w:rPr>
    </w:lvl>
  </w:abstractNum>
  <w:abstractNum w:abstractNumId="86" w15:restartNumberingAfterBreak="0">
    <w:nsid w:val="68183054"/>
    <w:multiLevelType w:val="multilevel"/>
    <w:tmpl w:val="7C9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E56EF8"/>
    <w:multiLevelType w:val="multilevel"/>
    <w:tmpl w:val="F8A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B9637D"/>
    <w:multiLevelType w:val="singleLevel"/>
    <w:tmpl w:val="69B9637D"/>
    <w:lvl w:ilvl="0">
      <w:start w:val="1"/>
      <w:numFmt w:val="bullet"/>
      <w:lvlText w:val="-"/>
      <w:lvlJc w:val="left"/>
      <w:pPr>
        <w:tabs>
          <w:tab w:val="left" w:pos="420"/>
        </w:tabs>
        <w:ind w:left="418" w:hanging="418"/>
      </w:pPr>
      <w:rPr>
        <w:rFonts w:ascii="Arial" w:hAnsi="Arial" w:cs="Arial" w:hint="default"/>
      </w:rPr>
    </w:lvl>
  </w:abstractNum>
  <w:abstractNum w:abstractNumId="89" w15:restartNumberingAfterBreak="0">
    <w:nsid w:val="6D0D4B19"/>
    <w:multiLevelType w:val="multilevel"/>
    <w:tmpl w:val="61D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183CF9"/>
    <w:multiLevelType w:val="multilevel"/>
    <w:tmpl w:val="72183CF9"/>
    <w:lvl w:ilvl="0">
      <w:start w:val="1"/>
      <w:numFmt w:val="decimal"/>
      <w:lvlText w:val="1.%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1" w15:restartNumberingAfterBreak="0">
    <w:nsid w:val="739D6DE9"/>
    <w:multiLevelType w:val="multilevel"/>
    <w:tmpl w:val="739D6DE9"/>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503354D"/>
    <w:multiLevelType w:val="hybridMultilevel"/>
    <w:tmpl w:val="A564636C"/>
    <w:lvl w:ilvl="0" w:tplc="A0E4DF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5103DD5"/>
    <w:multiLevelType w:val="multilevel"/>
    <w:tmpl w:val="C3BA687C"/>
    <w:lvl w:ilvl="0">
      <w:start w:val="1"/>
      <w:numFmt w:val="decimal"/>
      <w:lvlText w:val="1.%1"/>
      <w:lvlJc w:val="left"/>
      <w:pPr>
        <w:ind w:left="432" w:hanging="432"/>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4" w15:restartNumberingAfterBreak="0">
    <w:nsid w:val="77357C0B"/>
    <w:multiLevelType w:val="hybridMultilevel"/>
    <w:tmpl w:val="04B4A8D8"/>
    <w:lvl w:ilvl="0" w:tplc="73C0158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5" w15:restartNumberingAfterBreak="0">
    <w:nsid w:val="78CC037A"/>
    <w:multiLevelType w:val="multilevel"/>
    <w:tmpl w:val="78CC03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79F61AC7"/>
    <w:multiLevelType w:val="multilevel"/>
    <w:tmpl w:val="DA88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4E6214"/>
    <w:multiLevelType w:val="multilevel"/>
    <w:tmpl w:val="7A4E62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7B2C260D"/>
    <w:multiLevelType w:val="multilevel"/>
    <w:tmpl w:val="12B4F57C"/>
    <w:lvl w:ilvl="0">
      <w:start w:val="1"/>
      <w:numFmt w:val="bullet"/>
      <w:lvlText w:val="-"/>
      <w:lvlJc w:val="left"/>
      <w:pPr>
        <w:ind w:left="1281" w:hanging="360"/>
      </w:pPr>
      <w:rPr>
        <w:rFonts w:ascii="Times New Roman" w:eastAsia="Times New Roman" w:hAnsi="Times New Roman" w:cs="Times New Roman"/>
      </w:rPr>
    </w:lvl>
    <w:lvl w:ilvl="1">
      <w:start w:val="1"/>
      <w:numFmt w:val="bullet"/>
      <w:lvlText w:val="o"/>
      <w:lvlJc w:val="left"/>
      <w:pPr>
        <w:ind w:left="2001" w:hanging="360"/>
      </w:pPr>
      <w:rPr>
        <w:rFonts w:ascii="Courier New" w:eastAsia="Courier New" w:hAnsi="Courier New" w:cs="Courier New"/>
      </w:rPr>
    </w:lvl>
    <w:lvl w:ilvl="2">
      <w:start w:val="1"/>
      <w:numFmt w:val="bullet"/>
      <w:lvlText w:val="▪"/>
      <w:lvlJc w:val="left"/>
      <w:pPr>
        <w:ind w:left="2721" w:hanging="360"/>
      </w:pPr>
      <w:rPr>
        <w:rFonts w:ascii="Noto Sans Symbols" w:eastAsia="Noto Sans Symbols" w:hAnsi="Noto Sans Symbols" w:cs="Noto Sans Symbols"/>
      </w:rPr>
    </w:lvl>
    <w:lvl w:ilvl="3">
      <w:start w:val="1"/>
      <w:numFmt w:val="bullet"/>
      <w:lvlText w:val="●"/>
      <w:lvlJc w:val="left"/>
      <w:pPr>
        <w:ind w:left="3441" w:hanging="360"/>
      </w:pPr>
      <w:rPr>
        <w:rFonts w:ascii="Noto Sans Symbols" w:eastAsia="Noto Sans Symbols" w:hAnsi="Noto Sans Symbols" w:cs="Noto Sans Symbols"/>
      </w:rPr>
    </w:lvl>
    <w:lvl w:ilvl="4">
      <w:start w:val="1"/>
      <w:numFmt w:val="bullet"/>
      <w:lvlText w:val="o"/>
      <w:lvlJc w:val="left"/>
      <w:pPr>
        <w:ind w:left="4161" w:hanging="360"/>
      </w:pPr>
      <w:rPr>
        <w:rFonts w:ascii="Courier New" w:eastAsia="Courier New" w:hAnsi="Courier New" w:cs="Courier New"/>
      </w:rPr>
    </w:lvl>
    <w:lvl w:ilvl="5">
      <w:start w:val="1"/>
      <w:numFmt w:val="bullet"/>
      <w:lvlText w:val="▪"/>
      <w:lvlJc w:val="left"/>
      <w:pPr>
        <w:ind w:left="4881" w:hanging="360"/>
      </w:pPr>
      <w:rPr>
        <w:rFonts w:ascii="Noto Sans Symbols" w:eastAsia="Noto Sans Symbols" w:hAnsi="Noto Sans Symbols" w:cs="Noto Sans Symbols"/>
      </w:rPr>
    </w:lvl>
    <w:lvl w:ilvl="6">
      <w:start w:val="1"/>
      <w:numFmt w:val="bullet"/>
      <w:lvlText w:val="●"/>
      <w:lvlJc w:val="left"/>
      <w:pPr>
        <w:ind w:left="5601" w:hanging="360"/>
      </w:pPr>
      <w:rPr>
        <w:rFonts w:ascii="Noto Sans Symbols" w:eastAsia="Noto Sans Symbols" w:hAnsi="Noto Sans Symbols" w:cs="Noto Sans Symbols"/>
      </w:rPr>
    </w:lvl>
    <w:lvl w:ilvl="7">
      <w:start w:val="1"/>
      <w:numFmt w:val="bullet"/>
      <w:lvlText w:val="o"/>
      <w:lvlJc w:val="left"/>
      <w:pPr>
        <w:ind w:left="6321" w:hanging="360"/>
      </w:pPr>
      <w:rPr>
        <w:rFonts w:ascii="Courier New" w:eastAsia="Courier New" w:hAnsi="Courier New" w:cs="Courier New"/>
      </w:rPr>
    </w:lvl>
    <w:lvl w:ilvl="8">
      <w:start w:val="1"/>
      <w:numFmt w:val="bullet"/>
      <w:lvlText w:val="▪"/>
      <w:lvlJc w:val="left"/>
      <w:pPr>
        <w:ind w:left="7041" w:hanging="360"/>
      </w:pPr>
      <w:rPr>
        <w:rFonts w:ascii="Noto Sans Symbols" w:eastAsia="Noto Sans Symbols" w:hAnsi="Noto Sans Symbols" w:cs="Noto Sans Symbols"/>
      </w:rPr>
    </w:lvl>
  </w:abstractNum>
  <w:num w:numId="1" w16cid:durableId="92089990">
    <w:abstractNumId w:val="23"/>
  </w:num>
  <w:num w:numId="2" w16cid:durableId="2139447363">
    <w:abstractNumId w:val="11"/>
  </w:num>
  <w:num w:numId="3" w16cid:durableId="979766858">
    <w:abstractNumId w:val="18"/>
  </w:num>
  <w:num w:numId="4" w16cid:durableId="1540361594">
    <w:abstractNumId w:val="14"/>
  </w:num>
  <w:num w:numId="5" w16cid:durableId="1125536419">
    <w:abstractNumId w:val="22"/>
  </w:num>
  <w:num w:numId="6" w16cid:durableId="260258450">
    <w:abstractNumId w:val="20"/>
  </w:num>
  <w:num w:numId="7" w16cid:durableId="1034692549">
    <w:abstractNumId w:val="21"/>
  </w:num>
  <w:num w:numId="8" w16cid:durableId="1718164525">
    <w:abstractNumId w:val="12"/>
  </w:num>
  <w:num w:numId="9" w16cid:durableId="758135579">
    <w:abstractNumId w:val="19"/>
  </w:num>
  <w:num w:numId="10" w16cid:durableId="947127816">
    <w:abstractNumId w:val="13"/>
  </w:num>
  <w:num w:numId="11" w16cid:durableId="576323774">
    <w:abstractNumId w:val="9"/>
  </w:num>
  <w:num w:numId="12" w16cid:durableId="903183383">
    <w:abstractNumId w:val="16"/>
  </w:num>
  <w:num w:numId="13" w16cid:durableId="1515143003">
    <w:abstractNumId w:val="8"/>
  </w:num>
  <w:num w:numId="14" w16cid:durableId="1253201195">
    <w:abstractNumId w:val="17"/>
  </w:num>
  <w:num w:numId="15" w16cid:durableId="552665649">
    <w:abstractNumId w:val="15"/>
  </w:num>
  <w:num w:numId="16" w16cid:durableId="1028021350">
    <w:abstractNumId w:val="10"/>
  </w:num>
  <w:num w:numId="17" w16cid:durableId="124739719">
    <w:abstractNumId w:val="35"/>
  </w:num>
  <w:num w:numId="18" w16cid:durableId="1569416202">
    <w:abstractNumId w:val="30"/>
  </w:num>
  <w:num w:numId="19" w16cid:durableId="404106784">
    <w:abstractNumId w:val="47"/>
  </w:num>
  <w:num w:numId="20" w16cid:durableId="1195312912">
    <w:abstractNumId w:val="32"/>
  </w:num>
  <w:num w:numId="21" w16cid:durableId="392578823">
    <w:abstractNumId w:val="34"/>
  </w:num>
  <w:num w:numId="22" w16cid:durableId="349262519">
    <w:abstractNumId w:val="56"/>
  </w:num>
  <w:num w:numId="23" w16cid:durableId="1946961269">
    <w:abstractNumId w:val="51"/>
  </w:num>
  <w:num w:numId="24" w16cid:durableId="1593853409">
    <w:abstractNumId w:val="66"/>
  </w:num>
  <w:num w:numId="25" w16cid:durableId="2096199855">
    <w:abstractNumId w:val="94"/>
  </w:num>
  <w:num w:numId="26" w16cid:durableId="856308129">
    <w:abstractNumId w:val="75"/>
  </w:num>
  <w:num w:numId="27" w16cid:durableId="219558488">
    <w:abstractNumId w:val="72"/>
  </w:num>
  <w:num w:numId="28" w16cid:durableId="678511226">
    <w:abstractNumId w:val="54"/>
  </w:num>
  <w:num w:numId="29" w16cid:durableId="261454402">
    <w:abstractNumId w:val="78"/>
  </w:num>
  <w:num w:numId="30" w16cid:durableId="2138522312">
    <w:abstractNumId w:val="87"/>
  </w:num>
  <w:num w:numId="31" w16cid:durableId="1014069480">
    <w:abstractNumId w:val="24"/>
  </w:num>
  <w:num w:numId="32" w16cid:durableId="651906323">
    <w:abstractNumId w:val="79"/>
  </w:num>
  <w:num w:numId="33" w16cid:durableId="371223941">
    <w:abstractNumId w:val="58"/>
  </w:num>
  <w:num w:numId="34" w16cid:durableId="1283998005">
    <w:abstractNumId w:val="86"/>
  </w:num>
  <w:num w:numId="35" w16cid:durableId="1343968494">
    <w:abstractNumId w:val="65"/>
  </w:num>
  <w:num w:numId="36" w16cid:durableId="1924100206">
    <w:abstractNumId w:val="29"/>
  </w:num>
  <w:num w:numId="37" w16cid:durableId="1999914874">
    <w:abstractNumId w:val="80"/>
  </w:num>
  <w:num w:numId="38" w16cid:durableId="1276792723">
    <w:abstractNumId w:val="43"/>
  </w:num>
  <w:num w:numId="39" w16cid:durableId="99880348">
    <w:abstractNumId w:val="63"/>
  </w:num>
  <w:num w:numId="40" w16cid:durableId="977106380">
    <w:abstractNumId w:val="96"/>
  </w:num>
  <w:num w:numId="41" w16cid:durableId="1972246414">
    <w:abstractNumId w:val="71"/>
  </w:num>
  <w:num w:numId="42" w16cid:durableId="1684622921">
    <w:abstractNumId w:val="53"/>
  </w:num>
  <w:num w:numId="43" w16cid:durableId="489906946">
    <w:abstractNumId w:val="89"/>
  </w:num>
  <w:num w:numId="44" w16cid:durableId="475610948">
    <w:abstractNumId w:val="77"/>
  </w:num>
  <w:num w:numId="45" w16cid:durableId="1556772838">
    <w:abstractNumId w:val="61"/>
  </w:num>
  <w:num w:numId="46" w16cid:durableId="314459024">
    <w:abstractNumId w:val="55"/>
  </w:num>
  <w:num w:numId="47" w16cid:durableId="933904495">
    <w:abstractNumId w:val="62"/>
  </w:num>
  <w:num w:numId="48" w16cid:durableId="286278265">
    <w:abstractNumId w:val="81"/>
  </w:num>
  <w:num w:numId="49" w16cid:durableId="1755668787">
    <w:abstractNumId w:val="70"/>
  </w:num>
  <w:num w:numId="50" w16cid:durableId="1034422107">
    <w:abstractNumId w:val="33"/>
  </w:num>
  <w:num w:numId="51" w16cid:durableId="1647274669">
    <w:abstractNumId w:val="98"/>
  </w:num>
  <w:num w:numId="52" w16cid:durableId="1073118836">
    <w:abstractNumId w:val="83"/>
  </w:num>
  <w:num w:numId="53" w16cid:durableId="193736205">
    <w:abstractNumId w:val="52"/>
  </w:num>
  <w:num w:numId="54" w16cid:durableId="1938517622">
    <w:abstractNumId w:val="42"/>
  </w:num>
  <w:num w:numId="55" w16cid:durableId="1732266802">
    <w:abstractNumId w:val="60"/>
  </w:num>
  <w:num w:numId="56" w16cid:durableId="137848520">
    <w:abstractNumId w:val="57"/>
  </w:num>
  <w:num w:numId="57" w16cid:durableId="1697390547">
    <w:abstractNumId w:val="31"/>
  </w:num>
  <w:num w:numId="58" w16cid:durableId="512766548">
    <w:abstractNumId w:val="48"/>
  </w:num>
  <w:num w:numId="59" w16cid:durableId="2023509813">
    <w:abstractNumId w:val="36"/>
  </w:num>
  <w:num w:numId="60" w16cid:durableId="1889874561">
    <w:abstractNumId w:val="73"/>
  </w:num>
  <w:num w:numId="61" w16cid:durableId="1250967667">
    <w:abstractNumId w:val="93"/>
  </w:num>
  <w:num w:numId="62" w16cid:durableId="1315257744">
    <w:abstractNumId w:val="68"/>
  </w:num>
  <w:num w:numId="63" w16cid:durableId="1931548730">
    <w:abstractNumId w:val="88"/>
  </w:num>
  <w:num w:numId="64" w16cid:durableId="728841239">
    <w:abstractNumId w:val="64"/>
  </w:num>
  <w:num w:numId="65" w16cid:durableId="246809029">
    <w:abstractNumId w:val="2"/>
  </w:num>
  <w:num w:numId="66" w16cid:durableId="252051913">
    <w:abstractNumId w:val="91"/>
  </w:num>
  <w:num w:numId="67" w16cid:durableId="1009874589">
    <w:abstractNumId w:val="50"/>
  </w:num>
  <w:num w:numId="68" w16cid:durableId="867303549">
    <w:abstractNumId w:val="95"/>
  </w:num>
  <w:num w:numId="69" w16cid:durableId="162668931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3437219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708189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39540483">
    <w:abstractNumId w:val="90"/>
    <w:lvlOverride w:ilvl="0">
      <w:startOverride w:val="1"/>
    </w:lvlOverride>
    <w:lvlOverride w:ilvl="1"/>
    <w:lvlOverride w:ilvl="2"/>
    <w:lvlOverride w:ilvl="3"/>
    <w:lvlOverride w:ilvl="4"/>
    <w:lvlOverride w:ilvl="5"/>
    <w:lvlOverride w:ilvl="6"/>
    <w:lvlOverride w:ilvl="7"/>
    <w:lvlOverride w:ilvl="8"/>
  </w:num>
  <w:num w:numId="73" w16cid:durableId="1436049758">
    <w:abstractNumId w:val="25"/>
    <w:lvlOverride w:ilvl="0">
      <w:startOverride w:val="1"/>
    </w:lvlOverride>
    <w:lvlOverride w:ilvl="1"/>
    <w:lvlOverride w:ilvl="2"/>
    <w:lvlOverride w:ilvl="3"/>
    <w:lvlOverride w:ilvl="4"/>
    <w:lvlOverride w:ilvl="5"/>
    <w:lvlOverride w:ilvl="6"/>
    <w:lvlOverride w:ilvl="7"/>
    <w:lvlOverride w:ilvl="8"/>
  </w:num>
  <w:num w:numId="74" w16cid:durableId="783033915">
    <w:abstractNumId w:val="1"/>
    <w:lvlOverride w:ilvl="0">
      <w:startOverride w:val="1"/>
    </w:lvlOverride>
    <w:lvlOverride w:ilvl="1"/>
    <w:lvlOverride w:ilvl="2"/>
    <w:lvlOverride w:ilvl="3"/>
    <w:lvlOverride w:ilvl="4"/>
    <w:lvlOverride w:ilvl="5"/>
    <w:lvlOverride w:ilvl="6"/>
    <w:lvlOverride w:ilvl="7"/>
    <w:lvlOverride w:ilvl="8"/>
  </w:num>
  <w:num w:numId="75" w16cid:durableId="1419055230">
    <w:abstractNumId w:val="46"/>
    <w:lvlOverride w:ilvl="0">
      <w:startOverride w:val="1"/>
    </w:lvlOverride>
    <w:lvlOverride w:ilvl="1"/>
    <w:lvlOverride w:ilvl="2"/>
    <w:lvlOverride w:ilvl="3"/>
    <w:lvlOverride w:ilvl="4"/>
    <w:lvlOverride w:ilvl="5"/>
    <w:lvlOverride w:ilvl="6"/>
    <w:lvlOverride w:ilvl="7"/>
    <w:lvlOverride w:ilvl="8"/>
  </w:num>
  <w:num w:numId="76" w16cid:durableId="1882934946">
    <w:abstractNumId w:val="76"/>
    <w:lvlOverride w:ilvl="0">
      <w:startOverride w:val="1"/>
    </w:lvlOverride>
    <w:lvlOverride w:ilvl="1"/>
    <w:lvlOverride w:ilvl="2"/>
    <w:lvlOverride w:ilvl="3"/>
    <w:lvlOverride w:ilvl="4"/>
    <w:lvlOverride w:ilvl="5"/>
    <w:lvlOverride w:ilvl="6"/>
    <w:lvlOverride w:ilvl="7"/>
    <w:lvlOverride w:ilvl="8"/>
  </w:num>
  <w:num w:numId="77" w16cid:durableId="1472013511">
    <w:abstractNumId w:val="5"/>
    <w:lvlOverride w:ilvl="0">
      <w:startOverride w:val="1"/>
    </w:lvlOverride>
    <w:lvlOverride w:ilvl="1"/>
    <w:lvlOverride w:ilvl="2"/>
    <w:lvlOverride w:ilvl="3"/>
    <w:lvlOverride w:ilvl="4"/>
    <w:lvlOverride w:ilvl="5"/>
    <w:lvlOverride w:ilvl="6"/>
    <w:lvlOverride w:ilvl="7"/>
    <w:lvlOverride w:ilvl="8"/>
  </w:num>
  <w:num w:numId="78" w16cid:durableId="497621864">
    <w:abstractNumId w:val="67"/>
    <w:lvlOverride w:ilvl="0">
      <w:startOverride w:val="1"/>
    </w:lvlOverride>
    <w:lvlOverride w:ilvl="1"/>
    <w:lvlOverride w:ilvl="2"/>
    <w:lvlOverride w:ilvl="3"/>
    <w:lvlOverride w:ilvl="4"/>
    <w:lvlOverride w:ilvl="5"/>
    <w:lvlOverride w:ilvl="6"/>
    <w:lvlOverride w:ilvl="7"/>
    <w:lvlOverride w:ilvl="8"/>
  </w:num>
  <w:num w:numId="79" w16cid:durableId="161237928">
    <w:abstractNumId w:val="0"/>
  </w:num>
  <w:num w:numId="80" w16cid:durableId="572277374">
    <w:abstractNumId w:val="45"/>
  </w:num>
  <w:num w:numId="81" w16cid:durableId="312218057">
    <w:abstractNumId w:val="49"/>
  </w:num>
  <w:num w:numId="82" w16cid:durableId="1932229814">
    <w:abstractNumId w:val="39"/>
  </w:num>
  <w:num w:numId="83" w16cid:durableId="558590922">
    <w:abstractNumId w:val="85"/>
  </w:num>
  <w:num w:numId="84" w16cid:durableId="1977762391">
    <w:abstractNumId w:val="7"/>
  </w:num>
  <w:num w:numId="85" w16cid:durableId="1377855111">
    <w:abstractNumId w:val="4"/>
  </w:num>
  <w:num w:numId="86" w16cid:durableId="481435307">
    <w:abstractNumId w:val="3"/>
  </w:num>
  <w:num w:numId="87" w16cid:durableId="1044477700">
    <w:abstractNumId w:val="6"/>
  </w:num>
  <w:num w:numId="88" w16cid:durableId="355271070">
    <w:abstractNumId w:val="40"/>
  </w:num>
  <w:num w:numId="89" w16cid:durableId="653723115">
    <w:abstractNumId w:val="92"/>
  </w:num>
  <w:num w:numId="90" w16cid:durableId="704140210">
    <w:abstractNumId w:val="74"/>
  </w:num>
  <w:num w:numId="91" w16cid:durableId="619148853">
    <w:abstractNumId w:val="26"/>
  </w:num>
  <w:num w:numId="92" w16cid:durableId="561257891">
    <w:abstractNumId w:val="82"/>
  </w:num>
  <w:num w:numId="93" w16cid:durableId="718625996">
    <w:abstractNumId w:val="59"/>
  </w:num>
  <w:num w:numId="94" w16cid:durableId="1343704919">
    <w:abstractNumId w:val="27"/>
  </w:num>
  <w:num w:numId="95" w16cid:durableId="317464936">
    <w:abstractNumId w:val="38"/>
  </w:num>
  <w:num w:numId="96" w16cid:durableId="967933128">
    <w:abstractNumId w:val="84"/>
  </w:num>
  <w:num w:numId="97" w16cid:durableId="1424499137">
    <w:abstractNumId w:val="37"/>
  </w:num>
  <w:num w:numId="98" w16cid:durableId="616303360">
    <w:abstractNumId w:val="41"/>
  </w:num>
  <w:num w:numId="99" w16cid:durableId="59467743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D3"/>
    <w:rsid w:val="00001317"/>
    <w:rsid w:val="00001F05"/>
    <w:rsid w:val="00004DBD"/>
    <w:rsid w:val="00013EC4"/>
    <w:rsid w:val="00015E18"/>
    <w:rsid w:val="00020FC3"/>
    <w:rsid w:val="00021387"/>
    <w:rsid w:val="000320A1"/>
    <w:rsid w:val="0003271B"/>
    <w:rsid w:val="00035B3A"/>
    <w:rsid w:val="00036983"/>
    <w:rsid w:val="00042A2E"/>
    <w:rsid w:val="00044DAF"/>
    <w:rsid w:val="00044F33"/>
    <w:rsid w:val="00050068"/>
    <w:rsid w:val="0005128E"/>
    <w:rsid w:val="00052FF8"/>
    <w:rsid w:val="00055A11"/>
    <w:rsid w:val="000575F8"/>
    <w:rsid w:val="00060220"/>
    <w:rsid w:val="000642F4"/>
    <w:rsid w:val="000659C0"/>
    <w:rsid w:val="00067255"/>
    <w:rsid w:val="00067D11"/>
    <w:rsid w:val="000711FC"/>
    <w:rsid w:val="00072E7A"/>
    <w:rsid w:val="00074639"/>
    <w:rsid w:val="000763DF"/>
    <w:rsid w:val="0007704E"/>
    <w:rsid w:val="0008018F"/>
    <w:rsid w:val="000819D0"/>
    <w:rsid w:val="0008231C"/>
    <w:rsid w:val="00082E55"/>
    <w:rsid w:val="0009228B"/>
    <w:rsid w:val="00092600"/>
    <w:rsid w:val="00092E83"/>
    <w:rsid w:val="00093A99"/>
    <w:rsid w:val="00097868"/>
    <w:rsid w:val="000A3D8F"/>
    <w:rsid w:val="000A43FB"/>
    <w:rsid w:val="000A6FE4"/>
    <w:rsid w:val="000B05C6"/>
    <w:rsid w:val="000B17E1"/>
    <w:rsid w:val="000B3415"/>
    <w:rsid w:val="000B5757"/>
    <w:rsid w:val="000B7032"/>
    <w:rsid w:val="000B760E"/>
    <w:rsid w:val="000B77DC"/>
    <w:rsid w:val="000C5A0B"/>
    <w:rsid w:val="000D29CF"/>
    <w:rsid w:val="000D5A20"/>
    <w:rsid w:val="000E28D2"/>
    <w:rsid w:val="000E5141"/>
    <w:rsid w:val="000E69FD"/>
    <w:rsid w:val="000E6E86"/>
    <w:rsid w:val="000F1CDD"/>
    <w:rsid w:val="000F3038"/>
    <w:rsid w:val="000F396F"/>
    <w:rsid w:val="000F44B4"/>
    <w:rsid w:val="00102080"/>
    <w:rsid w:val="00102B45"/>
    <w:rsid w:val="001050DC"/>
    <w:rsid w:val="00110EB2"/>
    <w:rsid w:val="0011358E"/>
    <w:rsid w:val="00113A6B"/>
    <w:rsid w:val="00113C1B"/>
    <w:rsid w:val="001226D7"/>
    <w:rsid w:val="00123D19"/>
    <w:rsid w:val="0012756E"/>
    <w:rsid w:val="0013137B"/>
    <w:rsid w:val="00133E3C"/>
    <w:rsid w:val="0013436C"/>
    <w:rsid w:val="00134510"/>
    <w:rsid w:val="001349B5"/>
    <w:rsid w:val="00135ADB"/>
    <w:rsid w:val="00137836"/>
    <w:rsid w:val="00143066"/>
    <w:rsid w:val="00150BF2"/>
    <w:rsid w:val="001540CA"/>
    <w:rsid w:val="001555B7"/>
    <w:rsid w:val="001567E9"/>
    <w:rsid w:val="00165E2A"/>
    <w:rsid w:val="00170792"/>
    <w:rsid w:val="00172A27"/>
    <w:rsid w:val="0017456A"/>
    <w:rsid w:val="00174C84"/>
    <w:rsid w:val="00174F90"/>
    <w:rsid w:val="0018476F"/>
    <w:rsid w:val="00184880"/>
    <w:rsid w:val="00186790"/>
    <w:rsid w:val="00191307"/>
    <w:rsid w:val="00195DFB"/>
    <w:rsid w:val="001977B6"/>
    <w:rsid w:val="001A0E4D"/>
    <w:rsid w:val="001A58F3"/>
    <w:rsid w:val="001B2DC4"/>
    <w:rsid w:val="001B2FBB"/>
    <w:rsid w:val="001B4726"/>
    <w:rsid w:val="001B699F"/>
    <w:rsid w:val="001B71FA"/>
    <w:rsid w:val="001B771C"/>
    <w:rsid w:val="001C0C0E"/>
    <w:rsid w:val="001C3023"/>
    <w:rsid w:val="001C34D9"/>
    <w:rsid w:val="001C4CA9"/>
    <w:rsid w:val="001E0E23"/>
    <w:rsid w:val="001E0E63"/>
    <w:rsid w:val="001E42A8"/>
    <w:rsid w:val="001E6B57"/>
    <w:rsid w:val="001F7823"/>
    <w:rsid w:val="00202AFB"/>
    <w:rsid w:val="0020372D"/>
    <w:rsid w:val="00203AE0"/>
    <w:rsid w:val="0020611B"/>
    <w:rsid w:val="00212F77"/>
    <w:rsid w:val="00214956"/>
    <w:rsid w:val="002176A5"/>
    <w:rsid w:val="0022082E"/>
    <w:rsid w:val="0022242D"/>
    <w:rsid w:val="002230F9"/>
    <w:rsid w:val="00224733"/>
    <w:rsid w:val="002247C2"/>
    <w:rsid w:val="002306F0"/>
    <w:rsid w:val="002307D3"/>
    <w:rsid w:val="00236408"/>
    <w:rsid w:val="00242C8A"/>
    <w:rsid w:val="002436DB"/>
    <w:rsid w:val="00245575"/>
    <w:rsid w:val="0024665B"/>
    <w:rsid w:val="0025151D"/>
    <w:rsid w:val="002518BF"/>
    <w:rsid w:val="00253954"/>
    <w:rsid w:val="002603D3"/>
    <w:rsid w:val="0026281B"/>
    <w:rsid w:val="00270561"/>
    <w:rsid w:val="0027205C"/>
    <w:rsid w:val="00275675"/>
    <w:rsid w:val="00276234"/>
    <w:rsid w:val="00276631"/>
    <w:rsid w:val="0027675E"/>
    <w:rsid w:val="0027727E"/>
    <w:rsid w:val="00282275"/>
    <w:rsid w:val="002863B3"/>
    <w:rsid w:val="00287471"/>
    <w:rsid w:val="002A3828"/>
    <w:rsid w:val="002A402C"/>
    <w:rsid w:val="002A63DC"/>
    <w:rsid w:val="002B1B40"/>
    <w:rsid w:val="002B1F65"/>
    <w:rsid w:val="002B31C2"/>
    <w:rsid w:val="002B3E98"/>
    <w:rsid w:val="002B4808"/>
    <w:rsid w:val="002B7D0A"/>
    <w:rsid w:val="002C436F"/>
    <w:rsid w:val="002C5C52"/>
    <w:rsid w:val="002D5CF7"/>
    <w:rsid w:val="002E42BF"/>
    <w:rsid w:val="002E5792"/>
    <w:rsid w:val="002E5A27"/>
    <w:rsid w:val="002F047E"/>
    <w:rsid w:val="002F45C1"/>
    <w:rsid w:val="002F6ABD"/>
    <w:rsid w:val="003018B3"/>
    <w:rsid w:val="003020FB"/>
    <w:rsid w:val="003023D9"/>
    <w:rsid w:val="003026B6"/>
    <w:rsid w:val="00311308"/>
    <w:rsid w:val="00312192"/>
    <w:rsid w:val="0031251B"/>
    <w:rsid w:val="0031508D"/>
    <w:rsid w:val="00315CF1"/>
    <w:rsid w:val="003209E3"/>
    <w:rsid w:val="003309EF"/>
    <w:rsid w:val="003327AC"/>
    <w:rsid w:val="00334DEF"/>
    <w:rsid w:val="0033636E"/>
    <w:rsid w:val="00340CD5"/>
    <w:rsid w:val="00340E8A"/>
    <w:rsid w:val="00342EE1"/>
    <w:rsid w:val="00344E5C"/>
    <w:rsid w:val="00345822"/>
    <w:rsid w:val="00347E22"/>
    <w:rsid w:val="00353F5F"/>
    <w:rsid w:val="00355227"/>
    <w:rsid w:val="00356F2E"/>
    <w:rsid w:val="00357054"/>
    <w:rsid w:val="00360BBF"/>
    <w:rsid w:val="00360CED"/>
    <w:rsid w:val="0036250F"/>
    <w:rsid w:val="00363C4C"/>
    <w:rsid w:val="00363FF9"/>
    <w:rsid w:val="003647F0"/>
    <w:rsid w:val="00371A69"/>
    <w:rsid w:val="003737C3"/>
    <w:rsid w:val="00375295"/>
    <w:rsid w:val="00377420"/>
    <w:rsid w:val="00383165"/>
    <w:rsid w:val="00384EDF"/>
    <w:rsid w:val="00390880"/>
    <w:rsid w:val="003A3286"/>
    <w:rsid w:val="003A36A4"/>
    <w:rsid w:val="003A4164"/>
    <w:rsid w:val="003A5B2F"/>
    <w:rsid w:val="003A5D4D"/>
    <w:rsid w:val="003B02DB"/>
    <w:rsid w:val="003B0A14"/>
    <w:rsid w:val="003B3CAD"/>
    <w:rsid w:val="003B4568"/>
    <w:rsid w:val="003C076A"/>
    <w:rsid w:val="003C080F"/>
    <w:rsid w:val="003C0D78"/>
    <w:rsid w:val="003C3E46"/>
    <w:rsid w:val="003C4641"/>
    <w:rsid w:val="003E0483"/>
    <w:rsid w:val="003E04B3"/>
    <w:rsid w:val="003E31BE"/>
    <w:rsid w:val="003E432A"/>
    <w:rsid w:val="003E444B"/>
    <w:rsid w:val="003E45EB"/>
    <w:rsid w:val="003E67F7"/>
    <w:rsid w:val="003E6FED"/>
    <w:rsid w:val="003E7A42"/>
    <w:rsid w:val="003F207E"/>
    <w:rsid w:val="003F3159"/>
    <w:rsid w:val="003F3981"/>
    <w:rsid w:val="003F3F7B"/>
    <w:rsid w:val="003F7A90"/>
    <w:rsid w:val="00401872"/>
    <w:rsid w:val="00403206"/>
    <w:rsid w:val="00403275"/>
    <w:rsid w:val="00405F58"/>
    <w:rsid w:val="00406E41"/>
    <w:rsid w:val="0041016F"/>
    <w:rsid w:val="004102D2"/>
    <w:rsid w:val="0041301E"/>
    <w:rsid w:val="004226BB"/>
    <w:rsid w:val="00423EDC"/>
    <w:rsid w:val="00424808"/>
    <w:rsid w:val="00425FED"/>
    <w:rsid w:val="00433E59"/>
    <w:rsid w:val="00435DA3"/>
    <w:rsid w:val="00436225"/>
    <w:rsid w:val="004438CE"/>
    <w:rsid w:val="004454DC"/>
    <w:rsid w:val="0045006F"/>
    <w:rsid w:val="0045081C"/>
    <w:rsid w:val="00452016"/>
    <w:rsid w:val="00456F84"/>
    <w:rsid w:val="004637CF"/>
    <w:rsid w:val="00463C0B"/>
    <w:rsid w:val="004675F7"/>
    <w:rsid w:val="00467767"/>
    <w:rsid w:val="00472D86"/>
    <w:rsid w:val="00476F73"/>
    <w:rsid w:val="0048071B"/>
    <w:rsid w:val="00482F93"/>
    <w:rsid w:val="00484B02"/>
    <w:rsid w:val="00490C24"/>
    <w:rsid w:val="00493013"/>
    <w:rsid w:val="0049390F"/>
    <w:rsid w:val="00496817"/>
    <w:rsid w:val="00497097"/>
    <w:rsid w:val="0049785D"/>
    <w:rsid w:val="00497C5F"/>
    <w:rsid w:val="004A1F90"/>
    <w:rsid w:val="004A397D"/>
    <w:rsid w:val="004A4E89"/>
    <w:rsid w:val="004A5660"/>
    <w:rsid w:val="004C1BDF"/>
    <w:rsid w:val="004C227A"/>
    <w:rsid w:val="004C4EC1"/>
    <w:rsid w:val="004C578C"/>
    <w:rsid w:val="004D486A"/>
    <w:rsid w:val="004D5F94"/>
    <w:rsid w:val="004D678C"/>
    <w:rsid w:val="004E0D04"/>
    <w:rsid w:val="004E1D86"/>
    <w:rsid w:val="005012AA"/>
    <w:rsid w:val="00501BBB"/>
    <w:rsid w:val="00503CF9"/>
    <w:rsid w:val="00506A23"/>
    <w:rsid w:val="00506DC2"/>
    <w:rsid w:val="00507C10"/>
    <w:rsid w:val="00515925"/>
    <w:rsid w:val="00516799"/>
    <w:rsid w:val="00517B6F"/>
    <w:rsid w:val="005209B7"/>
    <w:rsid w:val="00521FE4"/>
    <w:rsid w:val="005240E5"/>
    <w:rsid w:val="00531780"/>
    <w:rsid w:val="005322C5"/>
    <w:rsid w:val="00533F13"/>
    <w:rsid w:val="0053475C"/>
    <w:rsid w:val="005353D3"/>
    <w:rsid w:val="00536A9A"/>
    <w:rsid w:val="00537864"/>
    <w:rsid w:val="00541DCF"/>
    <w:rsid w:val="00544947"/>
    <w:rsid w:val="00546826"/>
    <w:rsid w:val="00546A34"/>
    <w:rsid w:val="00552799"/>
    <w:rsid w:val="00553569"/>
    <w:rsid w:val="00553614"/>
    <w:rsid w:val="00553692"/>
    <w:rsid w:val="00554849"/>
    <w:rsid w:val="005567EA"/>
    <w:rsid w:val="00560C86"/>
    <w:rsid w:val="00572294"/>
    <w:rsid w:val="00572BFA"/>
    <w:rsid w:val="00576C01"/>
    <w:rsid w:val="00580D4E"/>
    <w:rsid w:val="005814D7"/>
    <w:rsid w:val="0058383A"/>
    <w:rsid w:val="00586B89"/>
    <w:rsid w:val="00590C7E"/>
    <w:rsid w:val="00592ED7"/>
    <w:rsid w:val="00596C81"/>
    <w:rsid w:val="00597B01"/>
    <w:rsid w:val="00597DB1"/>
    <w:rsid w:val="005A0B81"/>
    <w:rsid w:val="005A12FB"/>
    <w:rsid w:val="005A2835"/>
    <w:rsid w:val="005A352D"/>
    <w:rsid w:val="005A4A52"/>
    <w:rsid w:val="005A4BDD"/>
    <w:rsid w:val="005A530B"/>
    <w:rsid w:val="005B0585"/>
    <w:rsid w:val="005B15AA"/>
    <w:rsid w:val="005B5268"/>
    <w:rsid w:val="005B5DA4"/>
    <w:rsid w:val="005B680B"/>
    <w:rsid w:val="005C194C"/>
    <w:rsid w:val="005D7562"/>
    <w:rsid w:val="005E1895"/>
    <w:rsid w:val="005E3752"/>
    <w:rsid w:val="005E6592"/>
    <w:rsid w:val="005F240D"/>
    <w:rsid w:val="005F287C"/>
    <w:rsid w:val="005F3458"/>
    <w:rsid w:val="005F5A30"/>
    <w:rsid w:val="005F765D"/>
    <w:rsid w:val="006019B3"/>
    <w:rsid w:val="006045FA"/>
    <w:rsid w:val="00611BD2"/>
    <w:rsid w:val="006132DF"/>
    <w:rsid w:val="006149E4"/>
    <w:rsid w:val="00615B01"/>
    <w:rsid w:val="0062161E"/>
    <w:rsid w:val="00625AD6"/>
    <w:rsid w:val="006274EB"/>
    <w:rsid w:val="006311C7"/>
    <w:rsid w:val="00634F74"/>
    <w:rsid w:val="00636828"/>
    <w:rsid w:val="00640E92"/>
    <w:rsid w:val="0064238F"/>
    <w:rsid w:val="00643A66"/>
    <w:rsid w:val="006514F0"/>
    <w:rsid w:val="00654C49"/>
    <w:rsid w:val="00654C89"/>
    <w:rsid w:val="00657756"/>
    <w:rsid w:val="006603F7"/>
    <w:rsid w:val="00661320"/>
    <w:rsid w:val="006629AC"/>
    <w:rsid w:val="00663EF7"/>
    <w:rsid w:val="00663F57"/>
    <w:rsid w:val="00665007"/>
    <w:rsid w:val="006673DF"/>
    <w:rsid w:val="006675FA"/>
    <w:rsid w:val="00672149"/>
    <w:rsid w:val="006723B2"/>
    <w:rsid w:val="00672C95"/>
    <w:rsid w:val="006754C9"/>
    <w:rsid w:val="006760B2"/>
    <w:rsid w:val="006770FC"/>
    <w:rsid w:val="0068065A"/>
    <w:rsid w:val="00682CB8"/>
    <w:rsid w:val="006835CB"/>
    <w:rsid w:val="0069154C"/>
    <w:rsid w:val="00691677"/>
    <w:rsid w:val="00692291"/>
    <w:rsid w:val="006A2ED6"/>
    <w:rsid w:val="006A4C84"/>
    <w:rsid w:val="006C11BB"/>
    <w:rsid w:val="006C667B"/>
    <w:rsid w:val="006C7DD8"/>
    <w:rsid w:val="006D0C74"/>
    <w:rsid w:val="006D15A9"/>
    <w:rsid w:val="006D50EB"/>
    <w:rsid w:val="006E1D05"/>
    <w:rsid w:val="006E20CC"/>
    <w:rsid w:val="006E2F61"/>
    <w:rsid w:val="006E4F18"/>
    <w:rsid w:val="007035DE"/>
    <w:rsid w:val="00704AB7"/>
    <w:rsid w:val="00705389"/>
    <w:rsid w:val="00716895"/>
    <w:rsid w:val="0071720C"/>
    <w:rsid w:val="0071772A"/>
    <w:rsid w:val="0072265D"/>
    <w:rsid w:val="0072331D"/>
    <w:rsid w:val="00723FA3"/>
    <w:rsid w:val="0073422C"/>
    <w:rsid w:val="0073552C"/>
    <w:rsid w:val="00742B1E"/>
    <w:rsid w:val="00746219"/>
    <w:rsid w:val="00750F2A"/>
    <w:rsid w:val="007523C7"/>
    <w:rsid w:val="00752EE0"/>
    <w:rsid w:val="007569B5"/>
    <w:rsid w:val="00757B32"/>
    <w:rsid w:val="007614DC"/>
    <w:rsid w:val="007636AB"/>
    <w:rsid w:val="0076455E"/>
    <w:rsid w:val="00765535"/>
    <w:rsid w:val="00767C1F"/>
    <w:rsid w:val="007702EF"/>
    <w:rsid w:val="00773231"/>
    <w:rsid w:val="00774EF7"/>
    <w:rsid w:val="00776CEF"/>
    <w:rsid w:val="00783D64"/>
    <w:rsid w:val="0078486D"/>
    <w:rsid w:val="007905C7"/>
    <w:rsid w:val="0079379D"/>
    <w:rsid w:val="00793DAA"/>
    <w:rsid w:val="0079401F"/>
    <w:rsid w:val="007A10F8"/>
    <w:rsid w:val="007A12DD"/>
    <w:rsid w:val="007A2617"/>
    <w:rsid w:val="007A39E9"/>
    <w:rsid w:val="007A4CBB"/>
    <w:rsid w:val="007B4008"/>
    <w:rsid w:val="007B78FB"/>
    <w:rsid w:val="007B7FE7"/>
    <w:rsid w:val="007C4141"/>
    <w:rsid w:val="007C51D3"/>
    <w:rsid w:val="007D21F0"/>
    <w:rsid w:val="007D7155"/>
    <w:rsid w:val="007E06AB"/>
    <w:rsid w:val="007E1CF2"/>
    <w:rsid w:val="007E234A"/>
    <w:rsid w:val="007E609D"/>
    <w:rsid w:val="007E7156"/>
    <w:rsid w:val="007F288E"/>
    <w:rsid w:val="007F356C"/>
    <w:rsid w:val="007F7213"/>
    <w:rsid w:val="00800E3D"/>
    <w:rsid w:val="00801E8A"/>
    <w:rsid w:val="00810725"/>
    <w:rsid w:val="008112BC"/>
    <w:rsid w:val="0081210A"/>
    <w:rsid w:val="008136F1"/>
    <w:rsid w:val="00815D07"/>
    <w:rsid w:val="00815EDD"/>
    <w:rsid w:val="00816A1F"/>
    <w:rsid w:val="008203F0"/>
    <w:rsid w:val="0082176F"/>
    <w:rsid w:val="00821AF3"/>
    <w:rsid w:val="0082235D"/>
    <w:rsid w:val="00823007"/>
    <w:rsid w:val="008250AA"/>
    <w:rsid w:val="008259DB"/>
    <w:rsid w:val="008318FC"/>
    <w:rsid w:val="00835231"/>
    <w:rsid w:val="008440CA"/>
    <w:rsid w:val="008462D6"/>
    <w:rsid w:val="00846783"/>
    <w:rsid w:val="00846814"/>
    <w:rsid w:val="00847BB1"/>
    <w:rsid w:val="00856999"/>
    <w:rsid w:val="008627AF"/>
    <w:rsid w:val="00862BB4"/>
    <w:rsid w:val="008664F0"/>
    <w:rsid w:val="00866561"/>
    <w:rsid w:val="008675EB"/>
    <w:rsid w:val="008710CE"/>
    <w:rsid w:val="0087629F"/>
    <w:rsid w:val="00884DBF"/>
    <w:rsid w:val="008859A2"/>
    <w:rsid w:val="00886934"/>
    <w:rsid w:val="00891F0B"/>
    <w:rsid w:val="00895835"/>
    <w:rsid w:val="00896133"/>
    <w:rsid w:val="008A5D4D"/>
    <w:rsid w:val="008A6777"/>
    <w:rsid w:val="008A6B0C"/>
    <w:rsid w:val="008A6DBE"/>
    <w:rsid w:val="008A7EE7"/>
    <w:rsid w:val="008B0FC2"/>
    <w:rsid w:val="008B1182"/>
    <w:rsid w:val="008B1C33"/>
    <w:rsid w:val="008B24E7"/>
    <w:rsid w:val="008B32BF"/>
    <w:rsid w:val="008B5059"/>
    <w:rsid w:val="008B7033"/>
    <w:rsid w:val="008B75C6"/>
    <w:rsid w:val="008C2DAB"/>
    <w:rsid w:val="008C443F"/>
    <w:rsid w:val="008D2DC5"/>
    <w:rsid w:val="008D51B3"/>
    <w:rsid w:val="008E1521"/>
    <w:rsid w:val="008E2FB3"/>
    <w:rsid w:val="008F21D7"/>
    <w:rsid w:val="00901F99"/>
    <w:rsid w:val="00903F47"/>
    <w:rsid w:val="00906E9D"/>
    <w:rsid w:val="00912CA3"/>
    <w:rsid w:val="00913232"/>
    <w:rsid w:val="00915425"/>
    <w:rsid w:val="00920349"/>
    <w:rsid w:val="00921A50"/>
    <w:rsid w:val="00921FC7"/>
    <w:rsid w:val="00922110"/>
    <w:rsid w:val="009232F8"/>
    <w:rsid w:val="0092650E"/>
    <w:rsid w:val="00926983"/>
    <w:rsid w:val="00937C8C"/>
    <w:rsid w:val="00942C00"/>
    <w:rsid w:val="009464D9"/>
    <w:rsid w:val="00946ED1"/>
    <w:rsid w:val="00947475"/>
    <w:rsid w:val="009524F4"/>
    <w:rsid w:val="00953E0C"/>
    <w:rsid w:val="009569B6"/>
    <w:rsid w:val="00957590"/>
    <w:rsid w:val="009674F6"/>
    <w:rsid w:val="0098369D"/>
    <w:rsid w:val="00985C1D"/>
    <w:rsid w:val="00990763"/>
    <w:rsid w:val="009907BB"/>
    <w:rsid w:val="00991391"/>
    <w:rsid w:val="0099184A"/>
    <w:rsid w:val="00993D9C"/>
    <w:rsid w:val="009A1AF0"/>
    <w:rsid w:val="009A405F"/>
    <w:rsid w:val="009A5671"/>
    <w:rsid w:val="009B1D96"/>
    <w:rsid w:val="009B229A"/>
    <w:rsid w:val="009C0088"/>
    <w:rsid w:val="009C21BA"/>
    <w:rsid w:val="009C38A1"/>
    <w:rsid w:val="009C3D17"/>
    <w:rsid w:val="009C40AB"/>
    <w:rsid w:val="009C4AFE"/>
    <w:rsid w:val="009C6758"/>
    <w:rsid w:val="009D1708"/>
    <w:rsid w:val="009D232A"/>
    <w:rsid w:val="009D28C7"/>
    <w:rsid w:val="009D3819"/>
    <w:rsid w:val="009D5E9A"/>
    <w:rsid w:val="009E0E41"/>
    <w:rsid w:val="009E1468"/>
    <w:rsid w:val="009E4254"/>
    <w:rsid w:val="009F58E3"/>
    <w:rsid w:val="00A025CB"/>
    <w:rsid w:val="00A03017"/>
    <w:rsid w:val="00A05503"/>
    <w:rsid w:val="00A05DFE"/>
    <w:rsid w:val="00A060BE"/>
    <w:rsid w:val="00A1011D"/>
    <w:rsid w:val="00A1352B"/>
    <w:rsid w:val="00A141C9"/>
    <w:rsid w:val="00A16CC4"/>
    <w:rsid w:val="00A20B22"/>
    <w:rsid w:val="00A244CD"/>
    <w:rsid w:val="00A25BC3"/>
    <w:rsid w:val="00A27080"/>
    <w:rsid w:val="00A33117"/>
    <w:rsid w:val="00A33F4E"/>
    <w:rsid w:val="00A362E6"/>
    <w:rsid w:val="00A3765B"/>
    <w:rsid w:val="00A43965"/>
    <w:rsid w:val="00A523DB"/>
    <w:rsid w:val="00A53DE5"/>
    <w:rsid w:val="00A5712A"/>
    <w:rsid w:val="00A60B0B"/>
    <w:rsid w:val="00A6347D"/>
    <w:rsid w:val="00A63EC9"/>
    <w:rsid w:val="00A64B55"/>
    <w:rsid w:val="00A667A6"/>
    <w:rsid w:val="00A676E0"/>
    <w:rsid w:val="00A704DF"/>
    <w:rsid w:val="00A70BAC"/>
    <w:rsid w:val="00A749D8"/>
    <w:rsid w:val="00A76A12"/>
    <w:rsid w:val="00A8283F"/>
    <w:rsid w:val="00A82B8B"/>
    <w:rsid w:val="00A84336"/>
    <w:rsid w:val="00A916BA"/>
    <w:rsid w:val="00AA07A6"/>
    <w:rsid w:val="00AA0E7B"/>
    <w:rsid w:val="00AA5569"/>
    <w:rsid w:val="00AA5DA5"/>
    <w:rsid w:val="00AA6CCE"/>
    <w:rsid w:val="00AB02A9"/>
    <w:rsid w:val="00AB327F"/>
    <w:rsid w:val="00AB4ED5"/>
    <w:rsid w:val="00AB5913"/>
    <w:rsid w:val="00AB5F43"/>
    <w:rsid w:val="00AC4539"/>
    <w:rsid w:val="00AC795B"/>
    <w:rsid w:val="00AD174E"/>
    <w:rsid w:val="00AD51BE"/>
    <w:rsid w:val="00AE0665"/>
    <w:rsid w:val="00AE427D"/>
    <w:rsid w:val="00AF00A6"/>
    <w:rsid w:val="00AF3BE9"/>
    <w:rsid w:val="00AF44BE"/>
    <w:rsid w:val="00AF6403"/>
    <w:rsid w:val="00AF7D05"/>
    <w:rsid w:val="00AF7F64"/>
    <w:rsid w:val="00B0010E"/>
    <w:rsid w:val="00B02D02"/>
    <w:rsid w:val="00B100E0"/>
    <w:rsid w:val="00B1017C"/>
    <w:rsid w:val="00B10B36"/>
    <w:rsid w:val="00B210A1"/>
    <w:rsid w:val="00B21A53"/>
    <w:rsid w:val="00B26608"/>
    <w:rsid w:val="00B275C0"/>
    <w:rsid w:val="00B338A2"/>
    <w:rsid w:val="00B37B87"/>
    <w:rsid w:val="00B41544"/>
    <w:rsid w:val="00B41C18"/>
    <w:rsid w:val="00B540EC"/>
    <w:rsid w:val="00B6266C"/>
    <w:rsid w:val="00B65158"/>
    <w:rsid w:val="00B65C8F"/>
    <w:rsid w:val="00B66EEC"/>
    <w:rsid w:val="00B70C25"/>
    <w:rsid w:val="00B719D6"/>
    <w:rsid w:val="00B73220"/>
    <w:rsid w:val="00B73C52"/>
    <w:rsid w:val="00B7466E"/>
    <w:rsid w:val="00B82FC7"/>
    <w:rsid w:val="00B87D87"/>
    <w:rsid w:val="00B91D28"/>
    <w:rsid w:val="00B94BBF"/>
    <w:rsid w:val="00B96B14"/>
    <w:rsid w:val="00B972C6"/>
    <w:rsid w:val="00BA0F7F"/>
    <w:rsid w:val="00BA1144"/>
    <w:rsid w:val="00BA12B0"/>
    <w:rsid w:val="00BA2448"/>
    <w:rsid w:val="00BA4785"/>
    <w:rsid w:val="00BA6D3E"/>
    <w:rsid w:val="00BB113F"/>
    <w:rsid w:val="00BB1757"/>
    <w:rsid w:val="00BB1BA6"/>
    <w:rsid w:val="00BB216F"/>
    <w:rsid w:val="00BB5D66"/>
    <w:rsid w:val="00BC002D"/>
    <w:rsid w:val="00BC1B4D"/>
    <w:rsid w:val="00BC6AE2"/>
    <w:rsid w:val="00BE149E"/>
    <w:rsid w:val="00BE14DA"/>
    <w:rsid w:val="00BE2682"/>
    <w:rsid w:val="00BE347C"/>
    <w:rsid w:val="00BE481D"/>
    <w:rsid w:val="00BE5B88"/>
    <w:rsid w:val="00BE6A98"/>
    <w:rsid w:val="00BF0B77"/>
    <w:rsid w:val="00BF22EB"/>
    <w:rsid w:val="00BF3B32"/>
    <w:rsid w:val="00BF44A7"/>
    <w:rsid w:val="00C00566"/>
    <w:rsid w:val="00C032B0"/>
    <w:rsid w:val="00C04991"/>
    <w:rsid w:val="00C04BC4"/>
    <w:rsid w:val="00C05CD0"/>
    <w:rsid w:val="00C117D8"/>
    <w:rsid w:val="00C11A1F"/>
    <w:rsid w:val="00C13350"/>
    <w:rsid w:val="00C13BF3"/>
    <w:rsid w:val="00C144CC"/>
    <w:rsid w:val="00C2030A"/>
    <w:rsid w:val="00C208F4"/>
    <w:rsid w:val="00C23633"/>
    <w:rsid w:val="00C26764"/>
    <w:rsid w:val="00C27515"/>
    <w:rsid w:val="00C31B26"/>
    <w:rsid w:val="00C339C2"/>
    <w:rsid w:val="00C34F09"/>
    <w:rsid w:val="00C35801"/>
    <w:rsid w:val="00C403B1"/>
    <w:rsid w:val="00C40B8B"/>
    <w:rsid w:val="00C4147B"/>
    <w:rsid w:val="00C42BC4"/>
    <w:rsid w:val="00C431A5"/>
    <w:rsid w:val="00C466E4"/>
    <w:rsid w:val="00C4682D"/>
    <w:rsid w:val="00C5566B"/>
    <w:rsid w:val="00C5744F"/>
    <w:rsid w:val="00C62D81"/>
    <w:rsid w:val="00C65663"/>
    <w:rsid w:val="00C65A02"/>
    <w:rsid w:val="00C67D93"/>
    <w:rsid w:val="00C70DB3"/>
    <w:rsid w:val="00C71B7B"/>
    <w:rsid w:val="00C73D5D"/>
    <w:rsid w:val="00C74781"/>
    <w:rsid w:val="00C75677"/>
    <w:rsid w:val="00C80C16"/>
    <w:rsid w:val="00C859AC"/>
    <w:rsid w:val="00C85A1B"/>
    <w:rsid w:val="00C8742D"/>
    <w:rsid w:val="00C93924"/>
    <w:rsid w:val="00C9419C"/>
    <w:rsid w:val="00CA2FA2"/>
    <w:rsid w:val="00CA41DE"/>
    <w:rsid w:val="00CA5613"/>
    <w:rsid w:val="00CA7BBF"/>
    <w:rsid w:val="00CC02F5"/>
    <w:rsid w:val="00CC2E5B"/>
    <w:rsid w:val="00CC6924"/>
    <w:rsid w:val="00CC6A54"/>
    <w:rsid w:val="00CD0ACC"/>
    <w:rsid w:val="00CD211E"/>
    <w:rsid w:val="00CD70F4"/>
    <w:rsid w:val="00CE269F"/>
    <w:rsid w:val="00CE29C3"/>
    <w:rsid w:val="00CE31DD"/>
    <w:rsid w:val="00CE6910"/>
    <w:rsid w:val="00CE7289"/>
    <w:rsid w:val="00CF0054"/>
    <w:rsid w:val="00CF5C14"/>
    <w:rsid w:val="00D009DC"/>
    <w:rsid w:val="00D03C6D"/>
    <w:rsid w:val="00D05074"/>
    <w:rsid w:val="00D100F7"/>
    <w:rsid w:val="00D11CD6"/>
    <w:rsid w:val="00D12313"/>
    <w:rsid w:val="00D12F3D"/>
    <w:rsid w:val="00D12FC3"/>
    <w:rsid w:val="00D13C54"/>
    <w:rsid w:val="00D14020"/>
    <w:rsid w:val="00D2180E"/>
    <w:rsid w:val="00D24B98"/>
    <w:rsid w:val="00D2657B"/>
    <w:rsid w:val="00D329EA"/>
    <w:rsid w:val="00D36556"/>
    <w:rsid w:val="00D4462A"/>
    <w:rsid w:val="00D45EF8"/>
    <w:rsid w:val="00D471D3"/>
    <w:rsid w:val="00D47B97"/>
    <w:rsid w:val="00D51A3C"/>
    <w:rsid w:val="00D54384"/>
    <w:rsid w:val="00D5705B"/>
    <w:rsid w:val="00D607DE"/>
    <w:rsid w:val="00D64DB2"/>
    <w:rsid w:val="00D66299"/>
    <w:rsid w:val="00D74035"/>
    <w:rsid w:val="00D74EAA"/>
    <w:rsid w:val="00D761D0"/>
    <w:rsid w:val="00D815CA"/>
    <w:rsid w:val="00D861DC"/>
    <w:rsid w:val="00D95C49"/>
    <w:rsid w:val="00DA4127"/>
    <w:rsid w:val="00DA483B"/>
    <w:rsid w:val="00DA571D"/>
    <w:rsid w:val="00DA7792"/>
    <w:rsid w:val="00DB45A2"/>
    <w:rsid w:val="00DB7B88"/>
    <w:rsid w:val="00DC57BE"/>
    <w:rsid w:val="00DD1F6C"/>
    <w:rsid w:val="00DD247B"/>
    <w:rsid w:val="00DD382F"/>
    <w:rsid w:val="00DE09D5"/>
    <w:rsid w:val="00DE1013"/>
    <w:rsid w:val="00DE30E5"/>
    <w:rsid w:val="00DE653B"/>
    <w:rsid w:val="00DE6AB9"/>
    <w:rsid w:val="00DE7040"/>
    <w:rsid w:val="00DE704B"/>
    <w:rsid w:val="00DF0FF2"/>
    <w:rsid w:val="00DF141B"/>
    <w:rsid w:val="00DF6536"/>
    <w:rsid w:val="00E00810"/>
    <w:rsid w:val="00E02051"/>
    <w:rsid w:val="00E02573"/>
    <w:rsid w:val="00E042D5"/>
    <w:rsid w:val="00E074D8"/>
    <w:rsid w:val="00E104F3"/>
    <w:rsid w:val="00E14021"/>
    <w:rsid w:val="00E15A82"/>
    <w:rsid w:val="00E211C9"/>
    <w:rsid w:val="00E22BC6"/>
    <w:rsid w:val="00E22C83"/>
    <w:rsid w:val="00E25F95"/>
    <w:rsid w:val="00E267E1"/>
    <w:rsid w:val="00E267E2"/>
    <w:rsid w:val="00E26C44"/>
    <w:rsid w:val="00E32E81"/>
    <w:rsid w:val="00E3385F"/>
    <w:rsid w:val="00E40D8E"/>
    <w:rsid w:val="00E414F7"/>
    <w:rsid w:val="00E463CF"/>
    <w:rsid w:val="00E467E0"/>
    <w:rsid w:val="00E46F7B"/>
    <w:rsid w:val="00E50411"/>
    <w:rsid w:val="00E53FA1"/>
    <w:rsid w:val="00E61FB1"/>
    <w:rsid w:val="00E626F7"/>
    <w:rsid w:val="00E661A0"/>
    <w:rsid w:val="00E73E80"/>
    <w:rsid w:val="00E755A3"/>
    <w:rsid w:val="00E77EE2"/>
    <w:rsid w:val="00E77FDC"/>
    <w:rsid w:val="00E90A08"/>
    <w:rsid w:val="00E918DC"/>
    <w:rsid w:val="00EA012F"/>
    <w:rsid w:val="00EA7FD0"/>
    <w:rsid w:val="00EB1B3A"/>
    <w:rsid w:val="00EB25C3"/>
    <w:rsid w:val="00EB27CB"/>
    <w:rsid w:val="00EB37F7"/>
    <w:rsid w:val="00EB6026"/>
    <w:rsid w:val="00EC13B4"/>
    <w:rsid w:val="00EC3828"/>
    <w:rsid w:val="00EC6266"/>
    <w:rsid w:val="00ED143E"/>
    <w:rsid w:val="00ED1A02"/>
    <w:rsid w:val="00ED1C1A"/>
    <w:rsid w:val="00ED452B"/>
    <w:rsid w:val="00ED5919"/>
    <w:rsid w:val="00ED5AF6"/>
    <w:rsid w:val="00ED5B8E"/>
    <w:rsid w:val="00EE12F6"/>
    <w:rsid w:val="00EE1923"/>
    <w:rsid w:val="00EE42F5"/>
    <w:rsid w:val="00EE598A"/>
    <w:rsid w:val="00EE67B1"/>
    <w:rsid w:val="00EE7760"/>
    <w:rsid w:val="00EF269C"/>
    <w:rsid w:val="00EF3E0D"/>
    <w:rsid w:val="00EF5094"/>
    <w:rsid w:val="00EF55FE"/>
    <w:rsid w:val="00EF6085"/>
    <w:rsid w:val="00F0371B"/>
    <w:rsid w:val="00F0645E"/>
    <w:rsid w:val="00F06647"/>
    <w:rsid w:val="00F1132D"/>
    <w:rsid w:val="00F1221F"/>
    <w:rsid w:val="00F12977"/>
    <w:rsid w:val="00F12EC6"/>
    <w:rsid w:val="00F177DF"/>
    <w:rsid w:val="00F213B6"/>
    <w:rsid w:val="00F21B74"/>
    <w:rsid w:val="00F261F9"/>
    <w:rsid w:val="00F320ED"/>
    <w:rsid w:val="00F33FAB"/>
    <w:rsid w:val="00F341A5"/>
    <w:rsid w:val="00F344A8"/>
    <w:rsid w:val="00F36786"/>
    <w:rsid w:val="00F37E2F"/>
    <w:rsid w:val="00F4266B"/>
    <w:rsid w:val="00F43D6D"/>
    <w:rsid w:val="00F4447C"/>
    <w:rsid w:val="00F46EA6"/>
    <w:rsid w:val="00F47F9F"/>
    <w:rsid w:val="00F53328"/>
    <w:rsid w:val="00F53CB5"/>
    <w:rsid w:val="00F55D5B"/>
    <w:rsid w:val="00F56C13"/>
    <w:rsid w:val="00F7027A"/>
    <w:rsid w:val="00F71722"/>
    <w:rsid w:val="00F71740"/>
    <w:rsid w:val="00F728B3"/>
    <w:rsid w:val="00F749A2"/>
    <w:rsid w:val="00F76913"/>
    <w:rsid w:val="00F777CE"/>
    <w:rsid w:val="00F81C3A"/>
    <w:rsid w:val="00F82384"/>
    <w:rsid w:val="00F843BA"/>
    <w:rsid w:val="00F86D68"/>
    <w:rsid w:val="00F87965"/>
    <w:rsid w:val="00F909BD"/>
    <w:rsid w:val="00FA5526"/>
    <w:rsid w:val="00FB0EC6"/>
    <w:rsid w:val="00FB6542"/>
    <w:rsid w:val="00FB768C"/>
    <w:rsid w:val="00FC0EFC"/>
    <w:rsid w:val="00FD0095"/>
    <w:rsid w:val="00FD113D"/>
    <w:rsid w:val="00FD7793"/>
    <w:rsid w:val="00FE0301"/>
    <w:rsid w:val="00FE1B2C"/>
    <w:rsid w:val="00FE1DCC"/>
    <w:rsid w:val="00FE3B9E"/>
    <w:rsid w:val="00FE4470"/>
    <w:rsid w:val="00FE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C217BA"/>
  <w15:chartTrackingRefBased/>
  <w15:docId w15:val="{E725BC2A-69CD-4D88-B6E4-3BE75844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347D"/>
    <w:pPr>
      <w:spacing w:before="120" w:after="120"/>
      <w:jc w:val="center"/>
    </w:pPr>
    <w:rPr>
      <w:sz w:val="26"/>
      <w:lang w:val="vi-VN" w:eastAsia="vi-VN"/>
    </w:rPr>
  </w:style>
  <w:style w:type="paragraph" w:styleId="Heading1">
    <w:name w:val="heading 1"/>
    <w:basedOn w:val="Normal"/>
    <w:next w:val="Normal"/>
    <w:qFormat/>
    <w:rsid w:val="006A4C84"/>
    <w:pPr>
      <w:keepNext/>
      <w:spacing w:before="240" w:after="60"/>
      <w:jc w:val="left"/>
      <w:outlineLvl w:val="0"/>
    </w:pPr>
    <w:rPr>
      <w:b/>
      <w:kern w:val="32"/>
      <w:sz w:val="36"/>
    </w:rPr>
  </w:style>
  <w:style w:type="paragraph" w:styleId="Heading2">
    <w:name w:val="heading 2"/>
    <w:basedOn w:val="Normal"/>
    <w:next w:val="Normal"/>
    <w:qFormat/>
    <w:rsid w:val="001B771C"/>
    <w:pPr>
      <w:keepNext/>
      <w:jc w:val="left"/>
      <w:outlineLvl w:val="1"/>
    </w:pPr>
    <w:rPr>
      <w:b/>
      <w:sz w:val="28"/>
    </w:rPr>
  </w:style>
  <w:style w:type="paragraph" w:styleId="Heading3">
    <w:name w:val="heading 3"/>
    <w:basedOn w:val="Normal"/>
    <w:next w:val="Normal"/>
    <w:qFormat/>
    <w:rsid w:val="001B771C"/>
    <w:pPr>
      <w:keepNext/>
      <w:jc w:val="left"/>
      <w:outlineLvl w:val="2"/>
    </w:pPr>
    <w:rPr>
      <w:b/>
    </w:rPr>
  </w:style>
  <w:style w:type="paragraph" w:styleId="Heading4">
    <w:name w:val="heading 4"/>
    <w:basedOn w:val="Normal"/>
    <w:next w:val="Normal"/>
    <w:qFormat/>
    <w:pPr>
      <w:keepNext/>
      <w:spacing w:before="10" w:after="10"/>
      <w:outlineLvl w:val="3"/>
    </w:pPr>
    <w:rPr>
      <w:rFonts w:ascii="Arial" w:hAnsi="Arial"/>
      <w:b/>
      <w:sz w:val="22"/>
    </w:rPr>
  </w:style>
  <w:style w:type="paragraph" w:styleId="Heading5">
    <w:name w:val="heading 5"/>
    <w:basedOn w:val="Normal"/>
    <w:next w:val="Normal"/>
    <w:qFormat/>
    <w:pPr>
      <w:keepNext/>
      <w:spacing w:before="10" w:after="10"/>
      <w:jc w:val="both"/>
      <w:outlineLvl w:val="4"/>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style>
  <w:style w:type="paragraph" w:styleId="CommentSubject">
    <w:name w:val="annotation subject"/>
    <w:basedOn w:val="CommentText"/>
    <w:next w:val="CommentText"/>
    <w:rPr>
      <w:b/>
    </w:rPr>
  </w:style>
  <w:style w:type="paragraph" w:styleId="Title">
    <w:name w:val="Title"/>
    <w:basedOn w:val="Normal"/>
    <w:qFormat/>
    <w:rPr>
      <w:b/>
      <w:sz w:val="28"/>
    </w:rPr>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3209E3"/>
    <w:pPr>
      <w:jc w:val="both"/>
    </w:pPr>
  </w:style>
  <w:style w:type="paragraph" w:styleId="TOC2">
    <w:name w:val="toc 2"/>
    <w:basedOn w:val="Normal"/>
    <w:next w:val="Normal"/>
    <w:uiPriority w:val="39"/>
    <w:unhideWhenUsed/>
    <w:rsid w:val="003209E3"/>
    <w:pPr>
      <w:ind w:leftChars="200" w:left="420"/>
      <w:jc w:val="both"/>
    </w:pPr>
  </w:style>
  <w:style w:type="paragraph" w:styleId="TOC3">
    <w:name w:val="toc 3"/>
    <w:basedOn w:val="Normal"/>
    <w:next w:val="Normal"/>
    <w:uiPriority w:val="39"/>
    <w:unhideWhenUsed/>
    <w:rsid w:val="003209E3"/>
    <w:pPr>
      <w:ind w:leftChars="400" w:left="840"/>
      <w:jc w:val="both"/>
    </w:pPr>
  </w:style>
  <w:style w:type="character" w:styleId="Hyperlink">
    <w:name w:val="Hyperlink"/>
    <w:uiPriority w:val="99"/>
    <w:unhideWhenUsed/>
    <w:rsid w:val="003209E3"/>
    <w:rPr>
      <w:color w:val="0000FF"/>
      <w:u w:val="single"/>
    </w:rPr>
  </w:style>
  <w:style w:type="character" w:customStyle="1" w:styleId="FooterChar">
    <w:name w:val="Footer Char"/>
    <w:link w:val="Footer"/>
    <w:uiPriority w:val="99"/>
    <w:rsid w:val="0045006F"/>
    <w:rPr>
      <w:sz w:val="26"/>
    </w:rPr>
  </w:style>
  <w:style w:type="character" w:styleId="Emphasis">
    <w:name w:val="Emphasis"/>
    <w:qFormat/>
    <w:rsid w:val="00D12F3D"/>
    <w:rPr>
      <w:i/>
      <w:iCs/>
    </w:rPr>
  </w:style>
  <w:style w:type="paragraph" w:styleId="TOCHeading">
    <w:name w:val="TOC Heading"/>
    <w:basedOn w:val="Heading1"/>
    <w:next w:val="Normal"/>
    <w:uiPriority w:val="39"/>
    <w:unhideWhenUsed/>
    <w:qFormat/>
    <w:rsid w:val="00212F77"/>
    <w:pPr>
      <w:keepLines/>
      <w:spacing w:after="0" w:line="259" w:lineRule="auto"/>
      <w:outlineLvl w:val="9"/>
    </w:pPr>
    <w:rPr>
      <w:rFonts w:ascii="Aptos Display" w:hAnsi="Aptos Display"/>
      <w:b w:val="0"/>
      <w:color w:val="0F4761"/>
      <w:kern w:val="0"/>
      <w:szCs w:val="32"/>
    </w:rPr>
  </w:style>
  <w:style w:type="character" w:styleId="UnresolvedMention">
    <w:name w:val="Unresolved Mention"/>
    <w:uiPriority w:val="99"/>
    <w:semiHidden/>
    <w:unhideWhenUsed/>
    <w:rsid w:val="0099184A"/>
    <w:rPr>
      <w:color w:val="605E5C"/>
      <w:shd w:val="clear" w:color="auto" w:fill="E1DFDD"/>
    </w:rPr>
  </w:style>
  <w:style w:type="paragraph" w:customStyle="1" w:styleId="StyleHeading2BoldLeft">
    <w:name w:val="Style Heading 2 + Bold Left"/>
    <w:basedOn w:val="Heading2"/>
    <w:rsid w:val="00497C5F"/>
    <w:rPr>
      <w:bCs/>
    </w:rPr>
  </w:style>
  <w:style w:type="table" w:customStyle="1" w:styleId="Style16">
    <w:name w:val="_Style 16"/>
    <w:basedOn w:val="TableNormal"/>
    <w:rsid w:val="000B05C6"/>
    <w:pPr>
      <w:widowControl w:val="0"/>
      <w:jc w:val="both"/>
    </w:pPr>
    <w:rPr>
      <w:rFonts w:ascii="Cambria" w:eastAsia="SimSun" w:hAnsi="Cambria"/>
    </w:rPr>
    <w:tblPr>
      <w:tblInd w:w="0" w:type="nil"/>
    </w:tblPr>
  </w:style>
  <w:style w:type="table" w:customStyle="1" w:styleId="Style17">
    <w:name w:val="_Style 17"/>
    <w:basedOn w:val="TableNormal"/>
    <w:rsid w:val="000B05C6"/>
    <w:pPr>
      <w:widowControl w:val="0"/>
      <w:jc w:val="both"/>
    </w:pPr>
    <w:rPr>
      <w:rFonts w:ascii="Cambria" w:eastAsia="SimSun" w:hAnsi="Cambria"/>
    </w:rPr>
    <w:tblPr>
      <w:tblInd w:w="0" w:type="nil"/>
    </w:tblPr>
  </w:style>
  <w:style w:type="table" w:customStyle="1" w:styleId="Style18">
    <w:name w:val="_Style 18"/>
    <w:basedOn w:val="TableNormal"/>
    <w:qFormat/>
    <w:rsid w:val="000B05C6"/>
    <w:pPr>
      <w:widowControl w:val="0"/>
      <w:jc w:val="both"/>
    </w:pPr>
    <w:rPr>
      <w:rFonts w:ascii="Cambria" w:eastAsia="SimSun" w:hAnsi="Cambria"/>
    </w:rPr>
    <w:tblPr>
      <w:tblInd w:w="0" w:type="nil"/>
    </w:tblPr>
  </w:style>
  <w:style w:type="table" w:customStyle="1" w:styleId="Style19">
    <w:name w:val="_Style 19"/>
    <w:basedOn w:val="TableNormal"/>
    <w:qFormat/>
    <w:rsid w:val="000B05C6"/>
    <w:pPr>
      <w:widowControl w:val="0"/>
      <w:jc w:val="both"/>
    </w:pPr>
    <w:rPr>
      <w:rFonts w:ascii="Cambria" w:eastAsia="SimSun" w:hAnsi="Cambria"/>
    </w:rPr>
    <w:tblPr>
      <w:tblInd w:w="0" w:type="nil"/>
    </w:tblPr>
  </w:style>
  <w:style w:type="table" w:customStyle="1" w:styleId="Style20">
    <w:name w:val="_Style 20"/>
    <w:basedOn w:val="TableNormal"/>
    <w:qFormat/>
    <w:rsid w:val="000B05C6"/>
    <w:pPr>
      <w:widowControl w:val="0"/>
      <w:jc w:val="both"/>
    </w:pPr>
    <w:rPr>
      <w:rFonts w:ascii="Cambria" w:eastAsia="SimSun" w:hAnsi="Cambria"/>
    </w:rPr>
    <w:tblPr>
      <w:tblInd w:w="0" w:type="nil"/>
    </w:tblPr>
  </w:style>
  <w:style w:type="table" w:customStyle="1" w:styleId="Style21">
    <w:name w:val="_Style 21"/>
    <w:basedOn w:val="TableNormal"/>
    <w:qFormat/>
    <w:rsid w:val="000B05C6"/>
    <w:pPr>
      <w:widowControl w:val="0"/>
      <w:jc w:val="both"/>
    </w:pPr>
    <w:rPr>
      <w:rFonts w:ascii="Cambria" w:eastAsia="SimSun" w:hAnsi="Cambria"/>
    </w:rPr>
    <w:tblPr>
      <w:tblInd w:w="0" w:type="nil"/>
    </w:tblPr>
  </w:style>
  <w:style w:type="table" w:customStyle="1" w:styleId="Style22">
    <w:name w:val="_Style 22"/>
    <w:basedOn w:val="TableNormal"/>
    <w:qFormat/>
    <w:rsid w:val="000B05C6"/>
    <w:pPr>
      <w:widowControl w:val="0"/>
      <w:jc w:val="both"/>
    </w:pPr>
    <w:rPr>
      <w:rFonts w:ascii="Cambria" w:eastAsia="SimSun" w:hAnsi="Cambria"/>
    </w:rPr>
    <w:tblPr>
      <w:tblInd w:w="0" w:type="nil"/>
    </w:tblPr>
  </w:style>
  <w:style w:type="table" w:customStyle="1" w:styleId="Style23">
    <w:name w:val="_Style 23"/>
    <w:basedOn w:val="TableNormal"/>
    <w:qFormat/>
    <w:rsid w:val="000B05C6"/>
    <w:rPr>
      <w:rFonts w:ascii="Cambria" w:eastAsia="SimSun" w:hAnsi="Cambria"/>
    </w:rPr>
    <w:tblPr>
      <w:tblInd w:w="0" w:type="nil"/>
    </w:tblPr>
  </w:style>
  <w:style w:type="table" w:customStyle="1" w:styleId="Style24">
    <w:name w:val="_Style 24"/>
    <w:basedOn w:val="TableNormal"/>
    <w:qFormat/>
    <w:rsid w:val="000B05C6"/>
    <w:rPr>
      <w:rFonts w:ascii="Cambria" w:eastAsia="SimSun" w:hAnsi="Cambria"/>
    </w:rPr>
    <w:tblPr>
      <w:tblInd w:w="0" w:type="nil"/>
    </w:tblPr>
  </w:style>
  <w:style w:type="table" w:customStyle="1" w:styleId="Style25">
    <w:name w:val="_Style 25"/>
    <w:basedOn w:val="TableNormal"/>
    <w:qFormat/>
    <w:rsid w:val="000B05C6"/>
    <w:rPr>
      <w:rFonts w:ascii="Cambria" w:eastAsia="SimSun" w:hAnsi="Cambria"/>
    </w:rPr>
    <w:tblPr>
      <w:tblInd w:w="0" w:type="nil"/>
    </w:tblPr>
  </w:style>
  <w:style w:type="paragraph" w:styleId="TOC4">
    <w:name w:val="toc 4"/>
    <w:basedOn w:val="Normal"/>
    <w:next w:val="Normal"/>
    <w:autoRedefine/>
    <w:uiPriority w:val="39"/>
    <w:unhideWhenUsed/>
    <w:rsid w:val="00F47F9F"/>
    <w:pPr>
      <w:spacing w:before="0" w:after="100" w:line="278" w:lineRule="auto"/>
      <w:ind w:left="720"/>
      <w:jc w:val="left"/>
    </w:pPr>
    <w:rPr>
      <w:rFonts w:ascii="Aptos" w:hAnsi="Aptos"/>
      <w:kern w:val="2"/>
      <w:sz w:val="24"/>
      <w:szCs w:val="24"/>
      <w:lang w:val="en-US" w:eastAsia="en-US"/>
    </w:rPr>
  </w:style>
  <w:style w:type="paragraph" w:styleId="TOC5">
    <w:name w:val="toc 5"/>
    <w:basedOn w:val="Normal"/>
    <w:next w:val="Normal"/>
    <w:autoRedefine/>
    <w:uiPriority w:val="39"/>
    <w:unhideWhenUsed/>
    <w:rsid w:val="00F47F9F"/>
    <w:pPr>
      <w:spacing w:before="0" w:after="100" w:line="278" w:lineRule="auto"/>
      <w:ind w:left="960"/>
      <w:jc w:val="left"/>
    </w:pPr>
    <w:rPr>
      <w:rFonts w:ascii="Aptos" w:hAnsi="Aptos"/>
      <w:kern w:val="2"/>
      <w:sz w:val="24"/>
      <w:szCs w:val="24"/>
      <w:lang w:val="en-US" w:eastAsia="en-US"/>
    </w:rPr>
  </w:style>
  <w:style w:type="paragraph" w:styleId="TOC6">
    <w:name w:val="toc 6"/>
    <w:basedOn w:val="Normal"/>
    <w:next w:val="Normal"/>
    <w:autoRedefine/>
    <w:uiPriority w:val="39"/>
    <w:unhideWhenUsed/>
    <w:rsid w:val="00F47F9F"/>
    <w:pPr>
      <w:spacing w:before="0" w:after="100" w:line="278" w:lineRule="auto"/>
      <w:ind w:left="1200"/>
      <w:jc w:val="left"/>
    </w:pPr>
    <w:rPr>
      <w:rFonts w:ascii="Aptos" w:hAnsi="Aptos"/>
      <w:kern w:val="2"/>
      <w:sz w:val="24"/>
      <w:szCs w:val="24"/>
      <w:lang w:val="en-US" w:eastAsia="en-US"/>
    </w:rPr>
  </w:style>
  <w:style w:type="paragraph" w:styleId="TOC7">
    <w:name w:val="toc 7"/>
    <w:basedOn w:val="Normal"/>
    <w:next w:val="Normal"/>
    <w:autoRedefine/>
    <w:uiPriority w:val="39"/>
    <w:unhideWhenUsed/>
    <w:rsid w:val="00F47F9F"/>
    <w:pPr>
      <w:spacing w:before="0" w:after="100" w:line="278" w:lineRule="auto"/>
      <w:ind w:left="1440"/>
      <w:jc w:val="left"/>
    </w:pPr>
    <w:rPr>
      <w:rFonts w:ascii="Aptos" w:hAnsi="Aptos"/>
      <w:kern w:val="2"/>
      <w:sz w:val="24"/>
      <w:szCs w:val="24"/>
      <w:lang w:val="en-US" w:eastAsia="en-US"/>
    </w:rPr>
  </w:style>
  <w:style w:type="paragraph" w:styleId="TOC8">
    <w:name w:val="toc 8"/>
    <w:basedOn w:val="Normal"/>
    <w:next w:val="Normal"/>
    <w:autoRedefine/>
    <w:uiPriority w:val="39"/>
    <w:unhideWhenUsed/>
    <w:rsid w:val="00F47F9F"/>
    <w:pPr>
      <w:spacing w:before="0" w:after="100" w:line="278" w:lineRule="auto"/>
      <w:ind w:left="1680"/>
      <w:jc w:val="left"/>
    </w:pPr>
    <w:rPr>
      <w:rFonts w:ascii="Aptos" w:hAnsi="Aptos"/>
      <w:kern w:val="2"/>
      <w:sz w:val="24"/>
      <w:szCs w:val="24"/>
      <w:lang w:val="en-US" w:eastAsia="en-US"/>
    </w:rPr>
  </w:style>
  <w:style w:type="paragraph" w:styleId="TOC9">
    <w:name w:val="toc 9"/>
    <w:basedOn w:val="Normal"/>
    <w:next w:val="Normal"/>
    <w:autoRedefine/>
    <w:uiPriority w:val="39"/>
    <w:unhideWhenUsed/>
    <w:rsid w:val="00F47F9F"/>
    <w:pPr>
      <w:spacing w:before="0" w:after="100" w:line="278" w:lineRule="auto"/>
      <w:ind w:left="1920"/>
      <w:jc w:val="left"/>
    </w:pPr>
    <w:rPr>
      <w:rFonts w:ascii="Aptos" w:hAnsi="Aptos"/>
      <w:kern w:val="2"/>
      <w:sz w:val="24"/>
      <w:szCs w:val="24"/>
      <w:lang w:val="en-US" w:eastAsia="en-US"/>
    </w:rPr>
  </w:style>
  <w:style w:type="paragraph" w:customStyle="1" w:styleId="HINH">
    <w:name w:val="HINH"/>
    <w:basedOn w:val="Normal"/>
    <w:qFormat/>
    <w:rsid w:val="00C11A1F"/>
    <w:rPr>
      <w:sz w:val="24"/>
    </w:rPr>
  </w:style>
  <w:style w:type="paragraph" w:styleId="Caption">
    <w:name w:val="caption"/>
    <w:basedOn w:val="Normal"/>
    <w:next w:val="Normal"/>
    <w:unhideWhenUsed/>
    <w:qFormat/>
    <w:rsid w:val="00423EDC"/>
    <w:rPr>
      <w:b/>
      <w:bCs/>
      <w:sz w:val="20"/>
    </w:rPr>
  </w:style>
  <w:style w:type="paragraph" w:styleId="TableofFigures">
    <w:name w:val="table of figures"/>
    <w:basedOn w:val="Normal"/>
    <w:next w:val="Normal"/>
    <w:uiPriority w:val="99"/>
    <w:rsid w:val="00423EDC"/>
    <w:pPr>
      <w:spacing w:before="0" w:after="0"/>
      <w:ind w:left="520" w:hanging="520"/>
      <w:jc w:val="left"/>
    </w:pPr>
    <w:rPr>
      <w:rFonts w:ascii="Aptos" w:hAnsi="Aptos"/>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6347">
      <w:bodyDiv w:val="1"/>
      <w:marLeft w:val="0"/>
      <w:marRight w:val="0"/>
      <w:marTop w:val="0"/>
      <w:marBottom w:val="0"/>
      <w:divBdr>
        <w:top w:val="none" w:sz="0" w:space="0" w:color="auto"/>
        <w:left w:val="none" w:sz="0" w:space="0" w:color="auto"/>
        <w:bottom w:val="none" w:sz="0" w:space="0" w:color="auto"/>
        <w:right w:val="none" w:sz="0" w:space="0" w:color="auto"/>
      </w:divBdr>
      <w:divsChild>
        <w:div w:id="299069586">
          <w:marLeft w:val="0"/>
          <w:marRight w:val="0"/>
          <w:marTop w:val="0"/>
          <w:marBottom w:val="0"/>
          <w:divBdr>
            <w:top w:val="none" w:sz="0" w:space="0" w:color="auto"/>
            <w:left w:val="none" w:sz="0" w:space="0" w:color="auto"/>
            <w:bottom w:val="none" w:sz="0" w:space="0" w:color="auto"/>
            <w:right w:val="none" w:sz="0" w:space="0" w:color="auto"/>
          </w:divBdr>
          <w:divsChild>
            <w:div w:id="1759936348">
              <w:marLeft w:val="0"/>
              <w:marRight w:val="0"/>
              <w:marTop w:val="0"/>
              <w:marBottom w:val="0"/>
              <w:divBdr>
                <w:top w:val="none" w:sz="0" w:space="0" w:color="auto"/>
                <w:left w:val="none" w:sz="0" w:space="0" w:color="auto"/>
                <w:bottom w:val="none" w:sz="0" w:space="0" w:color="auto"/>
                <w:right w:val="none" w:sz="0" w:space="0" w:color="auto"/>
              </w:divBdr>
            </w:div>
          </w:divsChild>
        </w:div>
        <w:div w:id="988631159">
          <w:marLeft w:val="0"/>
          <w:marRight w:val="0"/>
          <w:marTop w:val="0"/>
          <w:marBottom w:val="0"/>
          <w:divBdr>
            <w:top w:val="none" w:sz="0" w:space="0" w:color="auto"/>
            <w:left w:val="none" w:sz="0" w:space="0" w:color="auto"/>
            <w:bottom w:val="none" w:sz="0" w:space="0" w:color="auto"/>
            <w:right w:val="none" w:sz="0" w:space="0" w:color="auto"/>
          </w:divBdr>
          <w:divsChild>
            <w:div w:id="679813394">
              <w:marLeft w:val="0"/>
              <w:marRight w:val="0"/>
              <w:marTop w:val="0"/>
              <w:marBottom w:val="0"/>
              <w:divBdr>
                <w:top w:val="none" w:sz="0" w:space="0" w:color="auto"/>
                <w:left w:val="none" w:sz="0" w:space="0" w:color="auto"/>
                <w:bottom w:val="none" w:sz="0" w:space="0" w:color="auto"/>
                <w:right w:val="none" w:sz="0" w:space="0" w:color="auto"/>
              </w:divBdr>
            </w:div>
          </w:divsChild>
        </w:div>
        <w:div w:id="2007633052">
          <w:marLeft w:val="0"/>
          <w:marRight w:val="0"/>
          <w:marTop w:val="0"/>
          <w:marBottom w:val="0"/>
          <w:divBdr>
            <w:top w:val="none" w:sz="0" w:space="0" w:color="auto"/>
            <w:left w:val="none" w:sz="0" w:space="0" w:color="auto"/>
            <w:bottom w:val="none" w:sz="0" w:space="0" w:color="auto"/>
            <w:right w:val="none" w:sz="0" w:space="0" w:color="auto"/>
          </w:divBdr>
          <w:divsChild>
            <w:div w:id="7119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2769">
      <w:bodyDiv w:val="1"/>
      <w:marLeft w:val="0"/>
      <w:marRight w:val="0"/>
      <w:marTop w:val="0"/>
      <w:marBottom w:val="0"/>
      <w:divBdr>
        <w:top w:val="none" w:sz="0" w:space="0" w:color="auto"/>
        <w:left w:val="none" w:sz="0" w:space="0" w:color="auto"/>
        <w:bottom w:val="none" w:sz="0" w:space="0" w:color="auto"/>
        <w:right w:val="none" w:sz="0" w:space="0" w:color="auto"/>
      </w:divBdr>
      <w:divsChild>
        <w:div w:id="1164080501">
          <w:marLeft w:val="0"/>
          <w:marRight w:val="0"/>
          <w:marTop w:val="0"/>
          <w:marBottom w:val="0"/>
          <w:divBdr>
            <w:top w:val="none" w:sz="0" w:space="0" w:color="auto"/>
            <w:left w:val="none" w:sz="0" w:space="0" w:color="auto"/>
            <w:bottom w:val="none" w:sz="0" w:space="0" w:color="auto"/>
            <w:right w:val="none" w:sz="0" w:space="0" w:color="auto"/>
          </w:divBdr>
          <w:divsChild>
            <w:div w:id="856772155">
              <w:marLeft w:val="0"/>
              <w:marRight w:val="0"/>
              <w:marTop w:val="0"/>
              <w:marBottom w:val="0"/>
              <w:divBdr>
                <w:top w:val="none" w:sz="0" w:space="0" w:color="auto"/>
                <w:left w:val="none" w:sz="0" w:space="0" w:color="auto"/>
                <w:bottom w:val="none" w:sz="0" w:space="0" w:color="auto"/>
                <w:right w:val="none" w:sz="0" w:space="0" w:color="auto"/>
              </w:divBdr>
            </w:div>
          </w:divsChild>
        </w:div>
        <w:div w:id="1698267095">
          <w:marLeft w:val="0"/>
          <w:marRight w:val="0"/>
          <w:marTop w:val="0"/>
          <w:marBottom w:val="0"/>
          <w:divBdr>
            <w:top w:val="none" w:sz="0" w:space="0" w:color="auto"/>
            <w:left w:val="none" w:sz="0" w:space="0" w:color="auto"/>
            <w:bottom w:val="none" w:sz="0" w:space="0" w:color="auto"/>
            <w:right w:val="none" w:sz="0" w:space="0" w:color="auto"/>
          </w:divBdr>
          <w:divsChild>
            <w:div w:id="17713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2501">
      <w:bodyDiv w:val="1"/>
      <w:marLeft w:val="0"/>
      <w:marRight w:val="0"/>
      <w:marTop w:val="0"/>
      <w:marBottom w:val="0"/>
      <w:divBdr>
        <w:top w:val="none" w:sz="0" w:space="0" w:color="auto"/>
        <w:left w:val="none" w:sz="0" w:space="0" w:color="auto"/>
        <w:bottom w:val="none" w:sz="0" w:space="0" w:color="auto"/>
        <w:right w:val="none" w:sz="0" w:space="0" w:color="auto"/>
      </w:divBdr>
      <w:divsChild>
        <w:div w:id="870142263">
          <w:marLeft w:val="0"/>
          <w:marRight w:val="0"/>
          <w:marTop w:val="0"/>
          <w:marBottom w:val="0"/>
          <w:divBdr>
            <w:top w:val="none" w:sz="0" w:space="0" w:color="auto"/>
            <w:left w:val="none" w:sz="0" w:space="0" w:color="auto"/>
            <w:bottom w:val="none" w:sz="0" w:space="0" w:color="auto"/>
            <w:right w:val="none" w:sz="0" w:space="0" w:color="auto"/>
          </w:divBdr>
          <w:divsChild>
            <w:div w:id="1621766742">
              <w:marLeft w:val="0"/>
              <w:marRight w:val="0"/>
              <w:marTop w:val="0"/>
              <w:marBottom w:val="0"/>
              <w:divBdr>
                <w:top w:val="none" w:sz="0" w:space="0" w:color="auto"/>
                <w:left w:val="none" w:sz="0" w:space="0" w:color="auto"/>
                <w:bottom w:val="none" w:sz="0" w:space="0" w:color="auto"/>
                <w:right w:val="none" w:sz="0" w:space="0" w:color="auto"/>
              </w:divBdr>
            </w:div>
          </w:divsChild>
        </w:div>
        <w:div w:id="2073381062">
          <w:marLeft w:val="0"/>
          <w:marRight w:val="0"/>
          <w:marTop w:val="0"/>
          <w:marBottom w:val="0"/>
          <w:divBdr>
            <w:top w:val="none" w:sz="0" w:space="0" w:color="auto"/>
            <w:left w:val="none" w:sz="0" w:space="0" w:color="auto"/>
            <w:bottom w:val="none" w:sz="0" w:space="0" w:color="auto"/>
            <w:right w:val="none" w:sz="0" w:space="0" w:color="auto"/>
          </w:divBdr>
          <w:divsChild>
            <w:div w:id="7165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3660">
      <w:bodyDiv w:val="1"/>
      <w:marLeft w:val="0"/>
      <w:marRight w:val="0"/>
      <w:marTop w:val="0"/>
      <w:marBottom w:val="0"/>
      <w:divBdr>
        <w:top w:val="none" w:sz="0" w:space="0" w:color="auto"/>
        <w:left w:val="none" w:sz="0" w:space="0" w:color="auto"/>
        <w:bottom w:val="none" w:sz="0" w:space="0" w:color="auto"/>
        <w:right w:val="none" w:sz="0" w:space="0" w:color="auto"/>
      </w:divBdr>
    </w:div>
    <w:div w:id="401292036">
      <w:bodyDiv w:val="1"/>
      <w:marLeft w:val="0"/>
      <w:marRight w:val="0"/>
      <w:marTop w:val="0"/>
      <w:marBottom w:val="0"/>
      <w:divBdr>
        <w:top w:val="none" w:sz="0" w:space="0" w:color="auto"/>
        <w:left w:val="none" w:sz="0" w:space="0" w:color="auto"/>
        <w:bottom w:val="none" w:sz="0" w:space="0" w:color="auto"/>
        <w:right w:val="none" w:sz="0" w:space="0" w:color="auto"/>
      </w:divBdr>
    </w:div>
    <w:div w:id="536625771">
      <w:bodyDiv w:val="1"/>
      <w:marLeft w:val="0"/>
      <w:marRight w:val="0"/>
      <w:marTop w:val="0"/>
      <w:marBottom w:val="0"/>
      <w:divBdr>
        <w:top w:val="none" w:sz="0" w:space="0" w:color="auto"/>
        <w:left w:val="none" w:sz="0" w:space="0" w:color="auto"/>
        <w:bottom w:val="none" w:sz="0" w:space="0" w:color="auto"/>
        <w:right w:val="none" w:sz="0" w:space="0" w:color="auto"/>
      </w:divBdr>
    </w:div>
    <w:div w:id="561643656">
      <w:bodyDiv w:val="1"/>
      <w:marLeft w:val="0"/>
      <w:marRight w:val="0"/>
      <w:marTop w:val="0"/>
      <w:marBottom w:val="0"/>
      <w:divBdr>
        <w:top w:val="none" w:sz="0" w:space="0" w:color="auto"/>
        <w:left w:val="none" w:sz="0" w:space="0" w:color="auto"/>
        <w:bottom w:val="none" w:sz="0" w:space="0" w:color="auto"/>
        <w:right w:val="none" w:sz="0" w:space="0" w:color="auto"/>
      </w:divBdr>
    </w:div>
    <w:div w:id="576329428">
      <w:bodyDiv w:val="1"/>
      <w:marLeft w:val="0"/>
      <w:marRight w:val="0"/>
      <w:marTop w:val="0"/>
      <w:marBottom w:val="0"/>
      <w:divBdr>
        <w:top w:val="none" w:sz="0" w:space="0" w:color="auto"/>
        <w:left w:val="none" w:sz="0" w:space="0" w:color="auto"/>
        <w:bottom w:val="none" w:sz="0" w:space="0" w:color="auto"/>
        <w:right w:val="none" w:sz="0" w:space="0" w:color="auto"/>
      </w:divBdr>
    </w:div>
    <w:div w:id="584611589">
      <w:bodyDiv w:val="1"/>
      <w:marLeft w:val="0"/>
      <w:marRight w:val="0"/>
      <w:marTop w:val="0"/>
      <w:marBottom w:val="0"/>
      <w:divBdr>
        <w:top w:val="none" w:sz="0" w:space="0" w:color="auto"/>
        <w:left w:val="none" w:sz="0" w:space="0" w:color="auto"/>
        <w:bottom w:val="none" w:sz="0" w:space="0" w:color="auto"/>
        <w:right w:val="none" w:sz="0" w:space="0" w:color="auto"/>
      </w:divBdr>
    </w:div>
    <w:div w:id="989551772">
      <w:bodyDiv w:val="1"/>
      <w:marLeft w:val="0"/>
      <w:marRight w:val="0"/>
      <w:marTop w:val="0"/>
      <w:marBottom w:val="0"/>
      <w:divBdr>
        <w:top w:val="none" w:sz="0" w:space="0" w:color="auto"/>
        <w:left w:val="none" w:sz="0" w:space="0" w:color="auto"/>
        <w:bottom w:val="none" w:sz="0" w:space="0" w:color="auto"/>
        <w:right w:val="none" w:sz="0" w:space="0" w:color="auto"/>
      </w:divBdr>
    </w:div>
    <w:div w:id="1031614984">
      <w:bodyDiv w:val="1"/>
      <w:marLeft w:val="0"/>
      <w:marRight w:val="0"/>
      <w:marTop w:val="0"/>
      <w:marBottom w:val="0"/>
      <w:divBdr>
        <w:top w:val="none" w:sz="0" w:space="0" w:color="auto"/>
        <w:left w:val="none" w:sz="0" w:space="0" w:color="auto"/>
        <w:bottom w:val="none" w:sz="0" w:space="0" w:color="auto"/>
        <w:right w:val="none" w:sz="0" w:space="0" w:color="auto"/>
      </w:divBdr>
    </w:div>
    <w:div w:id="1097798555">
      <w:bodyDiv w:val="1"/>
      <w:marLeft w:val="0"/>
      <w:marRight w:val="0"/>
      <w:marTop w:val="0"/>
      <w:marBottom w:val="0"/>
      <w:divBdr>
        <w:top w:val="none" w:sz="0" w:space="0" w:color="auto"/>
        <w:left w:val="none" w:sz="0" w:space="0" w:color="auto"/>
        <w:bottom w:val="none" w:sz="0" w:space="0" w:color="auto"/>
        <w:right w:val="none" w:sz="0" w:space="0" w:color="auto"/>
      </w:divBdr>
    </w:div>
    <w:div w:id="1101418637">
      <w:bodyDiv w:val="1"/>
      <w:marLeft w:val="0"/>
      <w:marRight w:val="0"/>
      <w:marTop w:val="0"/>
      <w:marBottom w:val="0"/>
      <w:divBdr>
        <w:top w:val="none" w:sz="0" w:space="0" w:color="auto"/>
        <w:left w:val="none" w:sz="0" w:space="0" w:color="auto"/>
        <w:bottom w:val="none" w:sz="0" w:space="0" w:color="auto"/>
        <w:right w:val="none" w:sz="0" w:space="0" w:color="auto"/>
      </w:divBdr>
    </w:div>
    <w:div w:id="1231505859">
      <w:bodyDiv w:val="1"/>
      <w:marLeft w:val="0"/>
      <w:marRight w:val="0"/>
      <w:marTop w:val="0"/>
      <w:marBottom w:val="0"/>
      <w:divBdr>
        <w:top w:val="none" w:sz="0" w:space="0" w:color="auto"/>
        <w:left w:val="none" w:sz="0" w:space="0" w:color="auto"/>
        <w:bottom w:val="none" w:sz="0" w:space="0" w:color="auto"/>
        <w:right w:val="none" w:sz="0" w:space="0" w:color="auto"/>
      </w:divBdr>
    </w:div>
    <w:div w:id="1244146535">
      <w:bodyDiv w:val="1"/>
      <w:marLeft w:val="0"/>
      <w:marRight w:val="0"/>
      <w:marTop w:val="0"/>
      <w:marBottom w:val="0"/>
      <w:divBdr>
        <w:top w:val="none" w:sz="0" w:space="0" w:color="auto"/>
        <w:left w:val="none" w:sz="0" w:space="0" w:color="auto"/>
        <w:bottom w:val="none" w:sz="0" w:space="0" w:color="auto"/>
        <w:right w:val="none" w:sz="0" w:space="0" w:color="auto"/>
      </w:divBdr>
    </w:div>
    <w:div w:id="1248922402">
      <w:bodyDiv w:val="1"/>
      <w:marLeft w:val="0"/>
      <w:marRight w:val="0"/>
      <w:marTop w:val="0"/>
      <w:marBottom w:val="0"/>
      <w:divBdr>
        <w:top w:val="none" w:sz="0" w:space="0" w:color="auto"/>
        <w:left w:val="none" w:sz="0" w:space="0" w:color="auto"/>
        <w:bottom w:val="none" w:sz="0" w:space="0" w:color="auto"/>
        <w:right w:val="none" w:sz="0" w:space="0" w:color="auto"/>
      </w:divBdr>
    </w:div>
    <w:div w:id="1313870911">
      <w:bodyDiv w:val="1"/>
      <w:marLeft w:val="0"/>
      <w:marRight w:val="0"/>
      <w:marTop w:val="0"/>
      <w:marBottom w:val="0"/>
      <w:divBdr>
        <w:top w:val="none" w:sz="0" w:space="0" w:color="auto"/>
        <w:left w:val="none" w:sz="0" w:space="0" w:color="auto"/>
        <w:bottom w:val="none" w:sz="0" w:space="0" w:color="auto"/>
        <w:right w:val="none" w:sz="0" w:space="0" w:color="auto"/>
      </w:divBdr>
    </w:div>
    <w:div w:id="1350566001">
      <w:bodyDiv w:val="1"/>
      <w:marLeft w:val="0"/>
      <w:marRight w:val="0"/>
      <w:marTop w:val="0"/>
      <w:marBottom w:val="0"/>
      <w:divBdr>
        <w:top w:val="none" w:sz="0" w:space="0" w:color="auto"/>
        <w:left w:val="none" w:sz="0" w:space="0" w:color="auto"/>
        <w:bottom w:val="none" w:sz="0" w:space="0" w:color="auto"/>
        <w:right w:val="none" w:sz="0" w:space="0" w:color="auto"/>
      </w:divBdr>
    </w:div>
    <w:div w:id="1471247988">
      <w:bodyDiv w:val="1"/>
      <w:marLeft w:val="0"/>
      <w:marRight w:val="0"/>
      <w:marTop w:val="0"/>
      <w:marBottom w:val="0"/>
      <w:divBdr>
        <w:top w:val="none" w:sz="0" w:space="0" w:color="auto"/>
        <w:left w:val="none" w:sz="0" w:space="0" w:color="auto"/>
        <w:bottom w:val="none" w:sz="0" w:space="0" w:color="auto"/>
        <w:right w:val="none" w:sz="0" w:space="0" w:color="auto"/>
      </w:divBdr>
    </w:div>
    <w:div w:id="1472019744">
      <w:bodyDiv w:val="1"/>
      <w:marLeft w:val="0"/>
      <w:marRight w:val="0"/>
      <w:marTop w:val="0"/>
      <w:marBottom w:val="0"/>
      <w:divBdr>
        <w:top w:val="none" w:sz="0" w:space="0" w:color="auto"/>
        <w:left w:val="none" w:sz="0" w:space="0" w:color="auto"/>
        <w:bottom w:val="none" w:sz="0" w:space="0" w:color="auto"/>
        <w:right w:val="none" w:sz="0" w:space="0" w:color="auto"/>
      </w:divBdr>
    </w:div>
    <w:div w:id="1508012296">
      <w:bodyDiv w:val="1"/>
      <w:marLeft w:val="0"/>
      <w:marRight w:val="0"/>
      <w:marTop w:val="0"/>
      <w:marBottom w:val="0"/>
      <w:divBdr>
        <w:top w:val="none" w:sz="0" w:space="0" w:color="auto"/>
        <w:left w:val="none" w:sz="0" w:space="0" w:color="auto"/>
        <w:bottom w:val="none" w:sz="0" w:space="0" w:color="auto"/>
        <w:right w:val="none" w:sz="0" w:space="0" w:color="auto"/>
      </w:divBdr>
      <w:divsChild>
        <w:div w:id="801120045">
          <w:marLeft w:val="0"/>
          <w:marRight w:val="0"/>
          <w:marTop w:val="0"/>
          <w:marBottom w:val="0"/>
          <w:divBdr>
            <w:top w:val="none" w:sz="0" w:space="0" w:color="auto"/>
            <w:left w:val="none" w:sz="0" w:space="0" w:color="auto"/>
            <w:bottom w:val="none" w:sz="0" w:space="0" w:color="auto"/>
            <w:right w:val="none" w:sz="0" w:space="0" w:color="auto"/>
          </w:divBdr>
          <w:divsChild>
            <w:div w:id="1653368253">
              <w:marLeft w:val="0"/>
              <w:marRight w:val="0"/>
              <w:marTop w:val="0"/>
              <w:marBottom w:val="0"/>
              <w:divBdr>
                <w:top w:val="none" w:sz="0" w:space="0" w:color="auto"/>
                <w:left w:val="none" w:sz="0" w:space="0" w:color="auto"/>
                <w:bottom w:val="none" w:sz="0" w:space="0" w:color="auto"/>
                <w:right w:val="none" w:sz="0" w:space="0" w:color="auto"/>
              </w:divBdr>
            </w:div>
          </w:divsChild>
        </w:div>
        <w:div w:id="1098646547">
          <w:marLeft w:val="0"/>
          <w:marRight w:val="0"/>
          <w:marTop w:val="0"/>
          <w:marBottom w:val="0"/>
          <w:divBdr>
            <w:top w:val="none" w:sz="0" w:space="0" w:color="auto"/>
            <w:left w:val="none" w:sz="0" w:space="0" w:color="auto"/>
            <w:bottom w:val="none" w:sz="0" w:space="0" w:color="auto"/>
            <w:right w:val="none" w:sz="0" w:space="0" w:color="auto"/>
          </w:divBdr>
          <w:divsChild>
            <w:div w:id="203828923">
              <w:marLeft w:val="0"/>
              <w:marRight w:val="0"/>
              <w:marTop w:val="0"/>
              <w:marBottom w:val="0"/>
              <w:divBdr>
                <w:top w:val="none" w:sz="0" w:space="0" w:color="auto"/>
                <w:left w:val="none" w:sz="0" w:space="0" w:color="auto"/>
                <w:bottom w:val="none" w:sz="0" w:space="0" w:color="auto"/>
                <w:right w:val="none" w:sz="0" w:space="0" w:color="auto"/>
              </w:divBdr>
            </w:div>
          </w:divsChild>
        </w:div>
        <w:div w:id="1294024558">
          <w:marLeft w:val="0"/>
          <w:marRight w:val="0"/>
          <w:marTop w:val="0"/>
          <w:marBottom w:val="0"/>
          <w:divBdr>
            <w:top w:val="none" w:sz="0" w:space="0" w:color="auto"/>
            <w:left w:val="none" w:sz="0" w:space="0" w:color="auto"/>
            <w:bottom w:val="none" w:sz="0" w:space="0" w:color="auto"/>
            <w:right w:val="none" w:sz="0" w:space="0" w:color="auto"/>
          </w:divBdr>
          <w:divsChild>
            <w:div w:id="371003765">
              <w:marLeft w:val="0"/>
              <w:marRight w:val="0"/>
              <w:marTop w:val="0"/>
              <w:marBottom w:val="0"/>
              <w:divBdr>
                <w:top w:val="none" w:sz="0" w:space="0" w:color="auto"/>
                <w:left w:val="none" w:sz="0" w:space="0" w:color="auto"/>
                <w:bottom w:val="none" w:sz="0" w:space="0" w:color="auto"/>
                <w:right w:val="none" w:sz="0" w:space="0" w:color="auto"/>
              </w:divBdr>
            </w:div>
          </w:divsChild>
        </w:div>
        <w:div w:id="1502085214">
          <w:marLeft w:val="0"/>
          <w:marRight w:val="0"/>
          <w:marTop w:val="0"/>
          <w:marBottom w:val="0"/>
          <w:divBdr>
            <w:top w:val="none" w:sz="0" w:space="0" w:color="auto"/>
            <w:left w:val="none" w:sz="0" w:space="0" w:color="auto"/>
            <w:bottom w:val="none" w:sz="0" w:space="0" w:color="auto"/>
            <w:right w:val="none" w:sz="0" w:space="0" w:color="auto"/>
          </w:divBdr>
          <w:divsChild>
            <w:div w:id="2033260017">
              <w:marLeft w:val="0"/>
              <w:marRight w:val="0"/>
              <w:marTop w:val="0"/>
              <w:marBottom w:val="0"/>
              <w:divBdr>
                <w:top w:val="none" w:sz="0" w:space="0" w:color="auto"/>
                <w:left w:val="none" w:sz="0" w:space="0" w:color="auto"/>
                <w:bottom w:val="none" w:sz="0" w:space="0" w:color="auto"/>
                <w:right w:val="none" w:sz="0" w:space="0" w:color="auto"/>
              </w:divBdr>
            </w:div>
          </w:divsChild>
        </w:div>
        <w:div w:id="1887597009">
          <w:marLeft w:val="0"/>
          <w:marRight w:val="0"/>
          <w:marTop w:val="0"/>
          <w:marBottom w:val="0"/>
          <w:divBdr>
            <w:top w:val="none" w:sz="0" w:space="0" w:color="auto"/>
            <w:left w:val="none" w:sz="0" w:space="0" w:color="auto"/>
            <w:bottom w:val="none" w:sz="0" w:space="0" w:color="auto"/>
            <w:right w:val="none" w:sz="0" w:space="0" w:color="auto"/>
          </w:divBdr>
          <w:divsChild>
            <w:div w:id="16938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6754">
      <w:bodyDiv w:val="1"/>
      <w:marLeft w:val="0"/>
      <w:marRight w:val="0"/>
      <w:marTop w:val="0"/>
      <w:marBottom w:val="0"/>
      <w:divBdr>
        <w:top w:val="none" w:sz="0" w:space="0" w:color="auto"/>
        <w:left w:val="none" w:sz="0" w:space="0" w:color="auto"/>
        <w:bottom w:val="none" w:sz="0" w:space="0" w:color="auto"/>
        <w:right w:val="none" w:sz="0" w:space="0" w:color="auto"/>
      </w:divBdr>
    </w:div>
    <w:div w:id="1526361451">
      <w:bodyDiv w:val="1"/>
      <w:marLeft w:val="0"/>
      <w:marRight w:val="0"/>
      <w:marTop w:val="0"/>
      <w:marBottom w:val="0"/>
      <w:divBdr>
        <w:top w:val="none" w:sz="0" w:space="0" w:color="auto"/>
        <w:left w:val="none" w:sz="0" w:space="0" w:color="auto"/>
        <w:bottom w:val="none" w:sz="0" w:space="0" w:color="auto"/>
        <w:right w:val="none" w:sz="0" w:space="0" w:color="auto"/>
      </w:divBdr>
    </w:div>
    <w:div w:id="1545411227">
      <w:bodyDiv w:val="1"/>
      <w:marLeft w:val="0"/>
      <w:marRight w:val="0"/>
      <w:marTop w:val="0"/>
      <w:marBottom w:val="0"/>
      <w:divBdr>
        <w:top w:val="none" w:sz="0" w:space="0" w:color="auto"/>
        <w:left w:val="none" w:sz="0" w:space="0" w:color="auto"/>
        <w:bottom w:val="none" w:sz="0" w:space="0" w:color="auto"/>
        <w:right w:val="none" w:sz="0" w:space="0" w:color="auto"/>
      </w:divBdr>
      <w:divsChild>
        <w:div w:id="268780615">
          <w:marLeft w:val="0"/>
          <w:marRight w:val="0"/>
          <w:marTop w:val="0"/>
          <w:marBottom w:val="0"/>
          <w:divBdr>
            <w:top w:val="none" w:sz="0" w:space="0" w:color="auto"/>
            <w:left w:val="none" w:sz="0" w:space="0" w:color="auto"/>
            <w:bottom w:val="none" w:sz="0" w:space="0" w:color="auto"/>
            <w:right w:val="none" w:sz="0" w:space="0" w:color="auto"/>
          </w:divBdr>
          <w:divsChild>
            <w:div w:id="1495491718">
              <w:marLeft w:val="0"/>
              <w:marRight w:val="0"/>
              <w:marTop w:val="0"/>
              <w:marBottom w:val="0"/>
              <w:divBdr>
                <w:top w:val="none" w:sz="0" w:space="0" w:color="auto"/>
                <w:left w:val="none" w:sz="0" w:space="0" w:color="auto"/>
                <w:bottom w:val="none" w:sz="0" w:space="0" w:color="auto"/>
                <w:right w:val="none" w:sz="0" w:space="0" w:color="auto"/>
              </w:divBdr>
            </w:div>
          </w:divsChild>
        </w:div>
        <w:div w:id="633634747">
          <w:marLeft w:val="0"/>
          <w:marRight w:val="0"/>
          <w:marTop w:val="0"/>
          <w:marBottom w:val="0"/>
          <w:divBdr>
            <w:top w:val="none" w:sz="0" w:space="0" w:color="auto"/>
            <w:left w:val="none" w:sz="0" w:space="0" w:color="auto"/>
            <w:bottom w:val="none" w:sz="0" w:space="0" w:color="auto"/>
            <w:right w:val="none" w:sz="0" w:space="0" w:color="auto"/>
          </w:divBdr>
          <w:divsChild>
            <w:div w:id="14008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4966">
      <w:bodyDiv w:val="1"/>
      <w:marLeft w:val="0"/>
      <w:marRight w:val="0"/>
      <w:marTop w:val="0"/>
      <w:marBottom w:val="0"/>
      <w:divBdr>
        <w:top w:val="none" w:sz="0" w:space="0" w:color="auto"/>
        <w:left w:val="none" w:sz="0" w:space="0" w:color="auto"/>
        <w:bottom w:val="none" w:sz="0" w:space="0" w:color="auto"/>
        <w:right w:val="none" w:sz="0" w:space="0" w:color="auto"/>
      </w:divBdr>
    </w:div>
    <w:div w:id="1594583239">
      <w:bodyDiv w:val="1"/>
      <w:marLeft w:val="0"/>
      <w:marRight w:val="0"/>
      <w:marTop w:val="0"/>
      <w:marBottom w:val="0"/>
      <w:divBdr>
        <w:top w:val="none" w:sz="0" w:space="0" w:color="auto"/>
        <w:left w:val="none" w:sz="0" w:space="0" w:color="auto"/>
        <w:bottom w:val="none" w:sz="0" w:space="0" w:color="auto"/>
        <w:right w:val="none" w:sz="0" w:space="0" w:color="auto"/>
      </w:divBdr>
      <w:divsChild>
        <w:div w:id="1568493990">
          <w:marLeft w:val="0"/>
          <w:marRight w:val="0"/>
          <w:marTop w:val="0"/>
          <w:marBottom w:val="0"/>
          <w:divBdr>
            <w:top w:val="none" w:sz="0" w:space="0" w:color="auto"/>
            <w:left w:val="none" w:sz="0" w:space="0" w:color="auto"/>
            <w:bottom w:val="none" w:sz="0" w:space="0" w:color="auto"/>
            <w:right w:val="none" w:sz="0" w:space="0" w:color="auto"/>
          </w:divBdr>
          <w:divsChild>
            <w:div w:id="1865249676">
              <w:marLeft w:val="0"/>
              <w:marRight w:val="0"/>
              <w:marTop w:val="0"/>
              <w:marBottom w:val="0"/>
              <w:divBdr>
                <w:top w:val="none" w:sz="0" w:space="0" w:color="auto"/>
                <w:left w:val="none" w:sz="0" w:space="0" w:color="auto"/>
                <w:bottom w:val="none" w:sz="0" w:space="0" w:color="auto"/>
                <w:right w:val="none" w:sz="0" w:space="0" w:color="auto"/>
              </w:divBdr>
            </w:div>
          </w:divsChild>
        </w:div>
        <w:div w:id="1946494502">
          <w:marLeft w:val="0"/>
          <w:marRight w:val="0"/>
          <w:marTop w:val="0"/>
          <w:marBottom w:val="0"/>
          <w:divBdr>
            <w:top w:val="none" w:sz="0" w:space="0" w:color="auto"/>
            <w:left w:val="none" w:sz="0" w:space="0" w:color="auto"/>
            <w:bottom w:val="none" w:sz="0" w:space="0" w:color="auto"/>
            <w:right w:val="none" w:sz="0" w:space="0" w:color="auto"/>
          </w:divBdr>
          <w:divsChild>
            <w:div w:id="4553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6059">
      <w:bodyDiv w:val="1"/>
      <w:marLeft w:val="0"/>
      <w:marRight w:val="0"/>
      <w:marTop w:val="0"/>
      <w:marBottom w:val="0"/>
      <w:divBdr>
        <w:top w:val="none" w:sz="0" w:space="0" w:color="auto"/>
        <w:left w:val="none" w:sz="0" w:space="0" w:color="auto"/>
        <w:bottom w:val="none" w:sz="0" w:space="0" w:color="auto"/>
        <w:right w:val="none" w:sz="0" w:space="0" w:color="auto"/>
      </w:divBdr>
      <w:divsChild>
        <w:div w:id="49109791">
          <w:marLeft w:val="0"/>
          <w:marRight w:val="0"/>
          <w:marTop w:val="0"/>
          <w:marBottom w:val="0"/>
          <w:divBdr>
            <w:top w:val="none" w:sz="0" w:space="0" w:color="auto"/>
            <w:left w:val="none" w:sz="0" w:space="0" w:color="auto"/>
            <w:bottom w:val="none" w:sz="0" w:space="0" w:color="auto"/>
            <w:right w:val="none" w:sz="0" w:space="0" w:color="auto"/>
          </w:divBdr>
          <w:divsChild>
            <w:div w:id="588075898">
              <w:marLeft w:val="0"/>
              <w:marRight w:val="0"/>
              <w:marTop w:val="0"/>
              <w:marBottom w:val="0"/>
              <w:divBdr>
                <w:top w:val="none" w:sz="0" w:space="0" w:color="auto"/>
                <w:left w:val="none" w:sz="0" w:space="0" w:color="auto"/>
                <w:bottom w:val="none" w:sz="0" w:space="0" w:color="auto"/>
                <w:right w:val="none" w:sz="0" w:space="0" w:color="auto"/>
              </w:divBdr>
            </w:div>
          </w:divsChild>
        </w:div>
        <w:div w:id="957687714">
          <w:marLeft w:val="0"/>
          <w:marRight w:val="0"/>
          <w:marTop w:val="0"/>
          <w:marBottom w:val="0"/>
          <w:divBdr>
            <w:top w:val="none" w:sz="0" w:space="0" w:color="auto"/>
            <w:left w:val="none" w:sz="0" w:space="0" w:color="auto"/>
            <w:bottom w:val="none" w:sz="0" w:space="0" w:color="auto"/>
            <w:right w:val="none" w:sz="0" w:space="0" w:color="auto"/>
          </w:divBdr>
          <w:divsChild>
            <w:div w:id="522406859">
              <w:marLeft w:val="0"/>
              <w:marRight w:val="0"/>
              <w:marTop w:val="0"/>
              <w:marBottom w:val="0"/>
              <w:divBdr>
                <w:top w:val="none" w:sz="0" w:space="0" w:color="auto"/>
                <w:left w:val="none" w:sz="0" w:space="0" w:color="auto"/>
                <w:bottom w:val="none" w:sz="0" w:space="0" w:color="auto"/>
                <w:right w:val="none" w:sz="0" w:space="0" w:color="auto"/>
              </w:divBdr>
            </w:div>
          </w:divsChild>
        </w:div>
        <w:div w:id="1250381798">
          <w:marLeft w:val="0"/>
          <w:marRight w:val="0"/>
          <w:marTop w:val="0"/>
          <w:marBottom w:val="0"/>
          <w:divBdr>
            <w:top w:val="none" w:sz="0" w:space="0" w:color="auto"/>
            <w:left w:val="none" w:sz="0" w:space="0" w:color="auto"/>
            <w:bottom w:val="none" w:sz="0" w:space="0" w:color="auto"/>
            <w:right w:val="none" w:sz="0" w:space="0" w:color="auto"/>
          </w:divBdr>
          <w:divsChild>
            <w:div w:id="688145585">
              <w:marLeft w:val="0"/>
              <w:marRight w:val="0"/>
              <w:marTop w:val="0"/>
              <w:marBottom w:val="0"/>
              <w:divBdr>
                <w:top w:val="none" w:sz="0" w:space="0" w:color="auto"/>
                <w:left w:val="none" w:sz="0" w:space="0" w:color="auto"/>
                <w:bottom w:val="none" w:sz="0" w:space="0" w:color="auto"/>
                <w:right w:val="none" w:sz="0" w:space="0" w:color="auto"/>
              </w:divBdr>
            </w:div>
          </w:divsChild>
        </w:div>
        <w:div w:id="1366905286">
          <w:marLeft w:val="0"/>
          <w:marRight w:val="0"/>
          <w:marTop w:val="0"/>
          <w:marBottom w:val="0"/>
          <w:divBdr>
            <w:top w:val="none" w:sz="0" w:space="0" w:color="auto"/>
            <w:left w:val="none" w:sz="0" w:space="0" w:color="auto"/>
            <w:bottom w:val="none" w:sz="0" w:space="0" w:color="auto"/>
            <w:right w:val="none" w:sz="0" w:space="0" w:color="auto"/>
          </w:divBdr>
          <w:divsChild>
            <w:div w:id="583221595">
              <w:marLeft w:val="0"/>
              <w:marRight w:val="0"/>
              <w:marTop w:val="0"/>
              <w:marBottom w:val="0"/>
              <w:divBdr>
                <w:top w:val="none" w:sz="0" w:space="0" w:color="auto"/>
                <w:left w:val="none" w:sz="0" w:space="0" w:color="auto"/>
                <w:bottom w:val="none" w:sz="0" w:space="0" w:color="auto"/>
                <w:right w:val="none" w:sz="0" w:space="0" w:color="auto"/>
              </w:divBdr>
            </w:div>
          </w:divsChild>
        </w:div>
        <w:div w:id="2054651296">
          <w:marLeft w:val="0"/>
          <w:marRight w:val="0"/>
          <w:marTop w:val="0"/>
          <w:marBottom w:val="0"/>
          <w:divBdr>
            <w:top w:val="none" w:sz="0" w:space="0" w:color="auto"/>
            <w:left w:val="none" w:sz="0" w:space="0" w:color="auto"/>
            <w:bottom w:val="none" w:sz="0" w:space="0" w:color="auto"/>
            <w:right w:val="none" w:sz="0" w:space="0" w:color="auto"/>
          </w:divBdr>
          <w:divsChild>
            <w:div w:id="10115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8287">
      <w:bodyDiv w:val="1"/>
      <w:marLeft w:val="0"/>
      <w:marRight w:val="0"/>
      <w:marTop w:val="0"/>
      <w:marBottom w:val="0"/>
      <w:divBdr>
        <w:top w:val="none" w:sz="0" w:space="0" w:color="auto"/>
        <w:left w:val="none" w:sz="0" w:space="0" w:color="auto"/>
        <w:bottom w:val="none" w:sz="0" w:space="0" w:color="auto"/>
        <w:right w:val="none" w:sz="0" w:space="0" w:color="auto"/>
      </w:divBdr>
      <w:divsChild>
        <w:div w:id="557975942">
          <w:marLeft w:val="0"/>
          <w:marRight w:val="0"/>
          <w:marTop w:val="0"/>
          <w:marBottom w:val="0"/>
          <w:divBdr>
            <w:top w:val="none" w:sz="0" w:space="0" w:color="auto"/>
            <w:left w:val="none" w:sz="0" w:space="0" w:color="auto"/>
            <w:bottom w:val="none" w:sz="0" w:space="0" w:color="auto"/>
            <w:right w:val="none" w:sz="0" w:space="0" w:color="auto"/>
          </w:divBdr>
          <w:divsChild>
            <w:div w:id="1363746192">
              <w:marLeft w:val="0"/>
              <w:marRight w:val="0"/>
              <w:marTop w:val="0"/>
              <w:marBottom w:val="0"/>
              <w:divBdr>
                <w:top w:val="none" w:sz="0" w:space="0" w:color="auto"/>
                <w:left w:val="none" w:sz="0" w:space="0" w:color="auto"/>
                <w:bottom w:val="none" w:sz="0" w:space="0" w:color="auto"/>
                <w:right w:val="none" w:sz="0" w:space="0" w:color="auto"/>
              </w:divBdr>
            </w:div>
          </w:divsChild>
        </w:div>
        <w:div w:id="1582374541">
          <w:marLeft w:val="0"/>
          <w:marRight w:val="0"/>
          <w:marTop w:val="0"/>
          <w:marBottom w:val="0"/>
          <w:divBdr>
            <w:top w:val="none" w:sz="0" w:space="0" w:color="auto"/>
            <w:left w:val="none" w:sz="0" w:space="0" w:color="auto"/>
            <w:bottom w:val="none" w:sz="0" w:space="0" w:color="auto"/>
            <w:right w:val="none" w:sz="0" w:space="0" w:color="auto"/>
          </w:divBdr>
          <w:divsChild>
            <w:div w:id="20378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3668">
      <w:bodyDiv w:val="1"/>
      <w:marLeft w:val="0"/>
      <w:marRight w:val="0"/>
      <w:marTop w:val="0"/>
      <w:marBottom w:val="0"/>
      <w:divBdr>
        <w:top w:val="none" w:sz="0" w:space="0" w:color="auto"/>
        <w:left w:val="none" w:sz="0" w:space="0" w:color="auto"/>
        <w:bottom w:val="none" w:sz="0" w:space="0" w:color="auto"/>
        <w:right w:val="none" w:sz="0" w:space="0" w:color="auto"/>
      </w:divBdr>
    </w:div>
    <w:div w:id="1819959428">
      <w:bodyDiv w:val="1"/>
      <w:marLeft w:val="0"/>
      <w:marRight w:val="0"/>
      <w:marTop w:val="0"/>
      <w:marBottom w:val="0"/>
      <w:divBdr>
        <w:top w:val="none" w:sz="0" w:space="0" w:color="auto"/>
        <w:left w:val="none" w:sz="0" w:space="0" w:color="auto"/>
        <w:bottom w:val="none" w:sz="0" w:space="0" w:color="auto"/>
        <w:right w:val="none" w:sz="0" w:space="0" w:color="auto"/>
      </w:divBdr>
    </w:div>
    <w:div w:id="1850632486">
      <w:bodyDiv w:val="1"/>
      <w:marLeft w:val="0"/>
      <w:marRight w:val="0"/>
      <w:marTop w:val="0"/>
      <w:marBottom w:val="0"/>
      <w:divBdr>
        <w:top w:val="none" w:sz="0" w:space="0" w:color="auto"/>
        <w:left w:val="none" w:sz="0" w:space="0" w:color="auto"/>
        <w:bottom w:val="none" w:sz="0" w:space="0" w:color="auto"/>
        <w:right w:val="none" w:sz="0" w:space="0" w:color="auto"/>
      </w:divBdr>
      <w:divsChild>
        <w:div w:id="618490779">
          <w:marLeft w:val="0"/>
          <w:marRight w:val="0"/>
          <w:marTop w:val="0"/>
          <w:marBottom w:val="0"/>
          <w:divBdr>
            <w:top w:val="none" w:sz="0" w:space="0" w:color="auto"/>
            <w:left w:val="none" w:sz="0" w:space="0" w:color="auto"/>
            <w:bottom w:val="none" w:sz="0" w:space="0" w:color="auto"/>
            <w:right w:val="none" w:sz="0" w:space="0" w:color="auto"/>
          </w:divBdr>
          <w:divsChild>
            <w:div w:id="2047214420">
              <w:marLeft w:val="0"/>
              <w:marRight w:val="0"/>
              <w:marTop w:val="0"/>
              <w:marBottom w:val="0"/>
              <w:divBdr>
                <w:top w:val="none" w:sz="0" w:space="0" w:color="auto"/>
                <w:left w:val="none" w:sz="0" w:space="0" w:color="auto"/>
                <w:bottom w:val="none" w:sz="0" w:space="0" w:color="auto"/>
                <w:right w:val="none" w:sz="0" w:space="0" w:color="auto"/>
              </w:divBdr>
            </w:div>
          </w:divsChild>
        </w:div>
        <w:div w:id="703871427">
          <w:marLeft w:val="0"/>
          <w:marRight w:val="0"/>
          <w:marTop w:val="0"/>
          <w:marBottom w:val="0"/>
          <w:divBdr>
            <w:top w:val="none" w:sz="0" w:space="0" w:color="auto"/>
            <w:left w:val="none" w:sz="0" w:space="0" w:color="auto"/>
            <w:bottom w:val="none" w:sz="0" w:space="0" w:color="auto"/>
            <w:right w:val="none" w:sz="0" w:space="0" w:color="auto"/>
          </w:divBdr>
          <w:divsChild>
            <w:div w:id="1492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5924">
      <w:bodyDiv w:val="1"/>
      <w:marLeft w:val="0"/>
      <w:marRight w:val="0"/>
      <w:marTop w:val="0"/>
      <w:marBottom w:val="0"/>
      <w:divBdr>
        <w:top w:val="none" w:sz="0" w:space="0" w:color="auto"/>
        <w:left w:val="none" w:sz="0" w:space="0" w:color="auto"/>
        <w:bottom w:val="none" w:sz="0" w:space="0" w:color="auto"/>
        <w:right w:val="none" w:sz="0" w:space="0" w:color="auto"/>
      </w:divBdr>
      <w:divsChild>
        <w:div w:id="697122651">
          <w:marLeft w:val="0"/>
          <w:marRight w:val="0"/>
          <w:marTop w:val="0"/>
          <w:marBottom w:val="0"/>
          <w:divBdr>
            <w:top w:val="none" w:sz="0" w:space="0" w:color="auto"/>
            <w:left w:val="none" w:sz="0" w:space="0" w:color="auto"/>
            <w:bottom w:val="none" w:sz="0" w:space="0" w:color="auto"/>
            <w:right w:val="none" w:sz="0" w:space="0" w:color="auto"/>
          </w:divBdr>
          <w:divsChild>
            <w:div w:id="1244488261">
              <w:marLeft w:val="0"/>
              <w:marRight w:val="0"/>
              <w:marTop w:val="0"/>
              <w:marBottom w:val="0"/>
              <w:divBdr>
                <w:top w:val="none" w:sz="0" w:space="0" w:color="auto"/>
                <w:left w:val="none" w:sz="0" w:space="0" w:color="auto"/>
                <w:bottom w:val="none" w:sz="0" w:space="0" w:color="auto"/>
                <w:right w:val="none" w:sz="0" w:space="0" w:color="auto"/>
              </w:divBdr>
            </w:div>
          </w:divsChild>
        </w:div>
        <w:div w:id="1052003682">
          <w:marLeft w:val="0"/>
          <w:marRight w:val="0"/>
          <w:marTop w:val="0"/>
          <w:marBottom w:val="0"/>
          <w:divBdr>
            <w:top w:val="none" w:sz="0" w:space="0" w:color="auto"/>
            <w:left w:val="none" w:sz="0" w:space="0" w:color="auto"/>
            <w:bottom w:val="none" w:sz="0" w:space="0" w:color="auto"/>
            <w:right w:val="none" w:sz="0" w:space="0" w:color="auto"/>
          </w:divBdr>
          <w:divsChild>
            <w:div w:id="678041043">
              <w:marLeft w:val="0"/>
              <w:marRight w:val="0"/>
              <w:marTop w:val="0"/>
              <w:marBottom w:val="0"/>
              <w:divBdr>
                <w:top w:val="none" w:sz="0" w:space="0" w:color="auto"/>
                <w:left w:val="none" w:sz="0" w:space="0" w:color="auto"/>
                <w:bottom w:val="none" w:sz="0" w:space="0" w:color="auto"/>
                <w:right w:val="none" w:sz="0" w:space="0" w:color="auto"/>
              </w:divBdr>
            </w:div>
          </w:divsChild>
        </w:div>
        <w:div w:id="1103186905">
          <w:marLeft w:val="0"/>
          <w:marRight w:val="0"/>
          <w:marTop w:val="0"/>
          <w:marBottom w:val="0"/>
          <w:divBdr>
            <w:top w:val="none" w:sz="0" w:space="0" w:color="auto"/>
            <w:left w:val="none" w:sz="0" w:space="0" w:color="auto"/>
            <w:bottom w:val="none" w:sz="0" w:space="0" w:color="auto"/>
            <w:right w:val="none" w:sz="0" w:space="0" w:color="auto"/>
          </w:divBdr>
          <w:divsChild>
            <w:div w:id="13797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2.wmf"/><Relationship Id="rId39" Type="http://schemas.openxmlformats.org/officeDocument/2006/relationships/footer" Target="footer1.xml"/><Relationship Id="rId21" Type="http://schemas.openxmlformats.org/officeDocument/2006/relationships/image" Target="media/image9.wmf"/><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8.w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8.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QLDA\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20929-0A4E-4249-8E52-6ACF5EEBD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Template>
  <TotalTime>38</TotalTime>
  <Pages>32</Pages>
  <Words>4090</Words>
  <Characters>23316</Characters>
  <Application>Microsoft Office Word</Application>
  <DocSecurity>0</DocSecurity>
  <PresentationFormat/>
  <Lines>194</Lines>
  <Paragraphs>54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MáºªU BÃO CÃO THá»°C Táº¬P Tá»T NGHIá»†P</vt:lpstr>
    </vt:vector>
  </TitlesOfParts>
  <Company>DH AG</Company>
  <LinksUpToDate>false</LinksUpToDate>
  <CharactersWithSpaces>27352</CharactersWithSpaces>
  <SharedDoc>false</SharedDoc>
  <HLinks>
    <vt:vector size="132" baseType="variant">
      <vt:variant>
        <vt:i4>1638459</vt:i4>
      </vt:variant>
      <vt:variant>
        <vt:i4>130</vt:i4>
      </vt:variant>
      <vt:variant>
        <vt:i4>0</vt:i4>
      </vt:variant>
      <vt:variant>
        <vt:i4>5</vt:i4>
      </vt:variant>
      <vt:variant>
        <vt:lpwstr/>
      </vt:variant>
      <vt:variant>
        <vt:lpwstr>_Toc214482597</vt:lpwstr>
      </vt:variant>
      <vt:variant>
        <vt:i4>1638459</vt:i4>
      </vt:variant>
      <vt:variant>
        <vt:i4>124</vt:i4>
      </vt:variant>
      <vt:variant>
        <vt:i4>0</vt:i4>
      </vt:variant>
      <vt:variant>
        <vt:i4>5</vt:i4>
      </vt:variant>
      <vt:variant>
        <vt:lpwstr/>
      </vt:variant>
      <vt:variant>
        <vt:lpwstr>_Toc214482596</vt:lpwstr>
      </vt:variant>
      <vt:variant>
        <vt:i4>1638459</vt:i4>
      </vt:variant>
      <vt:variant>
        <vt:i4>118</vt:i4>
      </vt:variant>
      <vt:variant>
        <vt:i4>0</vt:i4>
      </vt:variant>
      <vt:variant>
        <vt:i4>5</vt:i4>
      </vt:variant>
      <vt:variant>
        <vt:lpwstr/>
      </vt:variant>
      <vt:variant>
        <vt:lpwstr>_Toc214482595</vt:lpwstr>
      </vt:variant>
      <vt:variant>
        <vt:i4>1638459</vt:i4>
      </vt:variant>
      <vt:variant>
        <vt:i4>112</vt:i4>
      </vt:variant>
      <vt:variant>
        <vt:i4>0</vt:i4>
      </vt:variant>
      <vt:variant>
        <vt:i4>5</vt:i4>
      </vt:variant>
      <vt:variant>
        <vt:lpwstr/>
      </vt:variant>
      <vt:variant>
        <vt:lpwstr>_Toc214482594</vt:lpwstr>
      </vt:variant>
      <vt:variant>
        <vt:i4>1638459</vt:i4>
      </vt:variant>
      <vt:variant>
        <vt:i4>106</vt:i4>
      </vt:variant>
      <vt:variant>
        <vt:i4>0</vt:i4>
      </vt:variant>
      <vt:variant>
        <vt:i4>5</vt:i4>
      </vt:variant>
      <vt:variant>
        <vt:lpwstr/>
      </vt:variant>
      <vt:variant>
        <vt:lpwstr>_Toc214482593</vt:lpwstr>
      </vt:variant>
      <vt:variant>
        <vt:i4>1638459</vt:i4>
      </vt:variant>
      <vt:variant>
        <vt:i4>100</vt:i4>
      </vt:variant>
      <vt:variant>
        <vt:i4>0</vt:i4>
      </vt:variant>
      <vt:variant>
        <vt:i4>5</vt:i4>
      </vt:variant>
      <vt:variant>
        <vt:lpwstr/>
      </vt:variant>
      <vt:variant>
        <vt:lpwstr>_Toc214482592</vt:lpwstr>
      </vt:variant>
      <vt:variant>
        <vt:i4>1638459</vt:i4>
      </vt:variant>
      <vt:variant>
        <vt:i4>94</vt:i4>
      </vt:variant>
      <vt:variant>
        <vt:i4>0</vt:i4>
      </vt:variant>
      <vt:variant>
        <vt:i4>5</vt:i4>
      </vt:variant>
      <vt:variant>
        <vt:lpwstr/>
      </vt:variant>
      <vt:variant>
        <vt:lpwstr>_Toc214482591</vt:lpwstr>
      </vt:variant>
      <vt:variant>
        <vt:i4>1638459</vt:i4>
      </vt:variant>
      <vt:variant>
        <vt:i4>88</vt:i4>
      </vt:variant>
      <vt:variant>
        <vt:i4>0</vt:i4>
      </vt:variant>
      <vt:variant>
        <vt:i4>5</vt:i4>
      </vt:variant>
      <vt:variant>
        <vt:lpwstr/>
      </vt:variant>
      <vt:variant>
        <vt:lpwstr>_Toc214482590</vt:lpwstr>
      </vt:variant>
      <vt:variant>
        <vt:i4>1572923</vt:i4>
      </vt:variant>
      <vt:variant>
        <vt:i4>82</vt:i4>
      </vt:variant>
      <vt:variant>
        <vt:i4>0</vt:i4>
      </vt:variant>
      <vt:variant>
        <vt:i4>5</vt:i4>
      </vt:variant>
      <vt:variant>
        <vt:lpwstr/>
      </vt:variant>
      <vt:variant>
        <vt:lpwstr>_Toc214482589</vt:lpwstr>
      </vt:variant>
      <vt:variant>
        <vt:i4>1572923</vt:i4>
      </vt:variant>
      <vt:variant>
        <vt:i4>76</vt:i4>
      </vt:variant>
      <vt:variant>
        <vt:i4>0</vt:i4>
      </vt:variant>
      <vt:variant>
        <vt:i4>5</vt:i4>
      </vt:variant>
      <vt:variant>
        <vt:lpwstr/>
      </vt:variant>
      <vt:variant>
        <vt:lpwstr>_Toc214482588</vt:lpwstr>
      </vt:variant>
      <vt:variant>
        <vt:i4>1572923</vt:i4>
      </vt:variant>
      <vt:variant>
        <vt:i4>70</vt:i4>
      </vt:variant>
      <vt:variant>
        <vt:i4>0</vt:i4>
      </vt:variant>
      <vt:variant>
        <vt:i4>5</vt:i4>
      </vt:variant>
      <vt:variant>
        <vt:lpwstr/>
      </vt:variant>
      <vt:variant>
        <vt:lpwstr>_Toc214482587</vt:lpwstr>
      </vt:variant>
      <vt:variant>
        <vt:i4>1572923</vt:i4>
      </vt:variant>
      <vt:variant>
        <vt:i4>64</vt:i4>
      </vt:variant>
      <vt:variant>
        <vt:i4>0</vt:i4>
      </vt:variant>
      <vt:variant>
        <vt:i4>5</vt:i4>
      </vt:variant>
      <vt:variant>
        <vt:lpwstr/>
      </vt:variant>
      <vt:variant>
        <vt:lpwstr>_Toc214482586</vt:lpwstr>
      </vt:variant>
      <vt:variant>
        <vt:i4>1572923</vt:i4>
      </vt:variant>
      <vt:variant>
        <vt:i4>58</vt:i4>
      </vt:variant>
      <vt:variant>
        <vt:i4>0</vt:i4>
      </vt:variant>
      <vt:variant>
        <vt:i4>5</vt:i4>
      </vt:variant>
      <vt:variant>
        <vt:lpwstr/>
      </vt:variant>
      <vt:variant>
        <vt:lpwstr>_Toc214482585</vt:lpwstr>
      </vt:variant>
      <vt:variant>
        <vt:i4>1572923</vt:i4>
      </vt:variant>
      <vt:variant>
        <vt:i4>52</vt:i4>
      </vt:variant>
      <vt:variant>
        <vt:i4>0</vt:i4>
      </vt:variant>
      <vt:variant>
        <vt:i4>5</vt:i4>
      </vt:variant>
      <vt:variant>
        <vt:lpwstr/>
      </vt:variant>
      <vt:variant>
        <vt:lpwstr>_Toc214482584</vt:lpwstr>
      </vt:variant>
      <vt:variant>
        <vt:i4>1572923</vt:i4>
      </vt:variant>
      <vt:variant>
        <vt:i4>46</vt:i4>
      </vt:variant>
      <vt:variant>
        <vt:i4>0</vt:i4>
      </vt:variant>
      <vt:variant>
        <vt:i4>5</vt:i4>
      </vt:variant>
      <vt:variant>
        <vt:lpwstr/>
      </vt:variant>
      <vt:variant>
        <vt:lpwstr>_Toc214482583</vt:lpwstr>
      </vt:variant>
      <vt:variant>
        <vt:i4>1572923</vt:i4>
      </vt:variant>
      <vt:variant>
        <vt:i4>40</vt:i4>
      </vt:variant>
      <vt:variant>
        <vt:i4>0</vt:i4>
      </vt:variant>
      <vt:variant>
        <vt:i4>5</vt:i4>
      </vt:variant>
      <vt:variant>
        <vt:lpwstr/>
      </vt:variant>
      <vt:variant>
        <vt:lpwstr>_Toc214482582</vt:lpwstr>
      </vt:variant>
      <vt:variant>
        <vt:i4>1572923</vt:i4>
      </vt:variant>
      <vt:variant>
        <vt:i4>34</vt:i4>
      </vt:variant>
      <vt:variant>
        <vt:i4>0</vt:i4>
      </vt:variant>
      <vt:variant>
        <vt:i4>5</vt:i4>
      </vt:variant>
      <vt:variant>
        <vt:lpwstr/>
      </vt:variant>
      <vt:variant>
        <vt:lpwstr>_Toc214482581</vt:lpwstr>
      </vt:variant>
      <vt:variant>
        <vt:i4>1572923</vt:i4>
      </vt:variant>
      <vt:variant>
        <vt:i4>28</vt:i4>
      </vt:variant>
      <vt:variant>
        <vt:i4>0</vt:i4>
      </vt:variant>
      <vt:variant>
        <vt:i4>5</vt:i4>
      </vt:variant>
      <vt:variant>
        <vt:lpwstr/>
      </vt:variant>
      <vt:variant>
        <vt:lpwstr>_Toc214482580</vt:lpwstr>
      </vt:variant>
      <vt:variant>
        <vt:i4>1507387</vt:i4>
      </vt:variant>
      <vt:variant>
        <vt:i4>22</vt:i4>
      </vt:variant>
      <vt:variant>
        <vt:i4>0</vt:i4>
      </vt:variant>
      <vt:variant>
        <vt:i4>5</vt:i4>
      </vt:variant>
      <vt:variant>
        <vt:lpwstr/>
      </vt:variant>
      <vt:variant>
        <vt:lpwstr>_Toc214482579</vt:lpwstr>
      </vt:variant>
      <vt:variant>
        <vt:i4>1507387</vt:i4>
      </vt:variant>
      <vt:variant>
        <vt:i4>16</vt:i4>
      </vt:variant>
      <vt:variant>
        <vt:i4>0</vt:i4>
      </vt:variant>
      <vt:variant>
        <vt:i4>5</vt:i4>
      </vt:variant>
      <vt:variant>
        <vt:lpwstr/>
      </vt:variant>
      <vt:variant>
        <vt:lpwstr>_Toc214482578</vt:lpwstr>
      </vt:variant>
      <vt:variant>
        <vt:i4>1507387</vt:i4>
      </vt:variant>
      <vt:variant>
        <vt:i4>10</vt:i4>
      </vt:variant>
      <vt:variant>
        <vt:i4>0</vt:i4>
      </vt:variant>
      <vt:variant>
        <vt:i4>5</vt:i4>
      </vt:variant>
      <vt:variant>
        <vt:lpwstr/>
      </vt:variant>
      <vt:variant>
        <vt:lpwstr>_Toc214482577</vt:lpwstr>
      </vt:variant>
      <vt:variant>
        <vt:i4>1507387</vt:i4>
      </vt:variant>
      <vt:variant>
        <vt:i4>4</vt:i4>
      </vt:variant>
      <vt:variant>
        <vt:i4>0</vt:i4>
      </vt:variant>
      <vt:variant>
        <vt:i4>5</vt:i4>
      </vt:variant>
      <vt:variant>
        <vt:lpwstr/>
      </vt:variant>
      <vt:variant>
        <vt:lpwstr>_Toc214482576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MáºªU BÃO CÃO THá»°C Táº¬P Tá»T NGHIá»†P</dc:title>
  <dc:subject/>
  <dc:creator>Doan Thanh Nghi</dc:creator>
  <cp:keywords/>
  <cp:lastModifiedBy>Administrator</cp:lastModifiedBy>
  <cp:revision>5</cp:revision>
  <cp:lastPrinted>2011-05-08T09:59:00Z</cp:lastPrinted>
  <dcterms:created xsi:type="dcterms:W3CDTF">2025-11-19T16:12:00Z</dcterms:created>
  <dcterms:modified xsi:type="dcterms:W3CDTF">2025-11-20T06:23:00Z</dcterms:modified>
</cp:coreProperties>
</file>